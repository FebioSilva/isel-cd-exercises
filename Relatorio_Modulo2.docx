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17D9CB6A" w14:textId="769F2D34" w:rsidR="00014640" w:rsidRPr="00014640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4614507" w:history="1">
            <w:r w:rsidR="00014640" w:rsidRPr="00014640">
              <w:rPr>
                <w:rStyle w:val="Hiperligao"/>
                <w:noProof/>
              </w:rPr>
              <w:t>Exercício 1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_Toc164614507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95D580F" w14:textId="3D21460F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08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de Contagem de Bits de um Inteiro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_Toc164614508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D07F3EB" w14:textId="1E657F49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09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de Fibonacci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_Toc164614509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5254841" w14:textId="30AE5F81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0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de Ocorrência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_Toc164614510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4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2519CD6" w14:textId="0301E12E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1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do Histograma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_Toc164614511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5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FFA9290" w14:textId="4C96C381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2" w:history="1">
            <w:r w:rsidR="00014640" w:rsidRPr="00014640">
              <w:rPr>
                <w:rStyle w:val="Hiperligao"/>
                <w:rFonts w:eastAsia="SimHei" w:cs="Times New Roman"/>
                <w:noProof/>
              </w:rPr>
              <w:t>Função do Ficheiro Revertido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_Toc164614512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6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AD56977" w14:textId="6683FB7C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3" w:history="1">
            <w:r w:rsidR="00014640" w:rsidRPr="00014640">
              <w:rPr>
                <w:rStyle w:val="Hiperligao"/>
                <w:noProof/>
              </w:rPr>
              <w:t>Exercício 2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_Toc164614513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83BDB31" w14:textId="74894F89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4" w:history="1">
            <w:r w:rsidR="00014640" w:rsidRPr="00014640">
              <w:rPr>
                <w:rStyle w:val="Hiperligao"/>
                <w:noProof/>
              </w:rPr>
              <w:t>Função de Progressão Aritmética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_Toc164614514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B549BED" w14:textId="774C0FF4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5" w:history="1">
            <w:r w:rsidR="00014640" w:rsidRPr="00014640">
              <w:rPr>
                <w:rStyle w:val="Hiperligao"/>
                <w:noProof/>
              </w:rPr>
              <w:t>Função Fatorial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_Toc164614515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8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7EEA49F" w14:textId="694CAF2D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6" w:history="1">
            <w:r w:rsidR="00014640" w:rsidRPr="00014640">
              <w:rPr>
                <w:rStyle w:val="Hiperligao"/>
                <w:noProof/>
              </w:rPr>
              <w:t>Função Mínimo Múltiplo Comum (MMC)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_Toc164614516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9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92E3337" w14:textId="0BB875C4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7" w:history="1">
            <w:r w:rsidR="00014640" w:rsidRPr="00014640">
              <w:rPr>
                <w:rStyle w:val="Hiperligao"/>
                <w:noProof/>
              </w:rPr>
              <w:t>Função de Números Primos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C6F9B73" w14:textId="65F75262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8" w:history="1">
            <w:r w:rsidR="00014640" w:rsidRPr="00014640">
              <w:rPr>
                <w:rStyle w:val="Hiperligao"/>
                <w:noProof/>
              </w:rPr>
              <w:t>Função de Frequência de Símbolos em Arquivos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_Toc164614518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11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0AB55C8" w14:textId="11E62C06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19" w:history="1">
            <w:r w:rsidR="00014640" w:rsidRPr="00014640">
              <w:rPr>
                <w:rStyle w:val="Hiperligao"/>
                <w:noProof/>
              </w:rPr>
              <w:t>Exercício 3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_Toc164614519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6806ACAD" w14:textId="601A40C6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0" w:history="1">
            <w:r w:rsidR="00014640" w:rsidRPr="00014640">
              <w:rPr>
                <w:rStyle w:val="Hiperligao"/>
                <w:noProof/>
              </w:rPr>
              <w:t>Análise à informação própria e à entropia e recolha do histograma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_Toc164614520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631B4C93" w14:textId="77DF6F6C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1" w:history="1">
            <w:r w:rsidR="00014640" w:rsidRPr="00014640">
              <w:rPr>
                <w:rStyle w:val="Hiperligao"/>
                <w:noProof/>
              </w:rPr>
              <w:t>Estimativas de ocorrências de símbolos e pares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_Toc164614521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14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29559A8A" w14:textId="7BCB5B24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2" w:history="1">
            <w:r w:rsidR="00014640" w:rsidRPr="00014640">
              <w:rPr>
                <w:rStyle w:val="Hiperligao"/>
                <w:noProof/>
              </w:rPr>
              <w:t>Exercício 4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_Toc164614522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15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41672A1" w14:textId="584A81DE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3" w:history="1">
            <w:r w:rsidR="00014640" w:rsidRPr="00014640">
              <w:rPr>
                <w:rStyle w:val="Hiperligao"/>
                <w:noProof/>
              </w:rPr>
              <w:t>Implementação Genérica de Fonte de Símbolos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_Toc164614523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15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C3863CD" w14:textId="4C5A58F5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4" w:history="1">
            <w:r w:rsidR="00014640" w:rsidRPr="00014640">
              <w:rPr>
                <w:rStyle w:val="Hiperligao"/>
                <w:noProof/>
              </w:rPr>
              <w:t>Geradores de Símbolos Específicos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_Toc164614524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1A599D18" w14:textId="0D3E9F20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5" w:history="1">
            <w:r w:rsidR="00014640" w:rsidRPr="00014640">
              <w:rPr>
                <w:rStyle w:val="Hiperligao"/>
                <w:noProof/>
              </w:rPr>
              <w:t>Códigos PIN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_Toc164614525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AEC71AA" w14:textId="1195FB71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6" w:history="1">
            <w:r w:rsidR="00014640" w:rsidRPr="00014640">
              <w:rPr>
                <w:rStyle w:val="Hiperligao"/>
                <w:noProof/>
              </w:rPr>
              <w:t>Chaves do Euromilhões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_Toc164614526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17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BD17FB1" w14:textId="188FDC9C" w:rsidR="00014640" w:rsidRPr="00014640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7" w:history="1">
            <w:r w:rsidR="00014640" w:rsidRPr="00014640">
              <w:rPr>
                <w:rStyle w:val="Hiperligao"/>
                <w:noProof/>
              </w:rPr>
              <w:t>Palavras-passe robustas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18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0F1C89BD" w14:textId="7C124455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8" w:history="1">
            <w:r w:rsidR="00014640" w:rsidRPr="00014640">
              <w:rPr>
                <w:rStyle w:val="Hiperligao"/>
                <w:noProof/>
              </w:rPr>
              <w:t>Compressão de Dados e Taxa de Compressão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_Toc164614528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19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4DCC25E" w14:textId="2772BE35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29" w:history="1">
            <w:r w:rsidR="00014640" w:rsidRPr="00014640">
              <w:rPr>
                <w:rStyle w:val="Hiperligao"/>
                <w:noProof/>
              </w:rPr>
              <w:t>Exercício 5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_Toc164614529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19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34197E85" w14:textId="065AEEAA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0" w:history="1">
            <w:r w:rsidR="00014640" w:rsidRPr="00014640">
              <w:rPr>
                <w:rStyle w:val="Hiperligao"/>
                <w:noProof/>
                <w:lang w:eastAsia="pt-PT"/>
              </w:rPr>
              <w:t>Sistemas Criptográficos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_Toc164614530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1177D25" w14:textId="71FC9C8C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1" w:history="1">
            <w:r w:rsidR="00014640" w:rsidRPr="00014640">
              <w:rPr>
                <w:rStyle w:val="Hiperligao"/>
                <w:noProof/>
                <w:lang w:eastAsia="pt-PT"/>
              </w:rPr>
              <w:t>Cifra de Vernam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_Toc164614531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0D28E390" w14:textId="7EAFA333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2" w:history="1">
            <w:r w:rsidR="00014640" w:rsidRPr="00014640">
              <w:rPr>
                <w:rStyle w:val="Hiperligao"/>
                <w:noProof/>
                <w:lang w:eastAsia="pt-PT"/>
              </w:rPr>
              <w:t>Realização do Exercício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_Toc164614532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20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4AECD19" w14:textId="552186E8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3" w:history="1">
            <w:r w:rsidR="00014640" w:rsidRPr="00014640">
              <w:rPr>
                <w:rStyle w:val="Hiperligao"/>
                <w:noProof/>
              </w:rPr>
              <w:t>Exercício 6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_Toc164614533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70FF245A" w14:textId="63DF492E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4" w:history="1">
            <w:r w:rsidR="00014640" w:rsidRPr="00014640">
              <w:rPr>
                <w:rStyle w:val="Hiperligao"/>
                <w:noProof/>
              </w:rPr>
              <w:t>Binary Symmetric Channel (BSC)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_Toc164614534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22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07227CAC" w14:textId="1177BFD0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5" w:history="1">
            <w:r w:rsidR="00014640" w:rsidRPr="00014640">
              <w:rPr>
                <w:rStyle w:val="Hiperligao"/>
                <w:noProof/>
              </w:rPr>
              <w:t>Outros Exemplos de Transmissão de Sequências de Bits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_Toc164614535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51157C38" w14:textId="2DFD6CC7" w:rsidR="00014640" w:rsidRPr="00014640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6" w:history="1">
            <w:r w:rsidR="00014640" w:rsidRPr="00014640">
              <w:rPr>
                <w:rStyle w:val="Hiperligao"/>
                <w:noProof/>
              </w:rPr>
              <w:t>Transmissões de ficheiros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_Toc164614536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23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404B50DA" w14:textId="56CC38E6" w:rsidR="00014640" w:rsidRPr="00014640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4614537" w:history="1">
            <w:r w:rsidR="00014640" w:rsidRPr="00014640">
              <w:rPr>
                <w:rStyle w:val="Hiperligao"/>
                <w:noProof/>
              </w:rPr>
              <w:t>Bibliografia</w:t>
            </w:r>
            <w:r w:rsidR="00014640" w:rsidRPr="00014640">
              <w:rPr>
                <w:noProof/>
                <w:webHidden/>
              </w:rPr>
              <w:tab/>
            </w:r>
            <w:r w:rsidR="00014640" w:rsidRPr="00014640">
              <w:rPr>
                <w:noProof/>
                <w:webHidden/>
              </w:rPr>
              <w:fldChar w:fldCharType="begin"/>
            </w:r>
            <w:r w:rsidR="00014640" w:rsidRPr="00014640">
              <w:rPr>
                <w:noProof/>
                <w:webHidden/>
              </w:rPr>
              <w:instrText xml:space="preserve"> PAGEREF _Toc164614537 \h </w:instrText>
            </w:r>
            <w:r w:rsidR="00014640" w:rsidRPr="00014640">
              <w:rPr>
                <w:noProof/>
                <w:webHidden/>
              </w:rPr>
            </w:r>
            <w:r w:rsidR="00014640" w:rsidRPr="00014640">
              <w:rPr>
                <w:noProof/>
                <w:webHidden/>
              </w:rPr>
              <w:fldChar w:fldCharType="separate"/>
            </w:r>
            <w:r w:rsidR="00014640" w:rsidRPr="00014640">
              <w:rPr>
                <w:noProof/>
                <w:webHidden/>
              </w:rPr>
              <w:t>24</w:t>
            </w:r>
            <w:r w:rsidR="00014640" w:rsidRPr="00014640">
              <w:rPr>
                <w:noProof/>
                <w:webHidden/>
              </w:rPr>
              <w:fldChar w:fldCharType="end"/>
            </w:r>
          </w:hyperlink>
        </w:p>
        <w:p w14:paraId="4F288426" w14:textId="472591DC" w:rsidR="005B31AC" w:rsidRPr="00184925" w:rsidRDefault="00EF1DF6" w:rsidP="005B31AC">
          <w:pPr>
            <w:pStyle w:val="Ttulondice"/>
            <w:shd w:val="clear" w:color="auto" w:fill="FFFFFF" w:themeFill="background1"/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0F81F9B5" w14:textId="4D1A715E" w:rsidR="00FB4304" w:rsidRPr="00184925" w:rsidRDefault="00FB4304" w:rsidP="008A33C4">
      <w:pPr>
        <w:shd w:val="clear" w:color="auto" w:fill="FFFFFF" w:themeFill="background1"/>
        <w:sectPr w:rsidR="00FB4304" w:rsidRPr="00184925" w:rsidSect="009E7140">
          <w:headerReference w:type="default" r:id="rId11"/>
          <w:footerReference w:type="default" r:id="rId12"/>
          <w:footerReference w:type="first" r:id="rId13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4614507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>
        <w:rPr>
          <w:szCs w:val="22"/>
          <w:lang w:eastAsia="pt-PT"/>
        </w:rPr>
        <w:t>simulação da transmissão de ficheiros</w:t>
      </w:r>
      <w:r>
        <w:rPr>
          <w:szCs w:val="22"/>
          <w:lang w:eastAsia="pt-PT"/>
        </w:rPr>
        <w:t xml:space="preserve"> </w:t>
      </w:r>
      <w:r>
        <w:rPr>
          <w:szCs w:val="22"/>
          <w:lang w:eastAsia="pt-PT"/>
        </w:rPr>
        <w:t>sobre o BSC implementado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3 configurações distintas,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26577C1" w14:textId="77777777" w:rsidR="00B20CCE" w:rsidRDefault="00B20CCE" w:rsidP="00B20CCE">
      <w:pPr>
        <w:rPr>
          <w:szCs w:val="22"/>
          <w:lang w:eastAsia="pt-PT"/>
        </w:rPr>
      </w:pPr>
    </w:p>
    <w:p w14:paraId="0D975DA9" w14:textId="58AFF53D" w:rsidR="00B20CCE" w:rsidRPr="00B20CCE" w:rsidRDefault="00B20CCE" w:rsidP="00B20CCE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 os 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número de palavras diferentes </w:t>
      </w:r>
      <w:r w:rsidR="009D598C">
        <w:rPr>
          <w:szCs w:val="22"/>
          <w:lang w:eastAsia="pt-PT"/>
        </w:rPr>
        <w:t>entre o ficheiro recebido e o ficheiro original.</w:t>
      </w:r>
    </w:p>
    <w:p w14:paraId="697CCF7E" w14:textId="77777777" w:rsidR="00F62312" w:rsidRDefault="00F62312" w:rsidP="00F62312">
      <w:pPr>
        <w:rPr>
          <w:lang w:eastAsia="pt-PT"/>
        </w:rPr>
      </w:pPr>
    </w:p>
    <w:p w14:paraId="2585BAFA" w14:textId="6CDC506F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r>
        <w:rPr>
          <w:rFonts w:ascii="Calibri" w:eastAsia="SimHei" w:hAnsi="Calibri" w:cs="Times New Roman"/>
          <w:b/>
          <w:sz w:val="28"/>
          <w:szCs w:val="28"/>
        </w:rPr>
        <w:t>Ausência de códigos de controlo de erros</w:t>
      </w:r>
    </w:p>
    <w:p w14:paraId="1662D254" w14:textId="62F5E6AA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>, sujeita a erros de transmissão, 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9B173EC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sequência binária recebida e a sequência binária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0AFB9058" w:rsidR="00751A31" w:rsidRPr="00F62312" w:rsidRDefault="00751A3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ilustram </w:t>
      </w:r>
    </w:p>
    <w:p w14:paraId="682B9B4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6BF01C66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757E64B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0CE9F362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Valor inteiro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val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17</w:t>
      </w:r>
    </w:p>
    <w:p w14:paraId="062AADAD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2E558CBB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Teóricos: </w:t>
      </w:r>
      <w:r w:rsidRPr="00F62312">
        <w:rPr>
          <w:rFonts w:ascii="Roboto" w:eastAsia="SimSun" w:hAnsi="Roboto" w:cs="Times New Roman"/>
          <w:szCs w:val="22"/>
        </w:rPr>
        <w:t>O valor inteiro 17 será representado em binário por            0000 0000 0000 0000 0000 0000 0001 0001, resultando em um total de 30 bits a 0 e 2 bits a 1.</w:t>
      </w:r>
    </w:p>
    <w:p w14:paraId="2304B5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6AD37B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1</w:t>
      </w:r>
      <w:r w:rsidRPr="00F62312">
        <w:rPr>
          <w:rFonts w:ascii="Roboto" w:eastAsia="SimSun" w:hAnsi="Roboto" w:cs="Times New Roman"/>
          <w:szCs w:val="22"/>
        </w:rPr>
        <w:t>, que ilustra os valores efetivos retornados pela nossa função.</w:t>
      </w:r>
    </w:p>
    <w:p w14:paraId="13EF103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4EF80E7" wp14:editId="0330FA3C">
            <wp:extent cx="1691640" cy="502920"/>
            <wp:effectExtent l="0" t="0" r="3810" b="0"/>
            <wp:docPr id="15" name="Imagem 10" descr="Uma imagem com Tipo de letra, texto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0" descr="Uma imagem com Tipo de letra, texto, captura de ecrã, tipograf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A508" w14:textId="127A63C7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2" w:name="_Toc1646302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</w:t>
      </w:r>
      <w:r>
        <w:fldChar w:fldCharType="end"/>
      </w:r>
      <w:r>
        <w:t xml:space="preserve"> - </w:t>
      </w:r>
      <w:r w:rsidRPr="006B7D9B">
        <w:t>Número de bits a 0 e a 1 do valor inteiro 17</w:t>
      </w:r>
      <w:bookmarkEnd w:id="2"/>
    </w:p>
    <w:p w14:paraId="5075EB9D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CBFB14C" w14:textId="1101B182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3" w:name="_Toc164614509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Função de </w:t>
      </w:r>
      <w:proofErr w:type="spellStart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Fibonacci</w:t>
      </w:r>
      <w:bookmarkEnd w:id="3"/>
      <w:proofErr w:type="spellEnd"/>
    </w:p>
    <w:p w14:paraId="11019744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função consiste na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representação dos N primeiros termos da sequência de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. A sequência de </w:t>
      </w:r>
      <w:proofErr w:type="spellStart"/>
      <w:r w:rsidRPr="00F62312">
        <w:rPr>
          <w:rFonts w:ascii="Roboto" w:eastAsia="SimSun" w:hAnsi="Roboto" w:cs="Times New Roman"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é uma sequência numérica em que cada termo a partir do terceiro é a soma dos dois antecessores, sendo o primeiro e o segundo termo os </w:t>
      </w:r>
      <w:r w:rsidRPr="00F62312">
        <w:rPr>
          <w:rFonts w:ascii="Roboto" w:eastAsia="SimSun" w:hAnsi="Roboto" w:cs="Times New Roman"/>
          <w:b/>
          <w:bCs/>
          <w:szCs w:val="22"/>
        </w:rPr>
        <w:t>números 0 e 1</w:t>
      </w:r>
      <w:r w:rsidRPr="00F62312">
        <w:rPr>
          <w:rFonts w:ascii="Roboto" w:eastAsia="SimSun" w:hAnsi="Roboto" w:cs="Times New Roman"/>
          <w:szCs w:val="22"/>
        </w:rPr>
        <w:t>, respetivamente. Em outros casos, também se considera que os dois primeiros termos desta sequência são o número 1, no entanto, a nossa função foi implementada assumindo o primeiro caso.</w:t>
      </w:r>
    </w:p>
    <w:p w14:paraId="0514B97D" w14:textId="77777777" w:rsid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B255F8F" w14:textId="77777777" w:rsidR="00014640" w:rsidRPr="00F62312" w:rsidRDefault="00014640" w:rsidP="00F62312">
      <w:pPr>
        <w:rPr>
          <w:rFonts w:ascii="Roboto" w:eastAsia="SimSun" w:hAnsi="Roboto" w:cs="Times New Roman"/>
          <w:szCs w:val="22"/>
        </w:rPr>
      </w:pPr>
    </w:p>
    <w:p w14:paraId="071CA337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70AE2E4C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65331816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Número de termos a representar (N)</w:t>
      </w:r>
      <w:r w:rsidRPr="00F62312">
        <w:rPr>
          <w:rFonts w:ascii="Roboto" w:eastAsia="SimSun" w:hAnsi="Roboto" w:cs="Times New Roman"/>
          <w:szCs w:val="22"/>
        </w:rPr>
        <w:t>: 16</w:t>
      </w:r>
    </w:p>
    <w:p w14:paraId="742FF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6EDEDDB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Teóricos: </w:t>
      </w:r>
      <w:r w:rsidRPr="00F62312">
        <w:rPr>
          <w:rFonts w:ascii="Roboto" w:eastAsia="SimSun" w:hAnsi="Roboto" w:cs="Times New Roman"/>
          <w:szCs w:val="22"/>
        </w:rPr>
        <w:t xml:space="preserve">Sendo que N é 16, então a função deverá imprimir na consola os 16 primeiros termos da sequência de </w:t>
      </w:r>
      <w:proofErr w:type="spellStart"/>
      <w:r w:rsidRPr="00F62312">
        <w:rPr>
          <w:rFonts w:ascii="Roboto" w:eastAsia="SimSun" w:hAnsi="Roboto" w:cs="Times New Roman"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>, que são: 0, 1, 1, 2, 3, 5, 8, 13, 21, 34, 55, 89, 144, 233, 377, 610.</w:t>
      </w:r>
    </w:p>
    <w:p w14:paraId="76EC08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80177D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2</w:t>
      </w:r>
      <w:r w:rsidRPr="00F62312">
        <w:rPr>
          <w:rFonts w:ascii="Roboto" w:eastAsia="SimSun" w:hAnsi="Roboto" w:cs="Times New Roman"/>
          <w:szCs w:val="22"/>
        </w:rPr>
        <w:t>, que ilustra os valores efetivos retornados pela nossa função.</w:t>
      </w:r>
    </w:p>
    <w:p w14:paraId="53D34028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8FC7AE2" wp14:editId="5902F496">
            <wp:extent cx="5394960" cy="167640"/>
            <wp:effectExtent l="0" t="0" r="0" b="381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342D" w14:textId="1D29C14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4" w:name="_Toc1646302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</w:t>
      </w:r>
      <w:r>
        <w:fldChar w:fldCharType="end"/>
      </w:r>
      <w:r>
        <w:t xml:space="preserve"> - </w:t>
      </w:r>
      <w:r w:rsidRPr="006B7D9B">
        <w:t xml:space="preserve">16 primeiros termos da sequência de </w:t>
      </w:r>
      <w:proofErr w:type="spellStart"/>
      <w:r w:rsidRPr="006B7D9B">
        <w:t>Fibonacci</w:t>
      </w:r>
      <w:bookmarkEnd w:id="4"/>
      <w:proofErr w:type="spellEnd"/>
    </w:p>
    <w:p w14:paraId="64845B11" w14:textId="77777777" w:rsidR="00F62312" w:rsidRPr="00F62312" w:rsidRDefault="00F62312" w:rsidP="00F62312">
      <w:pPr>
        <w:jc w:val="center"/>
        <w:rPr>
          <w:rFonts w:ascii="Roboto" w:eastAsia="SimSun" w:hAnsi="Roboto" w:cs="Times New Roman"/>
          <w:b/>
          <w:bCs/>
          <w:szCs w:val="22"/>
        </w:rPr>
      </w:pPr>
    </w:p>
    <w:p w14:paraId="43C6AAE3" w14:textId="4E2B3923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5" w:name="_Toc164614510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de Ocorrência de Símbolos</w:t>
      </w:r>
      <w:bookmarkEnd w:id="5"/>
    </w:p>
    <w:p w14:paraId="3796AEE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visa a calcular a </w:t>
      </w:r>
      <w:r w:rsidRPr="00F62312">
        <w:rPr>
          <w:rFonts w:ascii="Roboto" w:eastAsia="SimSun" w:hAnsi="Roboto" w:cs="Times New Roman"/>
          <w:b/>
          <w:bCs/>
          <w:szCs w:val="22"/>
        </w:rPr>
        <w:t>frequência de ocorrência de um único símbolo</w:t>
      </w:r>
      <w:r w:rsidRPr="00F62312">
        <w:rPr>
          <w:rFonts w:ascii="Roboto" w:eastAsia="SimSun" w:hAnsi="Roboto" w:cs="Times New Roman"/>
          <w:szCs w:val="22"/>
        </w:rPr>
        <w:t xml:space="preserve"> em um ficheiro, retornando -1 no caso do ficheiro escolhido não apresentar nenhuma ocorrência do símbolo.</w:t>
      </w:r>
    </w:p>
    <w:p w14:paraId="2AC128C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4F46A8C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com sucesso:</w:t>
      </w:r>
    </w:p>
    <w:p w14:paraId="64C664A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2A109D55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‘s’</w:t>
      </w:r>
    </w:p>
    <w:p w14:paraId="5A709BF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2D1C6DFC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6B41DC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Uma vez que o ficheiro escolhido consiste na famosa obra infantil “Alice no País das Maravilhas”, é possível concluir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‘s’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irá ocorrer pelo menos 1 vez.</w:t>
      </w:r>
    </w:p>
    <w:p w14:paraId="36E8700E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E1FAB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3</w:t>
      </w:r>
      <w:r w:rsidRPr="00F62312">
        <w:rPr>
          <w:rFonts w:ascii="Roboto" w:eastAsia="SimSun" w:hAnsi="Roboto" w:cs="Times New Roman"/>
          <w:szCs w:val="22"/>
        </w:rPr>
        <w:t>, que ilustra o número de ocorrências do símbolo escolhido.</w:t>
      </w:r>
    </w:p>
    <w:p w14:paraId="4808E2AD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E1013" wp14:editId="566B818B">
            <wp:extent cx="2727960" cy="274320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97F" w14:textId="18055E73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6" w:name="_Toc1646302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3</w:t>
      </w:r>
      <w:r>
        <w:fldChar w:fldCharType="end"/>
      </w:r>
      <w:r>
        <w:t xml:space="preserve"> - </w:t>
      </w:r>
      <w:r w:rsidRPr="006B7D9B">
        <w:t>Número de ocorrências do símbolo ‘s’ no ficheiro “alice29.txt”</w:t>
      </w:r>
      <w:bookmarkEnd w:id="6"/>
    </w:p>
    <w:p w14:paraId="7690F327" w14:textId="77777777" w:rsidR="006B7D9B" w:rsidRDefault="006B7D9B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167496C" w14:textId="09575628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sem sucesso:</w:t>
      </w:r>
    </w:p>
    <w:p w14:paraId="6278751F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42320BA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‘!’</w:t>
      </w:r>
    </w:p>
    <w:p w14:paraId="14F5633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“a.txt”</w:t>
      </w:r>
    </w:p>
    <w:p w14:paraId="24EB8674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7A91CB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Tendo em conta que o pequeno ficheiro escolhido contém o seguinte conteúdo: </w:t>
      </w:r>
    </w:p>
    <w:p w14:paraId="463268C0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“Comunicação Digital - início de ficheiro de teste.</w:t>
      </w:r>
    </w:p>
    <w:p w14:paraId="16E964B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1234567890 </w:t>
      </w:r>
    </w:p>
    <w:p w14:paraId="12CAA272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quick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brown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fox </w:t>
      </w:r>
      <w:proofErr w:type="spellStart"/>
      <w:r w:rsidRPr="00F62312">
        <w:rPr>
          <w:rFonts w:ascii="Roboto" w:eastAsia="SimSun" w:hAnsi="Roboto" w:cs="Times New Roman"/>
          <w:szCs w:val="22"/>
        </w:rPr>
        <w:t>jumps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over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lazy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dog</w:t>
      </w:r>
      <w:proofErr w:type="spellEnd"/>
      <w:r w:rsidRPr="00F62312">
        <w:rPr>
          <w:rFonts w:ascii="Roboto" w:eastAsia="SimSun" w:hAnsi="Roboto" w:cs="Times New Roman"/>
          <w:szCs w:val="22"/>
        </w:rPr>
        <w:t>.</w:t>
      </w:r>
    </w:p>
    <w:p w14:paraId="02C6A59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Comunicação Digital - final de ficheiro de teste.”</w:t>
      </w:r>
    </w:p>
    <w:p w14:paraId="19CB51D9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É possível concluir que o valor retornado pela nossa função será -1, que representará o caso em que não existem ocorrências do símbolo ‘!’ no ficheiro escolhido.</w:t>
      </w:r>
    </w:p>
    <w:p w14:paraId="280FA9F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7BF7E85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4</w:t>
      </w:r>
      <w:r w:rsidRPr="00F62312">
        <w:rPr>
          <w:rFonts w:ascii="Roboto" w:eastAsia="SimSun" w:hAnsi="Roboto" w:cs="Times New Roman"/>
          <w:szCs w:val="22"/>
        </w:rPr>
        <w:t>, que ilustra o caso em que não são encontradas ocorrências do símbolo escolhido.</w:t>
      </w:r>
    </w:p>
    <w:p w14:paraId="11BEA7B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55586C3" wp14:editId="6D1FDBCD">
            <wp:extent cx="2575560" cy="259080"/>
            <wp:effectExtent l="0" t="0" r="0" b="762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974C" w14:textId="3A79E0E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7" w:name="_Toc1646302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4</w:t>
      </w:r>
      <w:r>
        <w:fldChar w:fldCharType="end"/>
      </w:r>
      <w:r>
        <w:t xml:space="preserve"> - </w:t>
      </w:r>
      <w:r w:rsidRPr="006B7D9B">
        <w:t xml:space="preserve">Retorno </w:t>
      </w:r>
      <w:proofErr w:type="gramStart"/>
      <w:r w:rsidRPr="006B7D9B">
        <w:t>da</w:t>
      </w:r>
      <w:proofErr w:type="gramEnd"/>
      <w:r w:rsidRPr="006B7D9B">
        <w:t xml:space="preserve"> função em análise no caso do ficheiro não apresentar ocorrências do símbolo escolhido</w:t>
      </w:r>
      <w:bookmarkEnd w:id="7"/>
    </w:p>
    <w:p w14:paraId="697B2423" w14:textId="77777777" w:rsidR="00F62312" w:rsidRPr="00F62312" w:rsidRDefault="00F62312" w:rsidP="00F62312">
      <w:pPr>
        <w:ind w:left="567"/>
        <w:jc w:val="center"/>
        <w:rPr>
          <w:rFonts w:ascii="Roboto" w:eastAsia="SimSun" w:hAnsi="Roboto" w:cs="Times New Roman"/>
          <w:szCs w:val="22"/>
        </w:rPr>
      </w:pPr>
    </w:p>
    <w:p w14:paraId="383D2D1C" w14:textId="148063E9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8" w:name="_Toc164614511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Histograma de Símbolos</w:t>
      </w:r>
      <w:bookmarkEnd w:id="8"/>
    </w:p>
    <w:p w14:paraId="1DF86D7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tem como objetivo </w:t>
      </w:r>
      <w:r w:rsidRPr="00F62312">
        <w:rPr>
          <w:rFonts w:ascii="Roboto" w:eastAsia="SimSun" w:hAnsi="Roboto" w:cs="Times New Roman"/>
          <w:b/>
          <w:bCs/>
          <w:szCs w:val="22"/>
        </w:rPr>
        <w:t>representar o histograma de símbolos de um certo ficheiro</w:t>
      </w:r>
      <w:r w:rsidRPr="00F62312">
        <w:rPr>
          <w:rFonts w:ascii="Roboto" w:eastAsia="SimSun" w:hAnsi="Roboto" w:cs="Times New Roman"/>
          <w:szCs w:val="22"/>
        </w:rPr>
        <w:t xml:space="preserve"> escolhido. Um histograma de símbolos consiste numa representação gráfica que demonstra a frequência de ocorrência de todos os símbolos presentes em um ficheiro.</w:t>
      </w:r>
    </w:p>
    <w:p w14:paraId="5E8CC7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9C0D0DF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Exemplo de chamada à função:</w:t>
      </w:r>
    </w:p>
    <w:p w14:paraId="5519F39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5FA20BD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do qual se vai determinar o histograma de símbolos: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66AD3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DDF26F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Nesta função não é possível apresentar resultados concretos devido à dimensão do ficheiro em análise. Contudo, é possível concluir que, uma vez que se está a analisar a obra “Alice e o País das Maravilhas”, todos os símbolos correspondentes a pontuação e às letras do alfabeto ocorrem pelo menos uma vez.</w:t>
      </w:r>
    </w:p>
    <w:p w14:paraId="14E7B7F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188942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histograma obtido </w:t>
      </w:r>
      <w:r w:rsidRPr="00F62312">
        <w:rPr>
          <w:rFonts w:ascii="Roboto" w:eastAsia="SimSun" w:hAnsi="Roboto" w:cs="Times New Roman"/>
          <w:szCs w:val="22"/>
        </w:rPr>
        <w:t xml:space="preserve">através da chamada da função,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5</w:t>
      </w:r>
      <w:r w:rsidRPr="00F62312">
        <w:rPr>
          <w:rFonts w:ascii="Roboto" w:eastAsia="SimSun" w:hAnsi="Roboto" w:cs="Times New Roman"/>
          <w:szCs w:val="22"/>
        </w:rPr>
        <w:t xml:space="preserve">. Com este histograma é possível concluir que o valor da entropia não será muito elevado, devido à grande diferença de ocorrência dos símbolos, sendo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 ‘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apresenta o maior número de ocorrências em comparação com os outros símbolos.</w:t>
      </w:r>
    </w:p>
    <w:p w14:paraId="20ED2317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A403623" wp14:editId="0C69E7DC">
            <wp:extent cx="4503420" cy="3421380"/>
            <wp:effectExtent l="0" t="0" r="0" b="7620"/>
            <wp:docPr id="19" name="Imagem 6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a imagem com texto, Gráfico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DBC2" w14:textId="3A2B7983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9" w:name="_Toc1646302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5</w:t>
      </w:r>
      <w:r>
        <w:fldChar w:fldCharType="end"/>
      </w:r>
      <w:r>
        <w:t xml:space="preserve"> - </w:t>
      </w:r>
      <w:r w:rsidRPr="006B7D9B">
        <w:t>Histograma do ficheiro alice29.txt</w:t>
      </w:r>
      <w:bookmarkEnd w:id="9"/>
    </w:p>
    <w:p w14:paraId="29739AA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48F312C5" w14:textId="729FD93E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0" w:name="_Toc164614512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Ficheiro Revertido</w:t>
      </w:r>
      <w:bookmarkEnd w:id="10"/>
    </w:p>
    <w:p w14:paraId="3023E0F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propósito desta função consiste em </w:t>
      </w:r>
      <w:r w:rsidRPr="00F62312">
        <w:rPr>
          <w:rFonts w:ascii="Roboto" w:eastAsia="SimSun" w:hAnsi="Roboto" w:cs="Times New Roman"/>
          <w:b/>
          <w:bCs/>
          <w:szCs w:val="22"/>
        </w:rPr>
        <w:t>gerar um novo ficheiro, cujo conteúdo consiste no conteúdo de um outro ficheiro, invertido</w:t>
      </w:r>
      <w:r w:rsidRPr="00F62312">
        <w:rPr>
          <w:rFonts w:ascii="Roboto" w:eastAsia="SimSun" w:hAnsi="Roboto" w:cs="Times New Roman"/>
          <w:szCs w:val="22"/>
        </w:rPr>
        <w:t xml:space="preserve">. Para tal, recorreu-se a operações da biblioteca C como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ftell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e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fseek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que permitem uma fácil navegação no conteúdo de ficheiros.</w:t>
      </w:r>
    </w:p>
    <w:p w14:paraId="6B793B1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24DBD9E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Exemplo de chamada à função:</w:t>
      </w:r>
    </w:p>
    <w:p w14:paraId="2142A3B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148FA3E9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input: </w:t>
      </w:r>
      <w:r w:rsidRPr="00F62312">
        <w:rPr>
          <w:rFonts w:ascii="Roboto" w:eastAsia="SimSun" w:hAnsi="Roboto" w:cs="Times New Roman"/>
          <w:szCs w:val="22"/>
        </w:rPr>
        <w:t>a.txt</w:t>
      </w:r>
    </w:p>
    <w:p w14:paraId="658FE1DB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output: </w:t>
      </w:r>
      <w:r w:rsidRPr="00F62312">
        <w:rPr>
          <w:rFonts w:ascii="Roboto" w:eastAsia="SimSun" w:hAnsi="Roboto" w:cs="Times New Roman"/>
          <w:szCs w:val="22"/>
        </w:rPr>
        <w:t>testFile.txt</w:t>
      </w:r>
    </w:p>
    <w:p w14:paraId="5BD881F2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BFE16A1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O resultado esperado com a chamada desta função será a geração de um novo ficheiro de texto designado de “testFile.txt” que irá conter todo o conteúdo presente no ficheiro “a.txt” invertido.</w:t>
      </w:r>
    </w:p>
    <w:p w14:paraId="7DB6DFAC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BAFCABC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por meio das </w:t>
      </w:r>
      <w:r w:rsidRPr="00F62312">
        <w:rPr>
          <w:rFonts w:ascii="Roboto" w:eastAsia="SimSun" w:hAnsi="Roboto" w:cs="Times New Roman"/>
          <w:b/>
          <w:bCs/>
          <w:szCs w:val="22"/>
        </w:rPr>
        <w:t>Figura 6 e 7</w:t>
      </w:r>
      <w:r w:rsidRPr="00F62312">
        <w:rPr>
          <w:rFonts w:ascii="Roboto" w:eastAsia="SimSun" w:hAnsi="Roboto" w:cs="Times New Roman"/>
          <w:szCs w:val="22"/>
        </w:rPr>
        <w:t>, que ilustram o conteúdo do ficheiro de input e o conteúdo do ficheiro de output, respetivamente.</w:t>
      </w:r>
    </w:p>
    <w:p w14:paraId="46DCC5F1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5F0A23C" wp14:editId="0B8CC44C">
            <wp:extent cx="4998720" cy="1059180"/>
            <wp:effectExtent l="0" t="0" r="0" b="7620"/>
            <wp:docPr id="2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827B" w14:textId="1B040492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1" w:name="_Toc1646302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6</w:t>
      </w:r>
      <w:r>
        <w:fldChar w:fldCharType="end"/>
      </w:r>
      <w:r>
        <w:t xml:space="preserve"> - </w:t>
      </w:r>
      <w:r w:rsidRPr="006B7D9B">
        <w:t>Conteúdo do ficheiro de input</w:t>
      </w:r>
      <w:bookmarkEnd w:id="11"/>
    </w:p>
    <w:p w14:paraId="5EB358A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6D1839AC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2534BB0" wp14:editId="408B5BA1">
            <wp:extent cx="5074920" cy="2461260"/>
            <wp:effectExtent l="0" t="0" r="0" b="0"/>
            <wp:docPr id="2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BD34" w14:textId="13DBDC1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2" w:name="_Toc1646302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7</w:t>
      </w:r>
      <w:r>
        <w:fldChar w:fldCharType="end"/>
      </w:r>
      <w:r>
        <w:t xml:space="preserve"> - </w:t>
      </w:r>
      <w:r w:rsidRPr="006B7D9B">
        <w:t>Conteúdo do ficheiro de output</w:t>
      </w:r>
      <w:bookmarkEnd w:id="12"/>
    </w:p>
    <w:p w14:paraId="167656E0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3" w:name="_Toc164614513"/>
      <w:r>
        <w:lastRenderedPageBreak/>
        <w:t>Exercício</w:t>
      </w:r>
      <w:r w:rsidR="00D8099B">
        <w:t xml:space="preserve"> 2</w:t>
      </w:r>
      <w:bookmarkEnd w:id="13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</w:t>
      </w:r>
      <w:proofErr w:type="spellStart"/>
      <w:r w:rsidRPr="00D8099B">
        <w:t>Python</w:t>
      </w:r>
      <w:proofErr w:type="spellEnd"/>
      <w:r w:rsidRPr="00D8099B">
        <w:t xml:space="preserve">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4" w:name="_Toc164520793"/>
      <w:bookmarkStart w:id="15" w:name="_Toc164614514"/>
      <w:r w:rsidRPr="00F62312">
        <w:t>Função de Progressão Aritmética</w:t>
      </w:r>
      <w:bookmarkEnd w:id="14"/>
      <w:bookmarkEnd w:id="15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 xml:space="preserve">a função se comporta com diferentes valores de N, u </w:t>
      </w:r>
      <w:proofErr w:type="gramStart"/>
      <w:r w:rsidRPr="001851A6">
        <w:rPr>
          <w:rFonts w:ascii="Roboto" w:hAnsi="Roboto"/>
        </w:rPr>
        <w:t>e</w:t>
      </w:r>
      <w:proofErr w:type="gramEnd"/>
      <w:r w:rsidRPr="001851A6">
        <w:rPr>
          <w:rFonts w:ascii="Roboto" w:hAnsi="Roboto"/>
        </w:rPr>
        <w:t xml:space="preserve">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lastRenderedPageBreak/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proofErr w:type="gramStart"/>
      <w:r w:rsidRPr="00E67BBF">
        <w:rPr>
          <w:rFonts w:ascii="Roboto" w:hAnsi="Roboto"/>
          <w:color w:val="111111"/>
          <w:shd w:val="clear" w:color="auto" w:fill="FFFFFF"/>
        </w:rPr>
        <w:t>e</w:t>
      </w:r>
      <w:proofErr w:type="gramEnd"/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68CB49C7" w:rsidR="00E67BBF" w:rsidRPr="006B7D9B" w:rsidRDefault="006B7D9B" w:rsidP="006B7D9B">
      <w:pPr>
        <w:pStyle w:val="Legenda"/>
      </w:pPr>
      <w:bookmarkStart w:id="16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8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6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17" w:name="_Toc164520794"/>
      <w:bookmarkStart w:id="18" w:name="_Toc164614515"/>
      <w:r w:rsidRPr="00B010EB">
        <w:t>Função Fatorial</w:t>
      </w:r>
      <w:bookmarkEnd w:id="17"/>
      <w:bookmarkEnd w:id="18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</w:t>
      </w:r>
      <w:proofErr w:type="gramStart"/>
      <w:r w:rsidR="00BE1CE7">
        <w:rPr>
          <w:rFonts w:ascii="Roboto" w:eastAsia="Times New Roman" w:hAnsi="Roboto" w:cs="Times New Roman"/>
          <w:color w:val="111111"/>
          <w:lang w:eastAsia="pt-PT"/>
        </w:rPr>
        <w:t>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  <w:proofErr w:type="gramEnd"/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. Com esta análise podemos </w:t>
      </w:r>
      <w:r>
        <w:rPr>
          <w:rFonts w:ascii="Roboto" w:eastAsia="Times New Roman" w:hAnsi="Roboto" w:cs="Times New Roman"/>
          <w:color w:val="111111"/>
          <w:lang w:eastAsia="pt-PT"/>
        </w:rPr>
        <w:lastRenderedPageBreak/>
        <w:t>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2C8698D3" w:rsidR="00BE1CE7" w:rsidRPr="006B7D9B" w:rsidRDefault="006B7D9B" w:rsidP="006B7D9B">
      <w:pPr>
        <w:pStyle w:val="Legenda"/>
      </w:pPr>
      <w:bookmarkStart w:id="19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9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19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20" w:name="_Toc164520795"/>
      <w:bookmarkStart w:id="21" w:name="_Toc164614516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20"/>
      <w:bookmarkEnd w:id="21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MMC(10,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MMC(7,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67C6C820" w:rsidR="008D2072" w:rsidRPr="006B7D9B" w:rsidRDefault="006B7D9B" w:rsidP="006B7D9B">
      <w:pPr>
        <w:pStyle w:val="Legenda"/>
      </w:pPr>
      <w:bookmarkStart w:id="22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10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22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3" w:name="_Toc164520796"/>
      <w:bookmarkStart w:id="24" w:name="_Toc164614517"/>
      <w:r w:rsidRPr="00B829FF">
        <w:t>Função de Números Primos</w:t>
      </w:r>
      <w:bookmarkEnd w:id="23"/>
      <w:bookmarkEnd w:id="24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proofErr w:type="spellEnd"/>
      <w:r>
        <w:rPr>
          <w:rFonts w:ascii="Roboto" w:hAnsi="Roboto"/>
          <w:color w:val="111111"/>
          <w:shd w:val="clear" w:color="auto" w:fill="FFFFFF"/>
        </w:rPr>
        <w:t> e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proofErr w:type="spellEnd"/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24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2560DC33" w:rsidR="000E54C1" w:rsidRPr="006B7D9B" w:rsidRDefault="006B7D9B" w:rsidP="006B7D9B">
      <w:pPr>
        <w:pStyle w:val="Legenda"/>
      </w:pPr>
      <w:bookmarkStart w:id="25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11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5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6" w:name="_Toc164520797"/>
      <w:bookmarkStart w:id="27" w:name="_Toc164614518"/>
      <w:r w:rsidRPr="008D2072">
        <w:t>Função de Frequência de Símbolos em Arquivos</w:t>
      </w:r>
      <w:bookmarkEnd w:id="26"/>
      <w:bookmarkEnd w:id="27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Alice’s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Adventures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Wonderland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>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734DD13E" w:rsidR="00CB292D" w:rsidRDefault="006B7D9B" w:rsidP="006B7D9B">
      <w:pPr>
        <w:pStyle w:val="Legenda"/>
      </w:pPr>
      <w:bookmarkStart w:id="28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12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28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29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30" w:name="_Toc164614519"/>
      <w:r w:rsidRPr="00F62312">
        <w:rPr>
          <w:sz w:val="32"/>
          <w:szCs w:val="32"/>
        </w:rPr>
        <w:t>Exercício 3</w:t>
      </w:r>
      <w:bookmarkEnd w:id="29"/>
      <w:bookmarkEnd w:id="30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31" w:name="_Hlk164544958"/>
      <w:r>
        <w:rPr>
          <w:szCs w:val="22"/>
          <w:lang w:eastAsia="pt-PT"/>
        </w:rPr>
        <w:t>de ocorrências de símbolos e pares de símbolos</w:t>
      </w:r>
      <w:bookmarkEnd w:id="31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32" w:name="_Toc164614520"/>
      <w:r>
        <w:lastRenderedPageBreak/>
        <w:t>Análise à informação própria e à entropia e recolha do histograma</w:t>
      </w:r>
      <w:bookmarkEnd w:id="32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lastRenderedPageBreak/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0FB2D7F4" w:rsidR="00F00CAF" w:rsidRPr="006B7D9B" w:rsidRDefault="006B7D9B" w:rsidP="006B7D9B">
      <w:pPr>
        <w:pStyle w:val="Legenda"/>
      </w:pPr>
      <w:bookmarkStart w:id="33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13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proofErr w:type="gramStart"/>
      <w:r w:rsidRPr="006B7D9B">
        <w:t>fibonacci.kt</w:t>
      </w:r>
      <w:bookmarkEnd w:id="33"/>
      <w:proofErr w:type="spellEnd"/>
      <w:proofErr w:type="gram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03B29695" w:rsidR="00F00CAF" w:rsidRDefault="006B7D9B" w:rsidP="006B7D9B">
      <w:pPr>
        <w:pStyle w:val="Legenda"/>
        <w:rPr>
          <w:b w:val="0"/>
          <w:bCs/>
        </w:rPr>
      </w:pPr>
      <w:bookmarkStart w:id="34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14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proofErr w:type="gramStart"/>
      <w:r w:rsidRPr="006B7D9B">
        <w:t>fibonacci.kt</w:t>
      </w:r>
      <w:bookmarkEnd w:id="34"/>
      <w:proofErr w:type="spellEnd"/>
      <w:proofErr w:type="gram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48B515F8" w:rsidR="00F00CAF" w:rsidRDefault="006B7D9B" w:rsidP="005F439C">
      <w:pPr>
        <w:pStyle w:val="Legenda"/>
        <w:rPr>
          <w:b w:val="0"/>
          <w:bCs/>
        </w:rPr>
      </w:pPr>
      <w:bookmarkStart w:id="35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15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proofErr w:type="gramStart"/>
      <w:r w:rsidR="005F439C" w:rsidRPr="005F439C">
        <w:t>fibonacci.kt</w:t>
      </w:r>
      <w:bookmarkEnd w:id="35"/>
      <w:proofErr w:type="spellEnd"/>
      <w:proofErr w:type="gram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2C0E7BA5" w:rsidR="00F00CAF" w:rsidRPr="00F00CAF" w:rsidRDefault="005F439C" w:rsidP="005F439C">
      <w:pPr>
        <w:pStyle w:val="Legenda"/>
        <w:rPr>
          <w:b w:val="0"/>
          <w:bCs/>
        </w:rPr>
      </w:pPr>
      <w:bookmarkStart w:id="36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16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proofErr w:type="gramStart"/>
      <w:r w:rsidRPr="005F439C">
        <w:t>fibonacci.kt</w:t>
      </w:r>
      <w:bookmarkEnd w:id="36"/>
      <w:proofErr w:type="spellEnd"/>
      <w:proofErr w:type="gram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37" w:name="_Toc164614521"/>
      <w:r>
        <w:lastRenderedPageBreak/>
        <w:t xml:space="preserve">Estimativas de </w:t>
      </w:r>
      <w:r w:rsidRPr="00F00CAF">
        <w:t>ocorrências de símbolos e pares de símbolos</w:t>
      </w:r>
      <w:bookmarkEnd w:id="37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08561252" w:rsidR="004032D1" w:rsidRDefault="005F439C" w:rsidP="005F439C">
      <w:pPr>
        <w:pStyle w:val="Legenda"/>
        <w:rPr>
          <w:b w:val="0"/>
          <w:bCs/>
        </w:rPr>
      </w:pPr>
      <w:bookmarkStart w:id="38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17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38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342EEAE1" w:rsidR="004032D1" w:rsidRPr="005F439C" w:rsidRDefault="005F439C" w:rsidP="005F439C">
      <w:pPr>
        <w:pStyle w:val="Legenda"/>
      </w:pPr>
      <w:bookmarkStart w:id="39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18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39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40" w:name="_Toc164520799"/>
      <w:bookmarkStart w:id="41" w:name="_Toc164614522"/>
      <w:r>
        <w:t>Exercício 4</w:t>
      </w:r>
      <w:bookmarkEnd w:id="40"/>
      <w:bookmarkEnd w:id="41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42" w:name="_4.1_Implementação_Genérica"/>
      <w:bookmarkStart w:id="43" w:name="_Toc164614523"/>
      <w:bookmarkEnd w:id="42"/>
      <w:r w:rsidRPr="00FA677C">
        <w:t>Implementação Genérica de Fonte de Símbolos</w:t>
      </w:r>
      <w:bookmarkEnd w:id="43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proofErr w:type="spellStart"/>
      <w:r w:rsidRPr="009461DA">
        <w:rPr>
          <w:i/>
          <w:iCs/>
          <w:lang w:eastAsia="pt-PT"/>
        </w:rPr>
        <w:t>string</w:t>
      </w:r>
      <w:proofErr w:type="spellEnd"/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43C4BBD5" w:rsidR="008D5BF4" w:rsidRPr="005F439C" w:rsidRDefault="005F439C" w:rsidP="005F439C">
      <w:pPr>
        <w:pStyle w:val="Legenda"/>
      </w:pPr>
      <w:bookmarkStart w:id="44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19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4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apenas 10 símbolos gerados, a entropia do destino é menor do que a entropia da fonte. Isso significa que a sequência gerada é menos imprevisível do </w:t>
      </w:r>
      <w:r>
        <w:rPr>
          <w:lang w:eastAsia="pt-PT"/>
        </w:rPr>
        <w:lastRenderedPageBreak/>
        <w:t>que a fonte original. Isto aconteceu por</w:t>
      </w:r>
      <w:r w:rsidR="00453DE0">
        <w:rPr>
          <w:lang w:eastAsia="pt-PT"/>
        </w:rPr>
        <w:t xml:space="preserve"> termos utilizado um numero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5" w:name="_Toc164614524"/>
      <w:r w:rsidRPr="00FA677C">
        <w:t>Geradores de Símbolos Específico</w:t>
      </w:r>
      <w:r>
        <w:t>s</w:t>
      </w:r>
      <w:bookmarkEnd w:id="45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6" w:name="_Toc164614525"/>
      <w:r w:rsidRPr="00EE0BBE">
        <w:t>Códigos PIN</w:t>
      </w:r>
      <w:bookmarkEnd w:id="46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</w:t>
      </w:r>
      <w:proofErr w:type="spellStart"/>
      <w:r w:rsidRPr="00815F5E">
        <w:t>pinGenerator</w:t>
      </w:r>
      <w:proofErr w:type="spellEnd"/>
      <w:r w:rsidRPr="00815F5E">
        <w:t xml:space="preserve">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 xml:space="preserve">o resultado de 10 exemplos de </w:t>
      </w:r>
      <w:proofErr w:type="spellStart"/>
      <w:r w:rsidR="008818D4">
        <w:t>PINs</w:t>
      </w:r>
      <w:proofErr w:type="spellEnd"/>
      <w:r w:rsidR="008818D4">
        <w:t xml:space="preserve">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lastRenderedPageBreak/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0675D351" w:rsidR="00815F5E" w:rsidRDefault="005F439C" w:rsidP="005F439C">
      <w:pPr>
        <w:pStyle w:val="Legenda"/>
      </w:pPr>
      <w:bookmarkStart w:id="47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20</w:t>
      </w:r>
      <w:r>
        <w:fldChar w:fldCharType="end"/>
      </w:r>
      <w:r>
        <w:t xml:space="preserve"> - </w:t>
      </w:r>
      <w:r w:rsidRPr="005F439C">
        <w:t xml:space="preserve">Resultados Experimentais de 10 gerações de </w:t>
      </w:r>
      <w:proofErr w:type="spellStart"/>
      <w:r w:rsidRPr="005F439C">
        <w:t>PINs</w:t>
      </w:r>
      <w:bookmarkEnd w:id="47"/>
      <w:proofErr w:type="spellEnd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48" w:name="_Toc164614526"/>
      <w:r w:rsidRPr="00EE0BBE">
        <w:t xml:space="preserve">Chaves do </w:t>
      </w:r>
      <w:r w:rsidR="009774E1" w:rsidRPr="00EE0BBE">
        <w:t>Euromilhões</w:t>
      </w:r>
      <w:bookmarkEnd w:id="48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>as 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</w:t>
      </w:r>
      <w:proofErr w:type="gramStart"/>
      <w:r w:rsidRPr="00333385">
        <w:t>numero</w:t>
      </w:r>
      <w:proofErr w:type="gramEnd"/>
      <w:r w:rsidRPr="00333385">
        <w:t xml:space="preserve">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3EEFA913" w:rsidR="00815F5E" w:rsidRPr="005F439C" w:rsidRDefault="005F439C" w:rsidP="005F439C">
      <w:pPr>
        <w:pStyle w:val="Legenda"/>
      </w:pPr>
      <w:bookmarkStart w:id="49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21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49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50" w:name="_Toc164614527"/>
      <w:r w:rsidRPr="00B010EB">
        <w:t xml:space="preserve">Palavras-passe </w:t>
      </w:r>
      <w:r w:rsidRPr="00EE0BBE">
        <w:t>robustas</w:t>
      </w:r>
      <w:bookmarkEnd w:id="50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atribuída  uma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31401082" w:rsidR="00815F5E" w:rsidRPr="005F439C" w:rsidRDefault="005F439C" w:rsidP="005F439C">
      <w:pPr>
        <w:pStyle w:val="Legenda"/>
      </w:pPr>
      <w:bookmarkStart w:id="51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22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51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52" w:name="_Toc164614528"/>
      <w:r w:rsidRPr="00FA677C">
        <w:t>Compressão de Dados e Taxa de Compressão</w:t>
      </w:r>
      <w:bookmarkEnd w:id="52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lastRenderedPageBreak/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49FD219D" w:rsidR="00201AE6" w:rsidRDefault="005F439C" w:rsidP="005F439C">
      <w:pPr>
        <w:pStyle w:val="Legenda"/>
      </w:pPr>
      <w:bookmarkStart w:id="53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63EE">
        <w:rPr>
          <w:noProof/>
        </w:rPr>
        <w:t>23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3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4" w:name="_Toc164520800"/>
      <w:bookmarkStart w:id="55" w:name="_Toc164614529"/>
      <w:r>
        <w:t>Exercício 5</w:t>
      </w:r>
      <w:bookmarkEnd w:id="54"/>
      <w:bookmarkEnd w:id="55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6" w:name="_Toc164614530"/>
      <w:r>
        <w:rPr>
          <w:lang w:eastAsia="pt-PT"/>
        </w:rPr>
        <w:t>Sistemas Criptográficos</w:t>
      </w:r>
      <w:bookmarkEnd w:id="56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Plain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Cipher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proofErr w:type="spellStart"/>
      <w:r w:rsidRPr="000B3E82">
        <w:rPr>
          <w:b/>
          <w:bCs/>
          <w:lang w:eastAsia="pt-PT"/>
        </w:rPr>
        <w:t>Key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Space</w:t>
      </w:r>
      <w:proofErr w:type="spellEnd"/>
      <w:r w:rsidRPr="000B3E82">
        <w:rPr>
          <w:b/>
          <w:bCs/>
          <w:lang w:eastAsia="pt-PT"/>
        </w:rPr>
        <w:t xml:space="preserve">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Encipher</w:t>
      </w:r>
      <w:proofErr w:type="spellEnd"/>
      <w:r w:rsidRPr="000B3E82">
        <w:rPr>
          <w:b/>
          <w:bCs/>
          <w:lang w:eastAsia="pt-PT"/>
        </w:rPr>
        <w:t xml:space="preserve"> (E)</w:t>
      </w:r>
      <w:r>
        <w:rPr>
          <w:lang w:eastAsia="pt-PT"/>
        </w:rPr>
        <w:t xml:space="preserve"> – Cifra aplicada no </w:t>
      </w:r>
      <w:proofErr w:type="spellStart"/>
      <w:r w:rsidRPr="000B3E82">
        <w:rPr>
          <w:b/>
          <w:bCs/>
          <w:i/>
          <w:iCs/>
          <w:lang w:eastAsia="pt-PT"/>
        </w:rPr>
        <w:t>Plain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>
        <w:rPr>
          <w:b/>
          <w:bCs/>
          <w:lang w:eastAsia="pt-PT"/>
        </w:rPr>
        <w:t>Decipher</w:t>
      </w:r>
      <w:proofErr w:type="spellEnd"/>
      <w:r>
        <w:rPr>
          <w:b/>
          <w:bCs/>
          <w:lang w:eastAsia="pt-PT"/>
        </w:rPr>
        <w:t xml:space="preserve"> (D) </w:t>
      </w:r>
      <w:r>
        <w:rPr>
          <w:lang w:eastAsia="pt-PT"/>
        </w:rPr>
        <w:t xml:space="preserve">– Decifra aplicada no </w:t>
      </w:r>
      <w:proofErr w:type="spellStart"/>
      <w:r w:rsidRPr="000B3E82">
        <w:rPr>
          <w:b/>
          <w:bCs/>
          <w:i/>
          <w:iCs/>
          <w:lang w:eastAsia="pt-PT"/>
        </w:rPr>
        <w:t>Cipher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 xml:space="preserve"> e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57" w:name="_Toc164614531"/>
      <w:r>
        <w:rPr>
          <w:lang w:eastAsia="pt-PT"/>
        </w:rPr>
        <w:t>Cifra de Vernam</w:t>
      </w:r>
      <w:bookmarkEnd w:id="57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 xml:space="preserve">Em 1919, Gilbert Vernam propôs o Sistema de cifra </w:t>
      </w:r>
      <w:proofErr w:type="spellStart"/>
      <w:r>
        <w:rPr>
          <w:lang w:eastAsia="pt-PT"/>
        </w:rPr>
        <w:t>One</w:t>
      </w:r>
      <w:proofErr w:type="spellEnd"/>
      <w:r>
        <w:rPr>
          <w:lang w:eastAsia="pt-PT"/>
        </w:rPr>
        <w:t>-Time-</w:t>
      </w:r>
      <w:proofErr w:type="spellStart"/>
      <w:r>
        <w:rPr>
          <w:lang w:eastAsia="pt-PT"/>
        </w:rPr>
        <w:t>Pad</w:t>
      </w:r>
      <w:proofErr w:type="spellEnd"/>
      <w:r>
        <w:rPr>
          <w:lang w:eastAsia="pt-PT"/>
        </w:rPr>
        <w:t>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lastRenderedPageBreak/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58" w:name="_Toc164614532"/>
      <w:r w:rsidRPr="00676404">
        <w:rPr>
          <w:lang w:eastAsia="pt-PT"/>
        </w:rPr>
        <w:t>Realização do Exercício</w:t>
      </w:r>
      <w:bookmarkEnd w:id="58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Na realização da nossa aplicação de cifra e decifra de uma imagem, recorreu-se à biblioteca </w:t>
      </w:r>
      <w:proofErr w:type="spellStart"/>
      <w:r w:rsidRPr="00676404">
        <w:rPr>
          <w:b/>
          <w:bCs/>
          <w:i/>
          <w:iCs/>
          <w:lang w:eastAsia="pt-PT"/>
        </w:rPr>
        <w:t>Pillow</w:t>
      </w:r>
      <w:proofErr w:type="spellEnd"/>
      <w:r>
        <w:rPr>
          <w:lang w:eastAsia="pt-PT"/>
        </w:rPr>
        <w:t xml:space="preserve"> da linguagem </w:t>
      </w:r>
      <w:proofErr w:type="spellStart"/>
      <w:r w:rsidRPr="00676404">
        <w:rPr>
          <w:b/>
          <w:bCs/>
          <w:i/>
          <w:iCs/>
          <w:lang w:eastAsia="pt-PT"/>
        </w:rPr>
        <w:t>Python</w:t>
      </w:r>
      <w:proofErr w:type="spellEnd"/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proofErr w:type="spellStart"/>
      <w:r>
        <w:rPr>
          <w:b/>
          <w:bCs/>
          <w:i/>
          <w:iCs/>
          <w:lang w:eastAsia="pt-PT"/>
        </w:rPr>
        <w:t>bmp</w:t>
      </w:r>
      <w:proofErr w:type="spellEnd"/>
      <w:r>
        <w:rPr>
          <w:b/>
          <w:bCs/>
          <w:i/>
          <w:iCs/>
          <w:lang w:eastAsia="pt-PT"/>
        </w:rPr>
        <w:t xml:space="preserve">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proofErr w:type="spellStart"/>
      <w:r w:rsidRPr="004C5D90">
        <w:rPr>
          <w:b/>
          <w:bCs/>
          <w:i/>
          <w:iCs/>
          <w:lang w:eastAsia="pt-PT"/>
        </w:rPr>
        <w:t>jpg</w:t>
      </w:r>
      <w:proofErr w:type="spellEnd"/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26 – Deciphered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3ACC4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X1FgIAADgEAAAOAAAAZHJzL2Uyb0RvYy54bWysU8Fu2zAMvQ/YPwi6L07aNSu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26 – </w:t>
                      </w:r>
                      <w:proofErr w:type="spellStart"/>
                      <w:r>
                        <w:t>Deciphered</w:t>
                      </w:r>
                      <w:proofErr w:type="spellEnd"/>
                      <w:r>
                        <w:t xml:space="preserve">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59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7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2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0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</w:t>
                            </w:r>
                            <w:r>
                              <w:t>Ciphered lena.bmp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28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qaiGgIAAD8EAAAOAAAAZHJzL2Uyb0RvYy54bWysU1Fv0zAQfkfiP1h+p2nLGC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8dDHq6tPN5SSlLt+/y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Px6moh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4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</w:t>
                      </w:r>
                      <w:proofErr w:type="spellStart"/>
                      <w:r>
                        <w:t>Ciphered</w:t>
                      </w:r>
                      <w:proofErr w:type="spellEnd"/>
                      <w:r>
                        <w:t xml:space="preserve"> lena.bmp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28 – </w:t>
                            </w:r>
                            <w:r>
                              <w:t>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29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KDGQIAAD8EAAAOAAAAZHJzL2Uyb0RvYy54bWysU8GO0zAQvSPxD5bvNG0XFh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28 – </w:t>
                      </w:r>
                      <w:proofErr w:type="spellStart"/>
                      <w:r>
                        <w:t>Ciphered</w:t>
                      </w:r>
                      <w:proofErr w:type="spellEnd"/>
                      <w:r>
                        <w:t xml:space="preserve">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29 – </w:t>
                            </w:r>
                            <w:r>
                              <w:t>Deciphered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0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29 – </w:t>
                      </w:r>
                      <w:proofErr w:type="spellStart"/>
                      <w:r>
                        <w:t>Deciphered</w:t>
                      </w:r>
                      <w:proofErr w:type="spellEnd"/>
                      <w:r>
                        <w:t xml:space="preserve">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1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1" w:name="_Toc164520801"/>
      <w:bookmarkStart w:id="62" w:name="_Toc164614533"/>
      <w:r>
        <w:t>Exercício 6</w:t>
      </w:r>
      <w:bookmarkEnd w:id="61"/>
      <w:bookmarkEnd w:id="62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3" w:name="_Toc164614534"/>
      <w:proofErr w:type="spellStart"/>
      <w:r>
        <w:t>Binary</w:t>
      </w:r>
      <w:proofErr w:type="spellEnd"/>
      <w:r>
        <w:t xml:space="preserve"> </w:t>
      </w:r>
      <w:proofErr w:type="spellStart"/>
      <w:r>
        <w:t>Symmetric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(BSC)</w:t>
      </w:r>
      <w:bookmarkEnd w:id="63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lastRenderedPageBreak/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4" w:name="_Toc164614535"/>
      <w:r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4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65" w:name="_Toc164614536"/>
      <w:r>
        <w:t>Transmissões de ficheiros</w:t>
      </w:r>
      <w:bookmarkEnd w:id="65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66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66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67" w:name="_Bibliografia"/>
      <w:bookmarkEnd w:id="67"/>
    </w:p>
    <w:bookmarkStart w:id="68" w:name="_Bibliografia_1" w:displacedByCustomXml="next"/>
    <w:bookmarkEnd w:id="68" w:displacedByCustomXml="next"/>
    <w:bookmarkStart w:id="69" w:name="_Toc16461453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69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426CFE" w14:textId="77777777" w:rsidR="00EE18F9" w:rsidRDefault="00EE18F9" w:rsidP="00DE7218">
      <w:pPr>
        <w:spacing w:after="0" w:line="240" w:lineRule="auto"/>
      </w:pPr>
      <w:r>
        <w:separator/>
      </w:r>
    </w:p>
  </w:endnote>
  <w:endnote w:type="continuationSeparator" w:id="0">
    <w:p w14:paraId="2A9C07EF" w14:textId="77777777" w:rsidR="00EE18F9" w:rsidRDefault="00EE18F9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88CD5" w14:textId="77777777" w:rsidR="00EE18F9" w:rsidRDefault="00EE18F9" w:rsidP="00DE7218">
      <w:pPr>
        <w:spacing w:after="0" w:line="240" w:lineRule="auto"/>
      </w:pPr>
      <w:r>
        <w:separator/>
      </w:r>
    </w:p>
  </w:footnote>
  <w:footnote w:type="continuationSeparator" w:id="0">
    <w:p w14:paraId="57406A6C" w14:textId="77777777" w:rsidR="00EE18F9" w:rsidRDefault="00EE18F9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2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3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0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1"/>
  </w:num>
  <w:num w:numId="2" w16cid:durableId="1676346547">
    <w:abstractNumId w:val="0"/>
  </w:num>
  <w:num w:numId="3" w16cid:durableId="570577889">
    <w:abstractNumId w:val="46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17"/>
  </w:num>
  <w:num w:numId="7" w16cid:durableId="1336152887">
    <w:abstractNumId w:val="27"/>
  </w:num>
  <w:num w:numId="8" w16cid:durableId="1072890844">
    <w:abstractNumId w:val="22"/>
  </w:num>
  <w:num w:numId="9" w16cid:durableId="1340086345">
    <w:abstractNumId w:val="31"/>
  </w:num>
  <w:num w:numId="10" w16cid:durableId="577179519">
    <w:abstractNumId w:val="15"/>
  </w:num>
  <w:num w:numId="11" w16cid:durableId="1682976595">
    <w:abstractNumId w:val="18"/>
  </w:num>
  <w:num w:numId="12" w16cid:durableId="1919291306">
    <w:abstractNumId w:val="6"/>
  </w:num>
  <w:num w:numId="13" w16cid:durableId="927075605">
    <w:abstractNumId w:val="7"/>
  </w:num>
  <w:num w:numId="14" w16cid:durableId="1940402883">
    <w:abstractNumId w:val="12"/>
  </w:num>
  <w:num w:numId="15" w16cid:durableId="2017808157">
    <w:abstractNumId w:val="26"/>
  </w:num>
  <w:num w:numId="16" w16cid:durableId="1046223114">
    <w:abstractNumId w:val="28"/>
  </w:num>
  <w:num w:numId="17" w16cid:durableId="1459035079">
    <w:abstractNumId w:val="38"/>
  </w:num>
  <w:num w:numId="18" w16cid:durableId="1854494722">
    <w:abstractNumId w:val="9"/>
  </w:num>
  <w:num w:numId="19" w16cid:durableId="224724082">
    <w:abstractNumId w:val="19"/>
  </w:num>
  <w:num w:numId="20" w16cid:durableId="914511975">
    <w:abstractNumId w:val="41"/>
  </w:num>
  <w:num w:numId="21" w16cid:durableId="1829200511">
    <w:abstractNumId w:val="48"/>
  </w:num>
  <w:num w:numId="22" w16cid:durableId="2106262133">
    <w:abstractNumId w:val="16"/>
  </w:num>
  <w:num w:numId="23" w16cid:durableId="1023945903">
    <w:abstractNumId w:val="14"/>
  </w:num>
  <w:num w:numId="24" w16cid:durableId="1263417936">
    <w:abstractNumId w:val="30"/>
  </w:num>
  <w:num w:numId="25" w16cid:durableId="1210191145">
    <w:abstractNumId w:val="33"/>
  </w:num>
  <w:num w:numId="26" w16cid:durableId="1875463528">
    <w:abstractNumId w:val="34"/>
  </w:num>
  <w:num w:numId="27" w16cid:durableId="727264156">
    <w:abstractNumId w:val="24"/>
  </w:num>
  <w:num w:numId="28" w16cid:durableId="466438008">
    <w:abstractNumId w:val="4"/>
  </w:num>
  <w:num w:numId="29" w16cid:durableId="774710927">
    <w:abstractNumId w:val="47"/>
  </w:num>
  <w:num w:numId="30" w16cid:durableId="508712633">
    <w:abstractNumId w:val="13"/>
  </w:num>
  <w:num w:numId="31" w16cid:durableId="250621853">
    <w:abstractNumId w:val="10"/>
  </w:num>
  <w:num w:numId="32" w16cid:durableId="1557273885">
    <w:abstractNumId w:val="43"/>
  </w:num>
  <w:num w:numId="33" w16cid:durableId="424612940">
    <w:abstractNumId w:val="36"/>
  </w:num>
  <w:num w:numId="34" w16cid:durableId="1541088539">
    <w:abstractNumId w:val="20"/>
  </w:num>
  <w:num w:numId="35" w16cid:durableId="878394110">
    <w:abstractNumId w:val="37"/>
  </w:num>
  <w:num w:numId="36" w16cid:durableId="96173102">
    <w:abstractNumId w:val="25"/>
  </w:num>
  <w:num w:numId="37" w16cid:durableId="1837530334">
    <w:abstractNumId w:val="21"/>
  </w:num>
  <w:num w:numId="38" w16cid:durableId="1200584377">
    <w:abstractNumId w:val="35"/>
  </w:num>
  <w:num w:numId="39" w16cid:durableId="1422994853">
    <w:abstractNumId w:val="32"/>
  </w:num>
  <w:num w:numId="40" w16cid:durableId="1439638253">
    <w:abstractNumId w:val="5"/>
  </w:num>
  <w:num w:numId="41" w16cid:durableId="615066973">
    <w:abstractNumId w:val="42"/>
  </w:num>
  <w:num w:numId="42" w16cid:durableId="335885761">
    <w:abstractNumId w:val="3"/>
  </w:num>
  <w:num w:numId="43" w16cid:durableId="1035815055">
    <w:abstractNumId w:val="45"/>
  </w:num>
  <w:num w:numId="44" w16cid:durableId="1342584774">
    <w:abstractNumId w:val="39"/>
  </w:num>
  <w:num w:numId="45" w16cid:durableId="1978679438">
    <w:abstractNumId w:val="23"/>
  </w:num>
  <w:num w:numId="46" w16cid:durableId="1175992932">
    <w:abstractNumId w:val="29"/>
  </w:num>
  <w:num w:numId="47" w16cid:durableId="292908312">
    <w:abstractNumId w:val="40"/>
  </w:num>
  <w:num w:numId="48" w16cid:durableId="296959293">
    <w:abstractNumId w:val="8"/>
  </w:num>
  <w:num w:numId="49" w16cid:durableId="204447932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A4486"/>
    <w:rsid w:val="000A6D4A"/>
    <w:rsid w:val="000B3E82"/>
    <w:rsid w:val="000B7F88"/>
    <w:rsid w:val="000C519A"/>
    <w:rsid w:val="000E54C1"/>
    <w:rsid w:val="000F173F"/>
    <w:rsid w:val="00104B61"/>
    <w:rsid w:val="001112B8"/>
    <w:rsid w:val="00133565"/>
    <w:rsid w:val="00135800"/>
    <w:rsid w:val="00140823"/>
    <w:rsid w:val="0016412E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7809"/>
    <w:rsid w:val="001C1A3F"/>
    <w:rsid w:val="001E4D98"/>
    <w:rsid w:val="001E6E01"/>
    <w:rsid w:val="00201AE6"/>
    <w:rsid w:val="002040F7"/>
    <w:rsid w:val="00223A96"/>
    <w:rsid w:val="00227711"/>
    <w:rsid w:val="00234802"/>
    <w:rsid w:val="00242C7C"/>
    <w:rsid w:val="0026274A"/>
    <w:rsid w:val="00265216"/>
    <w:rsid w:val="0027622E"/>
    <w:rsid w:val="00282BA1"/>
    <w:rsid w:val="00296399"/>
    <w:rsid w:val="002A1C15"/>
    <w:rsid w:val="002A5B3D"/>
    <w:rsid w:val="002C23C6"/>
    <w:rsid w:val="002C683D"/>
    <w:rsid w:val="002F647C"/>
    <w:rsid w:val="0031211F"/>
    <w:rsid w:val="00320B15"/>
    <w:rsid w:val="00330CFF"/>
    <w:rsid w:val="0033228B"/>
    <w:rsid w:val="00333385"/>
    <w:rsid w:val="0033346F"/>
    <w:rsid w:val="003504C1"/>
    <w:rsid w:val="003718AF"/>
    <w:rsid w:val="003809DC"/>
    <w:rsid w:val="003840B8"/>
    <w:rsid w:val="00387EF1"/>
    <w:rsid w:val="003B19A9"/>
    <w:rsid w:val="003C220E"/>
    <w:rsid w:val="003F4F45"/>
    <w:rsid w:val="003F52B6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5D90"/>
    <w:rsid w:val="004D4D48"/>
    <w:rsid w:val="004F24BB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6364"/>
    <w:rsid w:val="005F439C"/>
    <w:rsid w:val="005F659B"/>
    <w:rsid w:val="00600075"/>
    <w:rsid w:val="00605D16"/>
    <w:rsid w:val="006065F8"/>
    <w:rsid w:val="00606969"/>
    <w:rsid w:val="00647248"/>
    <w:rsid w:val="00656F4C"/>
    <w:rsid w:val="00663F37"/>
    <w:rsid w:val="006676FA"/>
    <w:rsid w:val="00676404"/>
    <w:rsid w:val="00677844"/>
    <w:rsid w:val="0068130C"/>
    <w:rsid w:val="00686694"/>
    <w:rsid w:val="00687A66"/>
    <w:rsid w:val="006B1B43"/>
    <w:rsid w:val="006B7D9B"/>
    <w:rsid w:val="006E268B"/>
    <w:rsid w:val="006F7A2C"/>
    <w:rsid w:val="00716AB6"/>
    <w:rsid w:val="0072020A"/>
    <w:rsid w:val="00721261"/>
    <w:rsid w:val="00750BEE"/>
    <w:rsid w:val="00751A31"/>
    <w:rsid w:val="00754523"/>
    <w:rsid w:val="0076732F"/>
    <w:rsid w:val="00771857"/>
    <w:rsid w:val="00780DE5"/>
    <w:rsid w:val="00796E59"/>
    <w:rsid w:val="007A68EA"/>
    <w:rsid w:val="007C73DA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D2072"/>
    <w:rsid w:val="008D3D25"/>
    <w:rsid w:val="008D5BF4"/>
    <w:rsid w:val="008E4EB4"/>
    <w:rsid w:val="00911BBD"/>
    <w:rsid w:val="00912AA0"/>
    <w:rsid w:val="0092003C"/>
    <w:rsid w:val="009217AA"/>
    <w:rsid w:val="0093079B"/>
    <w:rsid w:val="009312EE"/>
    <w:rsid w:val="009420FA"/>
    <w:rsid w:val="00946068"/>
    <w:rsid w:val="009461DA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3ACA"/>
    <w:rsid w:val="00A23BE6"/>
    <w:rsid w:val="00A25EEA"/>
    <w:rsid w:val="00A260A2"/>
    <w:rsid w:val="00A43238"/>
    <w:rsid w:val="00A4355E"/>
    <w:rsid w:val="00A4453F"/>
    <w:rsid w:val="00A47846"/>
    <w:rsid w:val="00A654DD"/>
    <w:rsid w:val="00A67C6C"/>
    <w:rsid w:val="00A714DB"/>
    <w:rsid w:val="00A7628B"/>
    <w:rsid w:val="00A810D5"/>
    <w:rsid w:val="00A8151B"/>
    <w:rsid w:val="00A95392"/>
    <w:rsid w:val="00AC2FC8"/>
    <w:rsid w:val="00AC3348"/>
    <w:rsid w:val="00AE1655"/>
    <w:rsid w:val="00AE5B36"/>
    <w:rsid w:val="00AE665C"/>
    <w:rsid w:val="00B010EB"/>
    <w:rsid w:val="00B07BE1"/>
    <w:rsid w:val="00B12681"/>
    <w:rsid w:val="00B153F5"/>
    <w:rsid w:val="00B20CCE"/>
    <w:rsid w:val="00B2443B"/>
    <w:rsid w:val="00B311AC"/>
    <w:rsid w:val="00B3536A"/>
    <w:rsid w:val="00B40A54"/>
    <w:rsid w:val="00B43523"/>
    <w:rsid w:val="00B512C7"/>
    <w:rsid w:val="00B5539C"/>
    <w:rsid w:val="00B61F71"/>
    <w:rsid w:val="00B7032C"/>
    <w:rsid w:val="00B76C3E"/>
    <w:rsid w:val="00B8071D"/>
    <w:rsid w:val="00B829FF"/>
    <w:rsid w:val="00B82FA5"/>
    <w:rsid w:val="00B91481"/>
    <w:rsid w:val="00B935E0"/>
    <w:rsid w:val="00B94A68"/>
    <w:rsid w:val="00BA1862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52E63"/>
    <w:rsid w:val="00C63A45"/>
    <w:rsid w:val="00C66087"/>
    <w:rsid w:val="00C71A6E"/>
    <w:rsid w:val="00C733BE"/>
    <w:rsid w:val="00C74287"/>
    <w:rsid w:val="00CA78CA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73476"/>
    <w:rsid w:val="00E76164"/>
    <w:rsid w:val="00E85C83"/>
    <w:rsid w:val="00E87F2E"/>
    <w:rsid w:val="00EA64E5"/>
    <w:rsid w:val="00EB4F10"/>
    <w:rsid w:val="00EB6DBE"/>
    <w:rsid w:val="00EC4D1F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4304"/>
    <w:rsid w:val="00FB6FC1"/>
    <w:rsid w:val="00FC175A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F5E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27</Pages>
  <Words>5325</Words>
  <Characters>28756</Characters>
  <Application>Microsoft Office Word</Application>
  <DocSecurity>0</DocSecurity>
  <Lines>239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27</cp:revision>
  <cp:lastPrinted>2017-03-15T11:40:00Z</cp:lastPrinted>
  <dcterms:created xsi:type="dcterms:W3CDTF">2024-04-20T12:57:00Z</dcterms:created>
  <dcterms:modified xsi:type="dcterms:W3CDTF">2024-05-25T12:03:00Z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