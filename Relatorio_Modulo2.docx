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0E542F" w14:textId="77777777" w:rsidR="00C733BE" w:rsidRPr="00184925" w:rsidRDefault="00E13085" w:rsidP="008A33C4">
      <w:pPr>
        <w:pStyle w:val="Ttulo"/>
        <w:shd w:val="clear" w:color="auto" w:fill="FFFFFF" w:themeFill="background1"/>
        <w:jc w:val="both"/>
        <w:rPr>
          <w:sz w:val="48"/>
        </w:rPr>
      </w:pPr>
      <w:r w:rsidRPr="00184925">
        <w:rPr>
          <w:noProof/>
          <w:lang w:eastAsia="en-US"/>
        </w:rPr>
        <w:drawing>
          <wp:inline distT="0" distB="0" distL="0" distR="0" wp14:anchorId="1835FF3D" wp14:editId="6A8D82BA">
            <wp:extent cx="1728192" cy="1040271"/>
            <wp:effectExtent l="0" t="0" r="0" b="1270"/>
            <wp:docPr id="3" name="Picture 2" descr="logo_isel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logo_iselnew.p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192" cy="104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61D0" w14:textId="77777777" w:rsidR="00C733BE" w:rsidRPr="00184925" w:rsidRDefault="00C733BE" w:rsidP="008A33C4">
      <w:pPr>
        <w:shd w:val="clear" w:color="auto" w:fill="FFFFFF" w:themeFill="background1"/>
      </w:pPr>
    </w:p>
    <w:p w14:paraId="1E176ADD" w14:textId="55D4BA9C" w:rsidR="00C733BE" w:rsidRPr="00184925" w:rsidRDefault="00B3536A" w:rsidP="008A33C4">
      <w:pPr>
        <w:shd w:val="clear" w:color="auto" w:fill="FFFFFF" w:themeFill="background1"/>
        <w:spacing w:after="480"/>
        <w:jc w:val="center"/>
        <w:rPr>
          <w:rFonts w:asciiTheme="majorHAnsi" w:hAnsiTheme="majorHAnsi"/>
          <w:b/>
          <w:sz w:val="32"/>
          <w:szCs w:val="32"/>
        </w:rPr>
      </w:pPr>
      <w:r w:rsidRPr="00184925">
        <w:rPr>
          <w:rFonts w:asciiTheme="majorHAnsi" w:hAnsiTheme="majorHAnsi"/>
          <w:b/>
          <w:sz w:val="32"/>
          <w:szCs w:val="32"/>
        </w:rPr>
        <w:t>Departament</w:t>
      </w:r>
      <w:r w:rsidR="0068130C">
        <w:rPr>
          <w:rFonts w:asciiTheme="majorHAnsi" w:hAnsiTheme="majorHAnsi"/>
          <w:b/>
          <w:sz w:val="32"/>
          <w:szCs w:val="32"/>
        </w:rPr>
        <w:t>o</w:t>
      </w:r>
      <w:r w:rsidRPr="00184925">
        <w:rPr>
          <w:rFonts w:asciiTheme="majorHAnsi" w:hAnsiTheme="majorHAnsi"/>
          <w:b/>
          <w:sz w:val="32"/>
          <w:szCs w:val="32"/>
        </w:rPr>
        <w:t xml:space="preserve"> de Engenharia de </w:t>
      </w:r>
      <w:r w:rsidR="008933A8" w:rsidRPr="00184925">
        <w:rPr>
          <w:rFonts w:asciiTheme="majorHAnsi" w:hAnsiTheme="majorHAnsi"/>
          <w:b/>
          <w:sz w:val="32"/>
          <w:szCs w:val="32"/>
        </w:rPr>
        <w:t>Eletrónica</w:t>
      </w:r>
      <w:r w:rsidRPr="00184925">
        <w:rPr>
          <w:rFonts w:asciiTheme="majorHAnsi" w:hAnsiTheme="majorHAnsi"/>
          <w:b/>
          <w:sz w:val="32"/>
          <w:szCs w:val="32"/>
        </w:rPr>
        <w:t xml:space="preserve"> e Telecomunicações e de Computadores</w:t>
      </w:r>
    </w:p>
    <w:p w14:paraId="55141F0B" w14:textId="11CCC345" w:rsidR="009E6BC4" w:rsidRPr="00184925" w:rsidRDefault="009E6BC4" w:rsidP="008A33C4">
      <w:pPr>
        <w:shd w:val="clear" w:color="auto" w:fill="FFFFFF" w:themeFill="background1"/>
        <w:spacing w:before="240" w:after="840"/>
        <w:jc w:val="center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 xml:space="preserve">Comunicação Digital – </w:t>
      </w:r>
      <w:r w:rsidR="00D8099B">
        <w:rPr>
          <w:rFonts w:asciiTheme="majorHAnsi" w:hAnsiTheme="majorHAnsi"/>
          <w:b/>
          <w:sz w:val="36"/>
          <w:szCs w:val="36"/>
        </w:rPr>
        <w:t>Módulo</w:t>
      </w:r>
      <w:r>
        <w:rPr>
          <w:rFonts w:asciiTheme="majorHAnsi" w:hAnsiTheme="majorHAnsi"/>
          <w:b/>
          <w:sz w:val="36"/>
          <w:szCs w:val="36"/>
        </w:rPr>
        <w:t xml:space="preserve"> </w:t>
      </w:r>
      <w:r w:rsidR="00A714DB">
        <w:rPr>
          <w:rFonts w:asciiTheme="majorHAnsi" w:hAnsiTheme="majorHAnsi"/>
          <w:b/>
          <w:sz w:val="36"/>
          <w:szCs w:val="36"/>
        </w:rPr>
        <w:t>2</w:t>
      </w:r>
    </w:p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0"/>
        <w:gridCol w:w="1880"/>
        <w:gridCol w:w="3934"/>
      </w:tblGrid>
      <w:tr w:rsidR="00B3536A" w:rsidRPr="00184925" w14:paraId="47DC9279" w14:textId="77777777" w:rsidTr="00184925">
        <w:trPr>
          <w:jc w:val="center"/>
        </w:trPr>
        <w:tc>
          <w:tcPr>
            <w:tcW w:w="1380" w:type="dxa"/>
          </w:tcPr>
          <w:p w14:paraId="3CDFD861" w14:textId="5FA1E75C" w:rsidR="00B3536A" w:rsidRPr="00184925" w:rsidRDefault="00B3536A" w:rsidP="008A33C4">
            <w:pPr>
              <w:shd w:val="clear" w:color="auto" w:fill="FFFFFF" w:themeFill="background1"/>
              <w:ind w:right="-341"/>
              <w:rPr>
                <w:rFonts w:asciiTheme="majorHAnsi" w:hAnsiTheme="majorHAnsi"/>
                <w:sz w:val="30"/>
                <w:szCs w:val="30"/>
              </w:rPr>
            </w:pPr>
            <w:r w:rsidRPr="00184925">
              <w:rPr>
                <w:rFonts w:asciiTheme="majorHAnsi" w:hAnsiTheme="majorHAnsi"/>
                <w:sz w:val="30"/>
                <w:szCs w:val="30"/>
              </w:rPr>
              <w:t>Autores:</w:t>
            </w:r>
          </w:p>
        </w:tc>
        <w:tc>
          <w:tcPr>
            <w:tcW w:w="1880" w:type="dxa"/>
          </w:tcPr>
          <w:p w14:paraId="727CC8A4" w14:textId="4BC8A73C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50536</w:t>
            </w:r>
          </w:p>
        </w:tc>
        <w:tc>
          <w:tcPr>
            <w:tcW w:w="3934" w:type="dxa"/>
          </w:tcPr>
          <w:p w14:paraId="382A3FC1" w14:textId="08725E5B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Fábio Silva</w:t>
            </w:r>
          </w:p>
        </w:tc>
      </w:tr>
      <w:tr w:rsidR="00B3536A" w:rsidRPr="00184925" w14:paraId="477AE713" w14:textId="77777777" w:rsidTr="00184925">
        <w:trPr>
          <w:jc w:val="center"/>
        </w:trPr>
        <w:tc>
          <w:tcPr>
            <w:tcW w:w="1380" w:type="dxa"/>
          </w:tcPr>
          <w:p w14:paraId="73EC111B" w14:textId="77777777" w:rsidR="00B3536A" w:rsidRPr="00184925" w:rsidRDefault="00B3536A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</w:p>
        </w:tc>
        <w:tc>
          <w:tcPr>
            <w:tcW w:w="1880" w:type="dxa"/>
          </w:tcPr>
          <w:p w14:paraId="42594141" w14:textId="7165FB30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50553</w:t>
            </w:r>
          </w:p>
        </w:tc>
        <w:tc>
          <w:tcPr>
            <w:tcW w:w="3934" w:type="dxa"/>
          </w:tcPr>
          <w:p w14:paraId="75292B9C" w14:textId="2A6A980E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Bruno Raposo</w:t>
            </w:r>
          </w:p>
        </w:tc>
      </w:tr>
    </w:tbl>
    <w:p w14:paraId="78F1FE24" w14:textId="77777777" w:rsidR="00B3536A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0B99AFA2" w14:textId="77777777" w:rsidR="0016412E" w:rsidRPr="00184925" w:rsidRDefault="0016412E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76AFA668" w14:textId="68785E05" w:rsidR="00B3536A" w:rsidRPr="00184925" w:rsidRDefault="00B3536A" w:rsidP="008A33C4">
      <w:pPr>
        <w:shd w:val="clear" w:color="auto" w:fill="FFFFFF" w:themeFill="background1"/>
        <w:jc w:val="center"/>
        <w:rPr>
          <w:rFonts w:asciiTheme="majorHAnsi" w:hAnsiTheme="majorHAnsi"/>
          <w:sz w:val="30"/>
          <w:szCs w:val="30"/>
        </w:rPr>
      </w:pPr>
      <w:r w:rsidRPr="00184925">
        <w:rPr>
          <w:rFonts w:asciiTheme="majorHAnsi" w:hAnsiTheme="majorHAnsi"/>
          <w:sz w:val="30"/>
          <w:szCs w:val="30"/>
        </w:rPr>
        <w:t xml:space="preserve">Relatório para a Unidade Curricular de </w:t>
      </w:r>
      <w:r w:rsidR="009E6BC4">
        <w:rPr>
          <w:rFonts w:asciiTheme="majorHAnsi" w:hAnsiTheme="majorHAnsi"/>
          <w:sz w:val="30"/>
          <w:szCs w:val="30"/>
        </w:rPr>
        <w:t>Comunicação Digital</w:t>
      </w:r>
      <w:r w:rsidRPr="00184925">
        <w:rPr>
          <w:rFonts w:asciiTheme="majorHAnsi" w:hAnsiTheme="majorHAnsi"/>
          <w:sz w:val="30"/>
          <w:szCs w:val="30"/>
        </w:rPr>
        <w:t xml:space="preserve"> da Licenciatura em Engenharia Informática e de Computadores</w:t>
      </w:r>
    </w:p>
    <w:p w14:paraId="08147B72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14D08036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1DD34926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4DA9ECC1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0AEC7990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7DBACA9D" w14:textId="5C821B58" w:rsidR="00C733BE" w:rsidRPr="0016412E" w:rsidRDefault="00F62312" w:rsidP="008A33C4">
      <w:pPr>
        <w:shd w:val="clear" w:color="auto" w:fill="FFFFFF" w:themeFill="background1"/>
        <w:jc w:val="center"/>
        <w:rPr>
          <w:rFonts w:asciiTheme="majorHAnsi" w:hAnsiTheme="majorHAnsi"/>
          <w:sz w:val="30"/>
          <w:szCs w:val="30"/>
        </w:rPr>
      </w:pPr>
      <w:r>
        <w:rPr>
          <w:rFonts w:asciiTheme="majorHAnsi" w:hAnsiTheme="majorHAnsi"/>
          <w:sz w:val="30"/>
          <w:szCs w:val="30"/>
        </w:rPr>
        <w:t>Docente</w:t>
      </w:r>
      <w:r w:rsidR="00B3536A" w:rsidRPr="00184925">
        <w:rPr>
          <w:rFonts w:asciiTheme="majorHAnsi" w:hAnsiTheme="majorHAnsi"/>
          <w:sz w:val="30"/>
          <w:szCs w:val="30"/>
        </w:rPr>
        <w:t xml:space="preserve">: </w:t>
      </w:r>
      <w:r w:rsidR="009E6BC4">
        <w:rPr>
          <w:rFonts w:asciiTheme="majorHAnsi" w:hAnsiTheme="majorHAnsi"/>
          <w:sz w:val="30"/>
          <w:szCs w:val="30"/>
        </w:rPr>
        <w:t>Artur Ferreira</w:t>
      </w:r>
    </w:p>
    <w:p w14:paraId="0196FF5E" w14:textId="77777777" w:rsidR="0007098F" w:rsidRPr="00184925" w:rsidRDefault="0007098F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52"/>
          <w:szCs w:val="52"/>
        </w:rPr>
      </w:pPr>
    </w:p>
    <w:p w14:paraId="2D004DCC" w14:textId="77777777" w:rsidR="00B3536A" w:rsidRPr="00184925" w:rsidRDefault="00B3536A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36"/>
          <w:szCs w:val="36"/>
        </w:rPr>
      </w:pPr>
    </w:p>
    <w:p w14:paraId="7FB565B2" w14:textId="77777777" w:rsidR="00B3536A" w:rsidRPr="00184925" w:rsidRDefault="00B3536A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36"/>
          <w:szCs w:val="36"/>
        </w:rPr>
      </w:pPr>
    </w:p>
    <w:p w14:paraId="18CF58C5" w14:textId="40943B03" w:rsidR="00DE7218" w:rsidRDefault="00A714DB" w:rsidP="008A33C4">
      <w:pPr>
        <w:shd w:val="clear" w:color="auto" w:fill="FFFFFF" w:themeFill="background1"/>
        <w:spacing w:after="0" w:line="240" w:lineRule="auto"/>
        <w:jc w:val="center"/>
        <w:rPr>
          <w:rFonts w:asciiTheme="majorHAnsi" w:hAnsiTheme="majorHAnsi" w:cs="Times New Roman"/>
          <w:sz w:val="30"/>
          <w:szCs w:val="30"/>
        </w:rPr>
      </w:pPr>
      <w:r>
        <w:rPr>
          <w:rFonts w:asciiTheme="majorHAnsi" w:hAnsiTheme="majorHAnsi" w:cs="Times New Roman"/>
          <w:sz w:val="30"/>
          <w:szCs w:val="30"/>
        </w:rPr>
        <w:t>03</w:t>
      </w:r>
      <w:r w:rsidR="00B3536A" w:rsidRPr="00184925">
        <w:rPr>
          <w:rFonts w:asciiTheme="majorHAnsi" w:hAnsiTheme="majorHAnsi" w:cs="Times New Roman"/>
          <w:sz w:val="30"/>
          <w:szCs w:val="30"/>
        </w:rPr>
        <w:t xml:space="preserve"> – </w:t>
      </w:r>
      <w:r w:rsidR="009E6BC4">
        <w:rPr>
          <w:rFonts w:asciiTheme="majorHAnsi" w:hAnsiTheme="majorHAnsi" w:cs="Times New Roman"/>
          <w:sz w:val="30"/>
          <w:szCs w:val="30"/>
        </w:rPr>
        <w:t>0</w:t>
      </w:r>
      <w:r>
        <w:rPr>
          <w:rFonts w:asciiTheme="majorHAnsi" w:hAnsiTheme="majorHAnsi" w:cs="Times New Roman"/>
          <w:sz w:val="30"/>
          <w:szCs w:val="30"/>
        </w:rPr>
        <w:t>5</w:t>
      </w:r>
      <w:r w:rsidR="00B3536A" w:rsidRPr="00184925">
        <w:rPr>
          <w:rFonts w:asciiTheme="majorHAnsi" w:hAnsiTheme="majorHAnsi" w:cs="Times New Roman"/>
          <w:sz w:val="30"/>
          <w:szCs w:val="30"/>
        </w:rPr>
        <w:t xml:space="preserve"> – </w:t>
      </w:r>
      <w:r w:rsidR="00571B42">
        <w:rPr>
          <w:rFonts w:asciiTheme="majorHAnsi" w:hAnsiTheme="majorHAnsi" w:cs="Times New Roman"/>
          <w:sz w:val="30"/>
          <w:szCs w:val="30"/>
        </w:rPr>
        <w:t>202</w:t>
      </w:r>
      <w:r w:rsidR="009E6BC4">
        <w:rPr>
          <w:rFonts w:asciiTheme="majorHAnsi" w:hAnsiTheme="majorHAnsi" w:cs="Times New Roman"/>
          <w:sz w:val="30"/>
          <w:szCs w:val="30"/>
        </w:rPr>
        <w:t>4</w:t>
      </w:r>
    </w:p>
    <w:p w14:paraId="21907181" w14:textId="08C05567" w:rsidR="00184925" w:rsidRPr="00184925" w:rsidRDefault="00F6783C" w:rsidP="008A33C4">
      <w:pPr>
        <w:shd w:val="clear" w:color="auto" w:fill="FFFFFF" w:themeFill="background1"/>
        <w:spacing w:before="4920" w:after="200"/>
        <w:ind w:firstLine="709"/>
        <w:jc w:val="left"/>
        <w:rPr>
          <w:rFonts w:asciiTheme="majorHAnsi" w:hAnsiTheme="majorHAnsi" w:cs="Times New Roman"/>
          <w:sz w:val="30"/>
          <w:szCs w:val="30"/>
        </w:rPr>
        <w:sectPr w:rsidR="00184925" w:rsidRPr="00184925" w:rsidSect="009E7140">
          <w:footerReference w:type="even" r:id="rId9"/>
          <w:footerReference w:type="default" r:id="rId10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r>
        <w:rPr>
          <w:rFonts w:asciiTheme="majorHAnsi" w:hAnsiTheme="majorHAnsi" w:cs="Times New Roman"/>
          <w:sz w:val="30"/>
          <w:szCs w:val="30"/>
        </w:rPr>
        <w:br w:type="page"/>
      </w:r>
      <w:r w:rsidR="00971801">
        <w:rPr>
          <w:rFonts w:asciiTheme="majorHAnsi" w:hAnsiTheme="majorHAnsi" w:cs="Times New Roman"/>
          <w:sz w:val="30"/>
          <w:szCs w:val="30"/>
        </w:rPr>
        <w:lastRenderedPageBreak/>
        <w:br w:type="page"/>
      </w:r>
      <w:r w:rsidR="00971801">
        <w:rPr>
          <w:rFonts w:asciiTheme="majorHAnsi" w:hAnsiTheme="majorHAnsi" w:cs="Times New Roman"/>
          <w:sz w:val="30"/>
          <w:szCs w:val="30"/>
        </w:rPr>
        <w:lastRenderedPageBreak/>
        <w:t>&lt;&lt; Esta página foi intencionalmente deixada em branco &gt;</w:t>
      </w:r>
    </w:p>
    <w:sdt>
      <w:sdtPr>
        <w:rPr>
          <w:rFonts w:asciiTheme="minorHAnsi" w:eastAsiaTheme="minorEastAsia" w:hAnsiTheme="minorHAnsi" w:cstheme="minorBidi"/>
          <w:b/>
          <w:bCs/>
          <w:color w:val="auto"/>
          <w:sz w:val="22"/>
          <w:szCs w:val="24"/>
          <w:lang w:eastAsia="zh-CN"/>
        </w:rPr>
        <w:id w:val="106468934"/>
        <w:docPartObj>
          <w:docPartGallery w:val="Table of Contents"/>
          <w:docPartUnique/>
        </w:docPartObj>
      </w:sdtPr>
      <w:sdtEndPr>
        <w:rPr>
          <w:rFonts w:asciiTheme="majorHAnsi" w:hAnsiTheme="majorHAnsi"/>
          <w:sz w:val="32"/>
          <w:szCs w:val="32"/>
        </w:rPr>
      </w:sdtEndPr>
      <w:sdtContent>
        <w:p w14:paraId="74138AA3" w14:textId="50A5C965" w:rsidR="00EF1DF6" w:rsidRPr="00014640" w:rsidRDefault="00EF1DF6" w:rsidP="008A33C4">
          <w:pPr>
            <w:pStyle w:val="Cabealhodondice"/>
            <w:shd w:val="clear" w:color="auto" w:fill="FFFFFF" w:themeFill="background1"/>
            <w:rPr>
              <w:rFonts w:asciiTheme="minorHAnsi" w:hAnsiTheme="minorHAnsi"/>
            </w:rPr>
          </w:pPr>
          <w:r w:rsidRPr="00014640">
            <w:rPr>
              <w:rFonts w:asciiTheme="minorHAnsi" w:hAnsiTheme="minorHAnsi"/>
            </w:rPr>
            <w:t>Índice</w:t>
          </w:r>
        </w:p>
        <w:p w14:paraId="793CB720" w14:textId="48B50C05" w:rsidR="00B15E09" w:rsidRDefault="00EF1DF6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r w:rsidRPr="00014640">
            <w:fldChar w:fldCharType="begin"/>
          </w:r>
          <w:r w:rsidRPr="00014640">
            <w:instrText xml:space="preserve"> TOC \o "1-3" \h \z \u </w:instrText>
          </w:r>
          <w:r w:rsidRPr="00014640">
            <w:fldChar w:fldCharType="separate"/>
          </w:r>
          <w:hyperlink w:anchor="_Toc167561263" w:history="1">
            <w:r w:rsidR="00B15E09" w:rsidRPr="00732C22">
              <w:rPr>
                <w:rStyle w:val="Hiperligao"/>
                <w:noProof/>
              </w:rPr>
              <w:t>Exercício 1</w:t>
            </w:r>
            <w:r w:rsidR="00B15E09">
              <w:rPr>
                <w:noProof/>
                <w:webHidden/>
              </w:rPr>
              <w:tab/>
            </w:r>
            <w:r w:rsidR="00B15E09">
              <w:rPr>
                <w:noProof/>
                <w:webHidden/>
              </w:rPr>
              <w:fldChar w:fldCharType="begin"/>
            </w:r>
            <w:r w:rsidR="00B15E09">
              <w:rPr>
                <w:noProof/>
                <w:webHidden/>
              </w:rPr>
              <w:instrText xml:space="preserve"> PAGEREF _Toc167561263 \h </w:instrText>
            </w:r>
            <w:r w:rsidR="00B15E09">
              <w:rPr>
                <w:noProof/>
                <w:webHidden/>
              </w:rPr>
            </w:r>
            <w:r w:rsidR="00B15E09">
              <w:rPr>
                <w:noProof/>
                <w:webHidden/>
              </w:rPr>
              <w:fldChar w:fldCharType="separate"/>
            </w:r>
            <w:r w:rsidR="00B15E09">
              <w:rPr>
                <w:noProof/>
                <w:webHidden/>
              </w:rPr>
              <w:t>2</w:t>
            </w:r>
            <w:r w:rsidR="00B15E09">
              <w:rPr>
                <w:noProof/>
                <w:webHidden/>
              </w:rPr>
              <w:fldChar w:fldCharType="end"/>
            </w:r>
          </w:hyperlink>
        </w:p>
        <w:p w14:paraId="294A342C" w14:textId="70CCC046" w:rsidR="00B15E09" w:rsidRDefault="00B15E09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561264" w:history="1">
            <w:r w:rsidRPr="00732C22">
              <w:rPr>
                <w:rStyle w:val="Hiperligao"/>
                <w:rFonts w:ascii="Calibri" w:eastAsia="SimHei" w:hAnsi="Calibri" w:cs="Times New Roman"/>
                <w:b/>
                <w:noProof/>
              </w:rPr>
              <w:t>Ausência de códigos de controlo de erros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_Toc167561264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0450B" w14:textId="470FAA98" w:rsidR="00B15E09" w:rsidRDefault="00B15E09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561265" w:history="1">
            <w:r w:rsidRPr="00732C22">
              <w:rPr>
                <w:rStyle w:val="Hiperligao"/>
                <w:rFonts w:ascii="Calibri" w:eastAsia="SimHei" w:hAnsi="Calibri" w:cs="Times New Roman"/>
                <w:b/>
                <w:noProof/>
              </w:rPr>
              <w:t>Função de Fibonacci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_Toc167561265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56E4B" w14:textId="12A326B2" w:rsidR="00B15E09" w:rsidRDefault="00B15E09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561266" w:history="1">
            <w:r w:rsidRPr="00732C22">
              <w:rPr>
                <w:rStyle w:val="Hiperligao"/>
                <w:rFonts w:ascii="Calibri" w:eastAsia="SimHei" w:hAnsi="Calibri" w:cs="Times New Roman"/>
                <w:b/>
                <w:noProof/>
              </w:rPr>
              <w:t>Função de Ocorrência de Símbolos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_Toc167561266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50F09" w14:textId="418F8E54" w:rsidR="00B15E09" w:rsidRDefault="00B15E09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561267" w:history="1">
            <w:r w:rsidRPr="00732C22">
              <w:rPr>
                <w:rStyle w:val="Hiperligao"/>
                <w:rFonts w:ascii="Calibri" w:eastAsia="SimHei" w:hAnsi="Calibri" w:cs="Times New Roman"/>
                <w:b/>
                <w:noProof/>
              </w:rPr>
              <w:t>Função do Histograma de Símbolos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_Toc167561267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E934D" w14:textId="78449C37" w:rsidR="00B15E09" w:rsidRDefault="00B15E09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561268" w:history="1">
            <w:r w:rsidRPr="00732C22">
              <w:rPr>
                <w:rStyle w:val="Hiperligao"/>
                <w:rFonts w:ascii="Calibri" w:eastAsia="SimHei" w:hAnsi="Calibri" w:cs="Times New Roman"/>
                <w:b/>
                <w:noProof/>
              </w:rPr>
              <w:t>Função do Ficheiro Revertido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_Toc167561268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5D24E" w14:textId="4DA4881D" w:rsidR="00B15E09" w:rsidRDefault="00B15E09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561269" w:history="1">
            <w:r w:rsidRPr="00732C22">
              <w:rPr>
                <w:rStyle w:val="Hiperligao"/>
                <w:noProof/>
              </w:rPr>
              <w:t>Exercício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_Toc167561269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1D261" w14:textId="17660C17" w:rsidR="00B15E09" w:rsidRDefault="00B15E09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561270" w:history="1">
            <w:r w:rsidRPr="00732C22">
              <w:rPr>
                <w:rStyle w:val="Hiperligao"/>
                <w:noProof/>
              </w:rPr>
              <w:t>Função de Progressão Aritmética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_Toc167561270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0971F" w14:textId="165F2235" w:rsidR="00B15E09" w:rsidRDefault="00B15E09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561271" w:history="1">
            <w:r w:rsidRPr="00732C22">
              <w:rPr>
                <w:rStyle w:val="Hiperligao"/>
                <w:noProof/>
              </w:rPr>
              <w:t>Função Fatorial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_Toc167561271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26FD5" w14:textId="024BA604" w:rsidR="00B15E09" w:rsidRDefault="00B15E09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561272" w:history="1">
            <w:r w:rsidRPr="00732C22">
              <w:rPr>
                <w:rStyle w:val="Hiperligao"/>
                <w:noProof/>
              </w:rPr>
              <w:t>Função Mínimo Múltiplo Comum (MMC)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_Toc167561272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903B1" w14:textId="4AAB1040" w:rsidR="00B15E09" w:rsidRDefault="00B15E09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561273" w:history="1">
            <w:r w:rsidRPr="00732C22">
              <w:rPr>
                <w:rStyle w:val="Hiperligao"/>
                <w:noProof/>
              </w:rPr>
              <w:t>Função de Números Primos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_Toc167561273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F5174" w14:textId="79D428B4" w:rsidR="00B15E09" w:rsidRDefault="00B15E09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561274" w:history="1">
            <w:r w:rsidRPr="00732C22">
              <w:rPr>
                <w:rStyle w:val="Hiperligao"/>
                <w:noProof/>
              </w:rPr>
              <w:t>Função de Frequência de Símbolos em Arquivos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_Toc167561274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492CD" w14:textId="0A6F54DD" w:rsidR="00B15E09" w:rsidRDefault="00B15E09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561275" w:history="1">
            <w:r w:rsidRPr="00732C22">
              <w:rPr>
                <w:rStyle w:val="Hiperligao"/>
                <w:noProof/>
              </w:rPr>
              <w:t>Exercício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_Toc167561275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09D23" w14:textId="595C0401" w:rsidR="00B15E09" w:rsidRDefault="00B15E09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561276" w:history="1">
            <w:r w:rsidRPr="00732C22">
              <w:rPr>
                <w:rStyle w:val="Hiperligao"/>
                <w:noProof/>
              </w:rPr>
              <w:t>Análise à informação própria e à entropia e recolha do histograma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_Toc167561276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91950" w14:textId="3C72D1B3" w:rsidR="00B15E09" w:rsidRDefault="00B15E09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561277" w:history="1">
            <w:r w:rsidRPr="00732C22">
              <w:rPr>
                <w:rStyle w:val="Hiperligao"/>
                <w:noProof/>
              </w:rPr>
              <w:t>Estimativas de ocorrências de símbolos e pares de símbolos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_Toc167561277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CE47B" w14:textId="515B010C" w:rsidR="00B15E09" w:rsidRDefault="00B15E09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561278" w:history="1">
            <w:r w:rsidRPr="00732C22">
              <w:rPr>
                <w:rStyle w:val="Hiperligao"/>
                <w:noProof/>
              </w:rPr>
              <w:t>Exercício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_Toc167561278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63B64" w14:textId="50A0E440" w:rsidR="00B15E09" w:rsidRDefault="00B15E09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561279" w:history="1">
            <w:r w:rsidRPr="00732C22">
              <w:rPr>
                <w:rStyle w:val="Hiperligao"/>
                <w:noProof/>
              </w:rPr>
              <w:t>Implementação Genérica de Fonte de Símbolos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_Toc167561279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15D26" w14:textId="4D629851" w:rsidR="00B15E09" w:rsidRDefault="00B15E09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561280" w:history="1">
            <w:r w:rsidRPr="00732C22">
              <w:rPr>
                <w:rStyle w:val="Hiperligao"/>
                <w:noProof/>
              </w:rPr>
              <w:t>Geradores de Símbolos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_Toc167561280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F2AFC" w14:textId="4BE766FE" w:rsidR="00B15E09" w:rsidRDefault="00B15E09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561281" w:history="1">
            <w:r w:rsidRPr="00732C22">
              <w:rPr>
                <w:rStyle w:val="Hiperligao"/>
                <w:noProof/>
              </w:rPr>
              <w:t>Códigos PIN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_Toc167561281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0D785" w14:textId="20833A31" w:rsidR="00B15E09" w:rsidRDefault="00B15E09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561282" w:history="1">
            <w:r w:rsidRPr="00732C22">
              <w:rPr>
                <w:rStyle w:val="Hiperligao"/>
                <w:noProof/>
              </w:rPr>
              <w:t>Chaves do Euromilhões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_Toc167561282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E69A" w14:textId="530AEB4F" w:rsidR="00B15E09" w:rsidRDefault="00B15E09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561283" w:history="1">
            <w:r w:rsidRPr="00732C22">
              <w:rPr>
                <w:rStyle w:val="Hiperligao"/>
                <w:noProof/>
              </w:rPr>
              <w:t>Palavras-passe robustas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_Toc167561283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38141" w14:textId="2B30569D" w:rsidR="00B15E09" w:rsidRDefault="00B15E09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561284" w:history="1">
            <w:r w:rsidRPr="00732C22">
              <w:rPr>
                <w:rStyle w:val="Hiperligao"/>
                <w:noProof/>
              </w:rPr>
              <w:t>Compressão de Dados e Taxa de Compressão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_Toc167561284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27641" w14:textId="50B6DBA6" w:rsidR="00B15E09" w:rsidRDefault="00B15E09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561285" w:history="1">
            <w:r w:rsidRPr="00732C22">
              <w:rPr>
                <w:rStyle w:val="Hiperligao"/>
                <w:noProof/>
              </w:rPr>
              <w:t>Exercício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_Toc167561285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F54B6" w14:textId="39E3B36C" w:rsidR="00B15E09" w:rsidRDefault="00B15E09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561286" w:history="1">
            <w:r w:rsidRPr="00732C22">
              <w:rPr>
                <w:rStyle w:val="Hiperligao"/>
                <w:noProof/>
                <w:lang w:eastAsia="pt-PT"/>
              </w:rPr>
              <w:t>Sistemas Criptográficos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_Toc167561286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18D54" w14:textId="4060C34E" w:rsidR="00B15E09" w:rsidRDefault="00B15E09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561287" w:history="1">
            <w:r w:rsidRPr="00732C22">
              <w:rPr>
                <w:rStyle w:val="Hiperligao"/>
                <w:noProof/>
                <w:lang w:eastAsia="pt-PT"/>
              </w:rPr>
              <w:t>Cifra de Vernam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_Toc167561287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7A6BB" w14:textId="3FD90EB2" w:rsidR="00B15E09" w:rsidRDefault="00B15E09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561288" w:history="1">
            <w:r w:rsidRPr="00732C22">
              <w:rPr>
                <w:rStyle w:val="Hiperligao"/>
                <w:noProof/>
                <w:lang w:eastAsia="pt-PT"/>
              </w:rPr>
              <w:t>Realização do Exercício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_Toc167561288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43E42" w14:textId="21C6B487" w:rsidR="00B15E09" w:rsidRDefault="00B15E09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561289" w:history="1">
            <w:r w:rsidRPr="00732C22">
              <w:rPr>
                <w:rStyle w:val="Hiperligao"/>
                <w:noProof/>
              </w:rPr>
              <w:t>Exercício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_Toc167561289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53A26" w14:textId="754DF222" w:rsidR="00B15E09" w:rsidRDefault="00B15E09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561290" w:history="1">
            <w:r w:rsidRPr="00732C22">
              <w:rPr>
                <w:rStyle w:val="Hiperligao"/>
                <w:noProof/>
              </w:rPr>
              <w:t>Binary Symmetric Channel (BSC)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_Toc167561290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4AB48" w14:textId="505AA854" w:rsidR="00B15E09" w:rsidRDefault="00B15E09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561291" w:history="1">
            <w:r w:rsidRPr="00732C22">
              <w:rPr>
                <w:rStyle w:val="Hiperligao"/>
                <w:noProof/>
              </w:rPr>
              <w:t>Outros Exemplos de Transmissão de Sequências de Bits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_Toc167561291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BBD14" w14:textId="11F71AC3" w:rsidR="00B15E09" w:rsidRDefault="00B15E09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561292" w:history="1">
            <w:r w:rsidRPr="00732C22">
              <w:rPr>
                <w:rStyle w:val="Hiperligao"/>
                <w:noProof/>
              </w:rPr>
              <w:t>Transmissões de ficheiros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_Toc167561292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16C87" w14:textId="29766F9D" w:rsidR="00B15E09" w:rsidRDefault="00B15E09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561293" w:history="1">
            <w:r w:rsidRPr="00732C22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_Toc167561293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F9B5" w14:textId="27BD3CBA" w:rsidR="00FB4304" w:rsidRPr="00184925" w:rsidRDefault="00EF1DF6" w:rsidP="002E1BB2">
          <w:pPr>
            <w:pStyle w:val="Ttulondice"/>
            <w:shd w:val="clear" w:color="auto" w:fill="FFFFFF" w:themeFill="background1"/>
            <w:sectPr w:rsidR="00FB4304" w:rsidRPr="00184925" w:rsidSect="009E7140">
              <w:headerReference w:type="default" r:id="rId11"/>
              <w:footerReference w:type="default" r:id="rId12"/>
              <w:footerReference w:type="first" r:id="rId13"/>
              <w:pgSz w:w="11906" w:h="16838"/>
              <w:pgMar w:top="1417" w:right="1701" w:bottom="1417" w:left="1701" w:header="708" w:footer="708" w:gutter="0"/>
              <w:pgNumType w:fmt="lowerRoman" w:start="1"/>
              <w:cols w:space="708"/>
              <w:docGrid w:linePitch="360"/>
            </w:sectPr>
          </w:pPr>
          <w:r w:rsidRPr="00014640">
            <w:rPr>
              <w:rFonts w:asciiTheme="minorHAnsi" w:hAnsiTheme="minorHAnsi"/>
              <w:b w:val="0"/>
              <w:bCs w:val="0"/>
            </w:rPr>
            <w:fldChar w:fldCharType="end"/>
          </w:r>
        </w:p>
      </w:sdtContent>
    </w:sdt>
    <w:p w14:paraId="1DD07CB9" w14:textId="6E80B1F1" w:rsidR="00077D1D" w:rsidRDefault="00077D1D" w:rsidP="00014640"/>
    <w:p w14:paraId="67DE5484" w14:textId="78F3E361" w:rsidR="005B6BA4" w:rsidRDefault="00EF1DF6" w:rsidP="00F62312">
      <w:pPr>
        <w:pStyle w:val="Ttulo1"/>
        <w:shd w:val="clear" w:color="auto" w:fill="FFFFFF" w:themeFill="background1"/>
      </w:pPr>
      <w:bookmarkStart w:id="0" w:name="_Toc164520792"/>
      <w:bookmarkStart w:id="1" w:name="_Toc167561263"/>
      <w:r>
        <w:t>Exercício 1</w:t>
      </w:r>
      <w:bookmarkEnd w:id="0"/>
      <w:bookmarkEnd w:id="1"/>
    </w:p>
    <w:p w14:paraId="7A051FAC" w14:textId="1231172E" w:rsidR="00A25EEA" w:rsidRDefault="00A25EEA" w:rsidP="00A25EEA">
      <w:pPr>
        <w:rPr>
          <w:szCs w:val="22"/>
          <w:lang w:eastAsia="pt-PT"/>
        </w:rPr>
      </w:pPr>
      <w:r>
        <w:rPr>
          <w:szCs w:val="22"/>
          <w:lang w:eastAsia="pt-PT"/>
        </w:rPr>
        <w:t xml:space="preserve">Neste exercício, é proposta a </w:t>
      </w:r>
      <w:r w:rsidRPr="00EB38C6">
        <w:rPr>
          <w:b/>
          <w:bCs/>
          <w:szCs w:val="22"/>
          <w:lang w:eastAsia="pt-PT"/>
        </w:rPr>
        <w:t>simulação da transmissão de ficheiros sobre o BSC implementado</w:t>
      </w:r>
      <w:r>
        <w:rPr>
          <w:szCs w:val="22"/>
          <w:lang w:eastAsia="pt-PT"/>
        </w:rPr>
        <w:t xml:space="preserve"> no último exercício do módulo anterior.</w:t>
      </w:r>
      <w:r w:rsidR="00B20CCE">
        <w:rPr>
          <w:szCs w:val="22"/>
          <w:lang w:eastAsia="pt-PT"/>
        </w:rPr>
        <w:t xml:space="preserve"> Adicionalmente, os testes realizados ao BSC recorrerão a </w:t>
      </w:r>
      <w:r w:rsidR="00B20CCE" w:rsidRPr="00EB38C6">
        <w:rPr>
          <w:b/>
          <w:bCs/>
          <w:szCs w:val="22"/>
          <w:lang w:eastAsia="pt-PT"/>
        </w:rPr>
        <w:t>3 configurações distintas</w:t>
      </w:r>
      <w:r w:rsidR="00B20CCE">
        <w:rPr>
          <w:szCs w:val="22"/>
          <w:lang w:eastAsia="pt-PT"/>
        </w:rPr>
        <w:t>, sendo estas:</w:t>
      </w:r>
    </w:p>
    <w:p w14:paraId="09BB44F1" w14:textId="09F4A4E1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>Ausência de códigos de controlo de erros.</w:t>
      </w:r>
    </w:p>
    <w:p w14:paraId="2AA8FF62" w14:textId="09F0B146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>Código de repetição (3,1), em modo correção.</w:t>
      </w:r>
    </w:p>
    <w:p w14:paraId="73CE5A2A" w14:textId="58AF8815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 xml:space="preserve">Código de </w:t>
      </w:r>
      <w:proofErr w:type="spellStart"/>
      <w:r>
        <w:rPr>
          <w:szCs w:val="22"/>
          <w:lang w:eastAsia="pt-PT"/>
        </w:rPr>
        <w:t>Hamming</w:t>
      </w:r>
      <w:proofErr w:type="spellEnd"/>
      <w:r>
        <w:rPr>
          <w:szCs w:val="22"/>
          <w:lang w:eastAsia="pt-PT"/>
        </w:rPr>
        <w:t xml:space="preserve"> (7,4), em modo correção.</w:t>
      </w:r>
    </w:p>
    <w:p w14:paraId="726577C1" w14:textId="77777777" w:rsidR="00B20CCE" w:rsidRDefault="00B20CCE" w:rsidP="00B20CCE">
      <w:pPr>
        <w:rPr>
          <w:szCs w:val="22"/>
          <w:lang w:eastAsia="pt-PT"/>
        </w:rPr>
      </w:pPr>
    </w:p>
    <w:p w14:paraId="0D975DA9" w14:textId="4C6EA07E" w:rsidR="00B20CCE" w:rsidRPr="00B20CCE" w:rsidRDefault="00B20CCE" w:rsidP="00B20CCE">
      <w:pPr>
        <w:rPr>
          <w:szCs w:val="22"/>
          <w:lang w:eastAsia="pt-PT"/>
        </w:rPr>
      </w:pPr>
      <w:r>
        <w:rPr>
          <w:szCs w:val="22"/>
          <w:lang w:eastAsia="pt-PT"/>
        </w:rPr>
        <w:t>Para cada configuração serão apresentados</w:t>
      </w:r>
      <w:r w:rsidR="002E1BB2">
        <w:rPr>
          <w:szCs w:val="22"/>
          <w:lang w:eastAsia="pt-PT"/>
        </w:rPr>
        <w:t xml:space="preserve"> </w:t>
      </w:r>
      <w:r w:rsidR="002E1BB2" w:rsidRPr="00EB38C6">
        <w:rPr>
          <w:b/>
          <w:bCs/>
          <w:szCs w:val="22"/>
          <w:lang w:eastAsia="pt-PT"/>
        </w:rPr>
        <w:t xml:space="preserve">4 exemplos com valores de </w:t>
      </w:r>
      <w:r w:rsidR="002E1BB2" w:rsidRPr="00EB38C6">
        <w:rPr>
          <w:b/>
          <w:bCs/>
          <w:i/>
          <w:iCs/>
          <w:szCs w:val="22"/>
          <w:lang w:eastAsia="pt-PT"/>
        </w:rPr>
        <w:t>p</w:t>
      </w:r>
      <w:r w:rsidR="002E1BB2" w:rsidRPr="00EB38C6">
        <w:rPr>
          <w:b/>
          <w:bCs/>
          <w:szCs w:val="22"/>
          <w:lang w:eastAsia="pt-PT"/>
        </w:rPr>
        <w:t xml:space="preserve"> crescentes</w:t>
      </w:r>
      <w:r w:rsidR="00795F86">
        <w:rPr>
          <w:szCs w:val="22"/>
          <w:lang w:eastAsia="pt-PT"/>
        </w:rPr>
        <w:t>, onde, para cada exemplo, serão apresentados</w:t>
      </w:r>
      <w:r>
        <w:rPr>
          <w:szCs w:val="22"/>
          <w:lang w:eastAsia="pt-PT"/>
        </w:rPr>
        <w:t xml:space="preserve"> os </w:t>
      </w:r>
      <w:r w:rsidRPr="00EB38C6">
        <w:rPr>
          <w:b/>
          <w:bCs/>
          <w:szCs w:val="22"/>
          <w:lang w:eastAsia="pt-PT"/>
        </w:rPr>
        <w:t>valores BER e BER’</w:t>
      </w:r>
      <w:r w:rsidR="009D598C">
        <w:rPr>
          <w:szCs w:val="22"/>
          <w:lang w:eastAsia="pt-PT"/>
        </w:rPr>
        <w:t>, tal como</w:t>
      </w:r>
      <w:r>
        <w:rPr>
          <w:szCs w:val="22"/>
          <w:lang w:eastAsia="pt-PT"/>
        </w:rPr>
        <w:t xml:space="preserve"> o </w:t>
      </w:r>
      <w:r w:rsidRPr="00EB38C6">
        <w:rPr>
          <w:b/>
          <w:bCs/>
          <w:szCs w:val="22"/>
          <w:lang w:eastAsia="pt-PT"/>
        </w:rPr>
        <w:t>número de palavras diferentes</w:t>
      </w:r>
      <w:r>
        <w:rPr>
          <w:szCs w:val="22"/>
          <w:lang w:eastAsia="pt-PT"/>
        </w:rPr>
        <w:t xml:space="preserve"> </w:t>
      </w:r>
      <w:r w:rsidR="009D598C">
        <w:rPr>
          <w:szCs w:val="22"/>
          <w:lang w:eastAsia="pt-PT"/>
        </w:rPr>
        <w:t>entre o ficheiro recebido e o ficheiro original.</w:t>
      </w:r>
    </w:p>
    <w:p w14:paraId="697CCF7E" w14:textId="77777777" w:rsidR="00F62312" w:rsidRDefault="00F62312" w:rsidP="00F62312">
      <w:pPr>
        <w:rPr>
          <w:lang w:eastAsia="pt-PT"/>
        </w:rPr>
      </w:pPr>
    </w:p>
    <w:p w14:paraId="2585BAFA" w14:textId="6CDC506F" w:rsidR="00F62312" w:rsidRPr="00F62312" w:rsidRDefault="00B20CCE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sz w:val="28"/>
          <w:szCs w:val="28"/>
        </w:rPr>
      </w:pPr>
      <w:bookmarkStart w:id="2" w:name="_Toc167561264"/>
      <w:r>
        <w:rPr>
          <w:rFonts w:ascii="Calibri" w:eastAsia="SimHei" w:hAnsi="Calibri" w:cs="Times New Roman"/>
          <w:b/>
          <w:sz w:val="28"/>
          <w:szCs w:val="28"/>
        </w:rPr>
        <w:t>Ausência de códigos de controlo de erros</w:t>
      </w:r>
      <w:bookmarkEnd w:id="2"/>
    </w:p>
    <w:p w14:paraId="1662D254" w14:textId="62F5E6AA" w:rsidR="00F62312" w:rsidRDefault="00B20CCE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  <w:lang w:val="en-US"/>
        </w:rPr>
        <w:t>E</w:t>
      </w:r>
      <w:r w:rsidR="00F62312" w:rsidRPr="00F62312">
        <w:rPr>
          <w:rFonts w:ascii="Roboto" w:eastAsia="SimSun" w:hAnsi="Roboto" w:cs="Times New Roman"/>
          <w:szCs w:val="22"/>
          <w:lang w:val="en-US"/>
        </w:rPr>
        <w:t xml:space="preserve">sta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configuração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do BSC</w:t>
      </w:r>
      <w:r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F62312" w:rsidRPr="00F62312">
        <w:rPr>
          <w:rFonts w:ascii="Roboto" w:eastAsia="SimSun" w:hAnsi="Roboto" w:cs="Times New Roman"/>
          <w:szCs w:val="22"/>
          <w:lang w:val="en-US"/>
        </w:rPr>
        <w:t>tem</w:t>
      </w:r>
      <w:proofErr w:type="spellEnd"/>
      <w:r w:rsidR="00F62312" w:rsidRPr="00F62312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F62312" w:rsidRPr="00F62312">
        <w:rPr>
          <w:rFonts w:ascii="Roboto" w:eastAsia="SimSun" w:hAnsi="Roboto" w:cs="Times New Roman"/>
          <w:szCs w:val="22"/>
          <w:lang w:val="en-US"/>
        </w:rPr>
        <w:t>como</w:t>
      </w:r>
      <w:proofErr w:type="spellEnd"/>
      <w:r w:rsidR="00F62312" w:rsidRPr="00F62312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F62312" w:rsidRPr="00F62312">
        <w:rPr>
          <w:rFonts w:ascii="Roboto" w:eastAsia="SimSun" w:hAnsi="Roboto" w:cs="Times New Roman"/>
          <w:szCs w:val="22"/>
          <w:lang w:val="en-US"/>
        </w:rPr>
        <w:t>objetivo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9D598C">
        <w:rPr>
          <w:rFonts w:ascii="Roboto" w:eastAsia="SimSun" w:hAnsi="Roboto" w:cs="Times New Roman"/>
          <w:szCs w:val="22"/>
          <w:lang w:val="en-US"/>
        </w:rPr>
        <w:t>simular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a </w:t>
      </w:r>
      <w:proofErr w:type="spellStart"/>
      <w:r w:rsidR="009D598C">
        <w:rPr>
          <w:rFonts w:ascii="Roboto" w:eastAsia="SimSun" w:hAnsi="Roboto" w:cs="Times New Roman"/>
          <w:szCs w:val="22"/>
          <w:lang w:val="en-US"/>
        </w:rPr>
        <w:t>transmissão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de um </w:t>
      </w:r>
      <w:proofErr w:type="spellStart"/>
      <w:r w:rsidR="009D598C">
        <w:rPr>
          <w:rFonts w:ascii="Roboto" w:eastAsia="SimSun" w:hAnsi="Roboto" w:cs="Times New Roman"/>
          <w:szCs w:val="22"/>
          <w:lang w:val="en-US"/>
        </w:rPr>
        <w:t>ficheiro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com </w:t>
      </w:r>
      <w:proofErr w:type="gramStart"/>
      <w:r w:rsidR="009D598C">
        <w:rPr>
          <w:rFonts w:ascii="Roboto" w:eastAsia="SimSun" w:hAnsi="Roboto" w:cs="Times New Roman"/>
          <w:szCs w:val="22"/>
          <w:lang w:val="en-US"/>
        </w:rPr>
        <w:t>a</w:t>
      </w:r>
      <w:proofErr w:type="gramEnd"/>
      <w:r w:rsidR="009D598C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9D598C">
        <w:rPr>
          <w:rFonts w:ascii="Roboto" w:eastAsia="SimSun" w:hAnsi="Roboto" w:cs="Times New Roman"/>
          <w:szCs w:val="22"/>
          <w:lang w:val="en-US"/>
        </w:rPr>
        <w:t>obra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</w:t>
      </w:r>
      <w:r w:rsidR="009D598C" w:rsidRPr="00F62312">
        <w:rPr>
          <w:rFonts w:ascii="Roboto" w:eastAsia="SimSun" w:hAnsi="Roboto" w:cs="Times New Roman"/>
          <w:szCs w:val="22"/>
        </w:rPr>
        <w:t>“Alice e o País das Maravilhas”</w:t>
      </w:r>
      <w:r w:rsidR="009D598C">
        <w:rPr>
          <w:rFonts w:ascii="Roboto" w:eastAsia="SimSun" w:hAnsi="Roboto" w:cs="Times New Roman"/>
          <w:szCs w:val="22"/>
        </w:rPr>
        <w:t xml:space="preserve">, sujeita a erros de transmissão, </w:t>
      </w:r>
      <w:r w:rsidR="009D598C" w:rsidRPr="00EB38C6">
        <w:rPr>
          <w:rFonts w:ascii="Roboto" w:eastAsia="SimSun" w:hAnsi="Roboto" w:cs="Times New Roman"/>
          <w:b/>
          <w:bCs/>
          <w:szCs w:val="22"/>
        </w:rPr>
        <w:t>sem recorrer a nenhum código de controlo de erros</w:t>
      </w:r>
      <w:r w:rsidR="00F62312" w:rsidRPr="00F62312">
        <w:rPr>
          <w:rFonts w:ascii="Roboto" w:eastAsia="SimSun" w:hAnsi="Roboto" w:cs="Times New Roman"/>
          <w:szCs w:val="22"/>
        </w:rPr>
        <w:t>.</w:t>
      </w:r>
    </w:p>
    <w:p w14:paraId="5462C97F" w14:textId="77777777" w:rsidR="00C30051" w:rsidRDefault="00C30051" w:rsidP="00F62312">
      <w:pPr>
        <w:rPr>
          <w:rFonts w:ascii="Roboto" w:eastAsia="SimSun" w:hAnsi="Roboto" w:cs="Times New Roman"/>
          <w:szCs w:val="22"/>
        </w:rPr>
      </w:pPr>
    </w:p>
    <w:p w14:paraId="56DFE4FA" w14:textId="69B173EC" w:rsidR="00C30051" w:rsidRDefault="00C30051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Para a realização desta simulação recorreu-se a</w:t>
      </w:r>
      <w:r w:rsidR="00751A31">
        <w:rPr>
          <w:rFonts w:ascii="Roboto" w:eastAsia="SimSun" w:hAnsi="Roboto" w:cs="Times New Roman"/>
          <w:szCs w:val="22"/>
        </w:rPr>
        <w:t xml:space="preserve"> implementações realizadas no módulo anterior</w:t>
      </w:r>
      <w:r>
        <w:rPr>
          <w:rFonts w:ascii="Roboto" w:eastAsia="SimSun" w:hAnsi="Roboto" w:cs="Times New Roman"/>
          <w:szCs w:val="22"/>
        </w:rPr>
        <w:t>,</w:t>
      </w:r>
      <w:r w:rsidR="00751A31">
        <w:rPr>
          <w:rFonts w:ascii="Roboto" w:eastAsia="SimSun" w:hAnsi="Roboto" w:cs="Times New Roman"/>
          <w:szCs w:val="22"/>
        </w:rPr>
        <w:t xml:space="preserve"> nomeadamente, o BSC e a função de contagem de erros entre a sequência binária recebida e a sequência binária original.</w:t>
      </w:r>
    </w:p>
    <w:p w14:paraId="7021F287" w14:textId="77777777" w:rsidR="00751A31" w:rsidRDefault="00751A31" w:rsidP="00F62312">
      <w:pPr>
        <w:rPr>
          <w:rFonts w:ascii="Roboto" w:eastAsia="SimSun" w:hAnsi="Roboto" w:cs="Times New Roman"/>
          <w:szCs w:val="22"/>
        </w:rPr>
      </w:pPr>
    </w:p>
    <w:p w14:paraId="0AC0704B" w14:textId="4969C728" w:rsidR="00751A31" w:rsidRDefault="00751A31" w:rsidP="00F62312">
      <w:r>
        <w:rPr>
          <w:rFonts w:ascii="Roboto" w:eastAsia="SimSun" w:hAnsi="Roboto" w:cs="Times New Roman"/>
          <w:szCs w:val="22"/>
        </w:rPr>
        <w:t xml:space="preserve">A seguinte figura ilustra </w:t>
      </w:r>
      <w:r w:rsidR="00A54731">
        <w:t xml:space="preserve">os </w:t>
      </w:r>
      <w:r w:rsidR="00A54731">
        <w:t>resultados obtidos de</w:t>
      </w:r>
      <w:r w:rsidR="002E1BB2">
        <w:t xml:space="preserve"> 4 </w:t>
      </w:r>
      <w:r w:rsidR="00B15E09">
        <w:t xml:space="preserve">exemplos de </w:t>
      </w:r>
      <w:r w:rsidR="002E1BB2">
        <w:t>simulaç</w:t>
      </w:r>
      <w:r w:rsidR="00B15E09">
        <w:t>ão</w:t>
      </w:r>
      <w:r w:rsidR="002E1BB2">
        <w:t xml:space="preserve"> distint</w:t>
      </w:r>
      <w:r w:rsidR="00B15E09">
        <w:t>o</w:t>
      </w:r>
      <w:r w:rsidR="002E1BB2">
        <w:t xml:space="preserve">s com valores de </w:t>
      </w:r>
      <w:r w:rsidR="002E1BB2">
        <w:rPr>
          <w:i/>
          <w:iCs/>
        </w:rPr>
        <w:t>p</w:t>
      </w:r>
      <w:r w:rsidR="002E1BB2">
        <w:t xml:space="preserve"> iguais a 0,001; 0,01; 0,1 e 0,5</w:t>
      </w:r>
      <w:r w:rsidR="00A54731">
        <w:t>.</w:t>
      </w:r>
    </w:p>
    <w:p w14:paraId="63400DEF" w14:textId="77777777" w:rsidR="002E1BB2" w:rsidRDefault="00A54731" w:rsidP="002E1BB2">
      <w:pPr>
        <w:keepNext/>
        <w:jc w:val="center"/>
      </w:pPr>
      <w:r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5CB6487A" wp14:editId="6E09F810">
            <wp:extent cx="2922625" cy="2473037"/>
            <wp:effectExtent l="0" t="0" r="0" b="3810"/>
            <wp:docPr id="7341059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8" b="4086"/>
                    <a:stretch/>
                  </pic:blipFill>
                  <pic:spPr bwMode="auto">
                    <a:xfrm>
                      <a:off x="0" y="0"/>
                      <a:ext cx="3005548" cy="254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8674C" w14:textId="50929263" w:rsidR="00A54731" w:rsidRDefault="002E1BB2" w:rsidP="002E1BB2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15E09">
        <w:rPr>
          <w:noProof/>
        </w:rPr>
        <w:t>1</w:t>
      </w:r>
      <w:r>
        <w:fldChar w:fldCharType="end"/>
      </w:r>
      <w:r>
        <w:t xml:space="preserve"> - Resultados da simulação sem código de controlo de erros</w:t>
      </w:r>
    </w:p>
    <w:p w14:paraId="4E5A1170" w14:textId="3766ABBA" w:rsidR="002E1BB2" w:rsidRPr="002E1BB2" w:rsidRDefault="002E1BB2" w:rsidP="002E1BB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lastRenderedPageBreak/>
        <w:t>Uma vez que est</w:t>
      </w:r>
      <w:r w:rsidR="00795F86">
        <w:rPr>
          <w:rFonts w:ascii="Roboto" w:eastAsia="SimSun" w:hAnsi="Roboto" w:cs="Times New Roman"/>
          <w:szCs w:val="22"/>
        </w:rPr>
        <w:t>es</w:t>
      </w:r>
      <w:r>
        <w:rPr>
          <w:rFonts w:ascii="Roboto" w:eastAsia="SimSun" w:hAnsi="Roboto" w:cs="Times New Roman"/>
          <w:szCs w:val="22"/>
        </w:rPr>
        <w:t xml:space="preserve"> </w:t>
      </w:r>
      <w:r w:rsidR="00795F86">
        <w:rPr>
          <w:rFonts w:ascii="Roboto" w:eastAsia="SimSun" w:hAnsi="Roboto" w:cs="Times New Roman"/>
          <w:szCs w:val="22"/>
        </w:rPr>
        <w:t xml:space="preserve">exemplos de simulação </w:t>
      </w:r>
      <w:r>
        <w:rPr>
          <w:rFonts w:ascii="Roboto" w:eastAsia="SimSun" w:hAnsi="Roboto" w:cs="Times New Roman"/>
          <w:szCs w:val="22"/>
        </w:rPr>
        <w:t>não recorre</w:t>
      </w:r>
      <w:r w:rsidR="00795F86">
        <w:rPr>
          <w:rFonts w:ascii="Roboto" w:eastAsia="SimSun" w:hAnsi="Roboto" w:cs="Times New Roman"/>
          <w:szCs w:val="22"/>
        </w:rPr>
        <w:t>m</w:t>
      </w:r>
      <w:r>
        <w:rPr>
          <w:rFonts w:ascii="Roboto" w:eastAsia="SimSun" w:hAnsi="Roboto" w:cs="Times New Roman"/>
          <w:szCs w:val="22"/>
        </w:rPr>
        <w:t xml:space="preserve"> a nenhum código de controlo de erros, não existe valor</w:t>
      </w:r>
      <w:r w:rsidR="00795F86">
        <w:rPr>
          <w:rFonts w:ascii="Roboto" w:eastAsia="SimSun" w:hAnsi="Roboto" w:cs="Times New Roman"/>
          <w:szCs w:val="22"/>
        </w:rPr>
        <w:t xml:space="preserve"> de BER’ a ser apresentado.</w:t>
      </w:r>
    </w:p>
    <w:p w14:paraId="02EEAE9E" w14:textId="77777777" w:rsidR="00795F86" w:rsidRDefault="00795F86" w:rsidP="00795F86">
      <w:pPr>
        <w:rPr>
          <w:rFonts w:ascii="Roboto" w:eastAsia="SimSun" w:hAnsi="Roboto" w:cs="Times New Roman"/>
          <w:szCs w:val="22"/>
        </w:rPr>
      </w:pPr>
    </w:p>
    <w:p w14:paraId="18D9B481" w14:textId="3A4A1322" w:rsidR="00795F86" w:rsidRDefault="00795F86" w:rsidP="00795F8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Ao observarmos a imagem, é possível compreender que quanto maior for o valor de </w:t>
      </w:r>
      <w:r>
        <w:rPr>
          <w:rFonts w:ascii="Roboto" w:eastAsia="SimSun" w:hAnsi="Roboto" w:cs="Times New Roman"/>
          <w:i/>
          <w:iCs/>
          <w:szCs w:val="22"/>
        </w:rPr>
        <w:t>p</w:t>
      </w:r>
      <w:r>
        <w:rPr>
          <w:rFonts w:ascii="Roboto" w:eastAsia="SimSun" w:hAnsi="Roboto" w:cs="Times New Roman"/>
          <w:szCs w:val="22"/>
        </w:rPr>
        <w:t xml:space="preserve">, ou seja, o BER do nosso </w:t>
      </w:r>
      <w:r w:rsidR="00B15E09">
        <w:rPr>
          <w:rFonts w:ascii="Roboto" w:eastAsia="SimSun" w:hAnsi="Roboto" w:cs="Times New Roman"/>
          <w:szCs w:val="22"/>
        </w:rPr>
        <w:t>BSC</w:t>
      </w:r>
      <w:r>
        <w:rPr>
          <w:rFonts w:ascii="Roboto" w:eastAsia="SimSun" w:hAnsi="Roboto" w:cs="Times New Roman"/>
          <w:szCs w:val="22"/>
        </w:rPr>
        <w:t>, maior será o número de erros observados</w:t>
      </w:r>
      <w:r>
        <w:rPr>
          <w:rFonts w:ascii="Roboto" w:eastAsia="SimSun" w:hAnsi="Roboto" w:cs="Times New Roman"/>
          <w:szCs w:val="22"/>
        </w:rPr>
        <w:t xml:space="preserve"> no ficheiro</w:t>
      </w:r>
      <w:r>
        <w:rPr>
          <w:rFonts w:ascii="Roboto" w:eastAsia="SimSun" w:hAnsi="Roboto" w:cs="Times New Roman"/>
          <w:szCs w:val="22"/>
        </w:rPr>
        <w:t>.</w:t>
      </w:r>
    </w:p>
    <w:p w14:paraId="2138D8F2" w14:textId="2933B7A2" w:rsidR="00795F86" w:rsidRDefault="00795F86" w:rsidP="00795F86">
      <w:pPr>
        <w:rPr>
          <w:rFonts w:ascii="Roboto" w:eastAsia="SimSun" w:hAnsi="Roboto" w:cs="Times New Roman"/>
          <w:szCs w:val="22"/>
        </w:rPr>
      </w:pPr>
    </w:p>
    <w:p w14:paraId="0B39458E" w14:textId="67215F8C" w:rsidR="00795F86" w:rsidRDefault="00795F86" w:rsidP="00795F8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As seguintes figuras mostram </w:t>
      </w:r>
      <w:r w:rsidR="00B15E09">
        <w:rPr>
          <w:rFonts w:ascii="Roboto" w:eastAsia="SimSun" w:hAnsi="Roboto" w:cs="Times New Roman"/>
          <w:szCs w:val="22"/>
        </w:rPr>
        <w:t>um</w:t>
      </w:r>
      <w:r>
        <w:rPr>
          <w:rFonts w:ascii="Roboto" w:eastAsia="SimSun" w:hAnsi="Roboto" w:cs="Times New Roman"/>
          <w:szCs w:val="22"/>
        </w:rPr>
        <w:t xml:space="preserve"> </w:t>
      </w:r>
      <w:r w:rsidR="00B15E09">
        <w:rPr>
          <w:rFonts w:ascii="Roboto" w:eastAsia="SimSun" w:hAnsi="Roboto" w:cs="Times New Roman"/>
          <w:szCs w:val="22"/>
        </w:rPr>
        <w:t xml:space="preserve">excerto </w:t>
      </w:r>
      <w:r>
        <w:rPr>
          <w:rFonts w:ascii="Roboto" w:eastAsia="SimSun" w:hAnsi="Roboto" w:cs="Times New Roman"/>
          <w:szCs w:val="22"/>
        </w:rPr>
        <w:t xml:space="preserve">dos ficheiros resultantes dos exemplos de transmissão, sujeita a erros, do ficheiro com a obra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>, pelo nosso BSC.</w:t>
      </w:r>
    </w:p>
    <w:p w14:paraId="67503A1A" w14:textId="77777777" w:rsidR="00795F86" w:rsidRDefault="00795F86" w:rsidP="00795F86">
      <w:pPr>
        <w:keepNext/>
        <w:jc w:val="center"/>
      </w:pPr>
      <w:r w:rsidRPr="00795F86">
        <w:rPr>
          <w:rFonts w:ascii="Roboto" w:eastAsia="SimSun" w:hAnsi="Roboto" w:cs="Times New Roman"/>
          <w:szCs w:val="22"/>
        </w:rPr>
        <w:drawing>
          <wp:inline distT="0" distB="0" distL="0" distR="0" wp14:anchorId="460AD34E" wp14:editId="68FF3F02">
            <wp:extent cx="5400040" cy="931545"/>
            <wp:effectExtent l="0" t="0" r="0" b="1905"/>
            <wp:docPr id="1478882135" name="Imagem 1" descr="Uma imagem com texto, Tipo de letra, captura de ecr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82135" name="Imagem 1" descr="Uma imagem com texto, Tipo de letra, captura de ecrã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3E15" w14:textId="42DB9748" w:rsidR="00795F86" w:rsidRDefault="00795F86" w:rsidP="00795F86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15E09">
        <w:rPr>
          <w:noProof/>
        </w:rPr>
        <w:t>2</w:t>
      </w:r>
      <w:r>
        <w:fldChar w:fldCharType="end"/>
      </w:r>
      <w:r>
        <w:t xml:space="preserve"> - </w:t>
      </w:r>
      <w:r w:rsidR="00B15E09">
        <w:t>Excerto</w:t>
      </w:r>
      <w:r>
        <w:t xml:space="preserve"> do ficheiro resultante de uma transmissão</w:t>
      </w:r>
      <w:r w:rsidR="00B15E09">
        <w:t xml:space="preserve"> ausente de controlo de erros</w:t>
      </w:r>
      <w:r>
        <w:t xml:space="preserve"> com BER = 0,001</w:t>
      </w:r>
    </w:p>
    <w:p w14:paraId="7EE3070E" w14:textId="77777777" w:rsidR="00795F86" w:rsidRDefault="00795F86" w:rsidP="00795F86">
      <w:pPr>
        <w:rPr>
          <w:rFonts w:ascii="Roboto" w:eastAsia="SimSun" w:hAnsi="Roboto" w:cs="Times New Roman"/>
          <w:szCs w:val="22"/>
        </w:rPr>
      </w:pPr>
    </w:p>
    <w:p w14:paraId="66353978" w14:textId="77777777" w:rsidR="00B15E09" w:rsidRDefault="00B15E09" w:rsidP="00B15E09">
      <w:pPr>
        <w:keepNext/>
        <w:jc w:val="center"/>
      </w:pPr>
      <w:r w:rsidRPr="00B15E09">
        <w:rPr>
          <w:rFonts w:ascii="Roboto" w:eastAsia="SimSun" w:hAnsi="Roboto" w:cs="Times New Roman"/>
          <w:szCs w:val="22"/>
        </w:rPr>
        <w:drawing>
          <wp:inline distT="0" distB="0" distL="0" distR="0" wp14:anchorId="17C53B4F" wp14:editId="4B93051E">
            <wp:extent cx="5400040" cy="859790"/>
            <wp:effectExtent l="0" t="0" r="0" b="0"/>
            <wp:docPr id="154860976" name="Imagem 1" descr="Uma imagem com texto, Tipo de letra, captura de ecrã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0976" name="Imagem 1" descr="Uma imagem com texto, Tipo de letra, captura de ecrã, informaçã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DB78" w14:textId="36538E66" w:rsidR="00A54731" w:rsidRDefault="00B15E09" w:rsidP="00B15E09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Excerto do ficheiro resultante de uma transmissão </w:t>
      </w:r>
      <w:r>
        <w:t>ausente de controlo de erros</w:t>
      </w:r>
      <w:r>
        <w:t xml:space="preserve"> com BER = 0,01</w:t>
      </w:r>
    </w:p>
    <w:p w14:paraId="3EFA296B" w14:textId="77777777" w:rsidR="00A54731" w:rsidRDefault="00A54731" w:rsidP="00F62312">
      <w:pPr>
        <w:ind w:firstLine="567"/>
        <w:rPr>
          <w:rFonts w:ascii="Roboto" w:eastAsia="SimSun" w:hAnsi="Roboto" w:cs="Times New Roman"/>
          <w:szCs w:val="22"/>
        </w:rPr>
      </w:pPr>
    </w:p>
    <w:p w14:paraId="4C55C772" w14:textId="77777777" w:rsidR="00B15E09" w:rsidRDefault="00B15E09" w:rsidP="00B15E09">
      <w:pPr>
        <w:keepNext/>
        <w:jc w:val="center"/>
      </w:pPr>
      <w:r w:rsidRPr="00B15E09">
        <w:rPr>
          <w:rFonts w:ascii="Roboto" w:eastAsia="SimSun" w:hAnsi="Roboto" w:cs="Times New Roman"/>
          <w:szCs w:val="22"/>
        </w:rPr>
        <w:drawing>
          <wp:inline distT="0" distB="0" distL="0" distR="0" wp14:anchorId="6167B955" wp14:editId="620D2ADB">
            <wp:extent cx="5400040" cy="544830"/>
            <wp:effectExtent l="0" t="0" r="0" b="7620"/>
            <wp:docPr id="20612796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796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7789" w14:textId="52617574" w:rsidR="00A54731" w:rsidRDefault="00B15E09" w:rsidP="00B15E09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– Excerto do ficheiro resultante de uma transmissão </w:t>
      </w:r>
      <w:r>
        <w:t>ausente de controlo de erros</w:t>
      </w:r>
      <w:r>
        <w:t xml:space="preserve"> com BER = 0,1</w:t>
      </w:r>
    </w:p>
    <w:p w14:paraId="228793CC" w14:textId="77777777" w:rsidR="00A54731" w:rsidRDefault="00A54731" w:rsidP="00F62312">
      <w:pPr>
        <w:ind w:firstLine="567"/>
        <w:rPr>
          <w:rFonts w:ascii="Roboto" w:eastAsia="SimSun" w:hAnsi="Roboto" w:cs="Times New Roman"/>
          <w:szCs w:val="22"/>
        </w:rPr>
      </w:pPr>
    </w:p>
    <w:p w14:paraId="7F187549" w14:textId="77777777" w:rsidR="00B15E09" w:rsidRDefault="00B15E09" w:rsidP="00B15E09">
      <w:pPr>
        <w:keepNext/>
        <w:jc w:val="center"/>
      </w:pPr>
      <w:r w:rsidRPr="00B15E09">
        <w:rPr>
          <w:rFonts w:ascii="Roboto" w:eastAsia="SimSun" w:hAnsi="Roboto" w:cs="Times New Roman"/>
          <w:szCs w:val="22"/>
        </w:rPr>
        <w:drawing>
          <wp:inline distT="0" distB="0" distL="0" distR="0" wp14:anchorId="2759D0E3" wp14:editId="1715B0EE">
            <wp:extent cx="5400040" cy="1210945"/>
            <wp:effectExtent l="0" t="0" r="0" b="8255"/>
            <wp:docPr id="1325536124" name="Imagem 1" descr="Uma imagem com texto, captura de ecrã, Tipo de letra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36124" name="Imagem 1" descr="Uma imagem com texto, captura de ecrã, Tipo de letra, informaçã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3D5B" w14:textId="035D2F3C" w:rsidR="00A54731" w:rsidRDefault="00B15E09" w:rsidP="00B15E09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Excerto do ficheiro resultante de uma transmissão ausente de controlo de erros com BER = 0,5</w:t>
      </w:r>
    </w:p>
    <w:p w14:paraId="6F847DA5" w14:textId="77777777" w:rsidR="00A54731" w:rsidRDefault="00A54731" w:rsidP="00F62312">
      <w:pPr>
        <w:ind w:firstLine="567"/>
        <w:rPr>
          <w:rFonts w:ascii="Roboto" w:eastAsia="SimSun" w:hAnsi="Roboto" w:cs="Times New Roman"/>
          <w:szCs w:val="22"/>
        </w:rPr>
      </w:pPr>
    </w:p>
    <w:p w14:paraId="5075EB9D" w14:textId="12DEF0D1" w:rsidR="00F62312" w:rsidRPr="00F62312" w:rsidRDefault="00F62312" w:rsidP="00EB38C6">
      <w:pPr>
        <w:rPr>
          <w:rFonts w:ascii="Roboto" w:eastAsia="SimSun" w:hAnsi="Roboto" w:cs="Times New Roman"/>
          <w:szCs w:val="22"/>
        </w:rPr>
      </w:pPr>
    </w:p>
    <w:p w14:paraId="6CBFB14C" w14:textId="5FE5EEC4" w:rsidR="00F62312" w:rsidRPr="00F62312" w:rsidRDefault="00C47FD7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color w:val="000000" w:themeColor="text1"/>
          <w:sz w:val="28"/>
          <w:szCs w:val="26"/>
        </w:rPr>
      </w:pPr>
      <w:r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lastRenderedPageBreak/>
        <w:t>Código de repetição</w:t>
      </w:r>
    </w:p>
    <w:p w14:paraId="591A8693" w14:textId="56F82C70" w:rsidR="00C47FD7" w:rsidRDefault="00F62312" w:rsidP="00C47FD7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O objetivo desta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configuração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do BSC</w:t>
      </w:r>
      <w:r w:rsidR="00C47FD7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consiste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em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,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novamente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>,</w:t>
      </w:r>
      <w:r w:rsidR="00C47FD7">
        <w:rPr>
          <w:rFonts w:ascii="Roboto" w:eastAsia="SimSun" w:hAnsi="Roboto" w:cs="Times New Roman"/>
          <w:szCs w:val="22"/>
          <w:lang w:val="en-US"/>
        </w:rPr>
        <w:t xml:space="preserve"> simu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lar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a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transmissão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da obr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a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</w:t>
      </w:r>
      <w:r w:rsidR="00C47FD7" w:rsidRPr="00F62312">
        <w:rPr>
          <w:rFonts w:ascii="Roboto" w:eastAsia="SimSun" w:hAnsi="Roboto" w:cs="Times New Roman"/>
          <w:szCs w:val="22"/>
        </w:rPr>
        <w:t>“Alice e o País das Maravilhas”</w:t>
      </w:r>
      <w:r w:rsidR="00C47FD7">
        <w:rPr>
          <w:rFonts w:ascii="Roboto" w:eastAsia="SimSun" w:hAnsi="Roboto" w:cs="Times New Roman"/>
          <w:szCs w:val="22"/>
        </w:rPr>
        <w:t xml:space="preserve">, 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>recorre</w:t>
      </w:r>
      <w:r w:rsidR="00C47FD7">
        <w:rPr>
          <w:rFonts w:ascii="Roboto" w:eastAsia="SimSun" w:hAnsi="Roboto" w:cs="Times New Roman"/>
          <w:b/>
          <w:bCs/>
          <w:szCs w:val="22"/>
        </w:rPr>
        <w:t>ndo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 xml:space="preserve"> a</w:t>
      </w:r>
      <w:r w:rsidR="00C47FD7">
        <w:rPr>
          <w:rFonts w:ascii="Roboto" w:eastAsia="SimSun" w:hAnsi="Roboto" w:cs="Times New Roman"/>
          <w:b/>
          <w:bCs/>
          <w:szCs w:val="22"/>
        </w:rPr>
        <w:t>o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 xml:space="preserve"> código de </w:t>
      </w:r>
      <w:r w:rsidR="00C47FD7">
        <w:rPr>
          <w:rFonts w:ascii="Roboto" w:eastAsia="SimSun" w:hAnsi="Roboto" w:cs="Times New Roman"/>
          <w:b/>
          <w:bCs/>
          <w:szCs w:val="22"/>
        </w:rPr>
        <w:t>repetição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 xml:space="preserve"> </w:t>
      </w:r>
      <w:r w:rsidR="00C47FD7">
        <w:rPr>
          <w:rFonts w:ascii="Roboto" w:eastAsia="SimSun" w:hAnsi="Roboto" w:cs="Times New Roman"/>
          <w:b/>
          <w:bCs/>
          <w:szCs w:val="22"/>
        </w:rPr>
        <w:t xml:space="preserve">em modo de </w:t>
      </w:r>
      <w:r w:rsidR="00C47FD7" w:rsidRPr="00C47FD7">
        <w:rPr>
          <w:rFonts w:ascii="Roboto" w:eastAsia="SimSun" w:hAnsi="Roboto" w:cs="Times New Roman"/>
          <w:b/>
          <w:bCs/>
          <w:szCs w:val="22"/>
        </w:rPr>
        <w:t>correção</w:t>
      </w:r>
      <w:r w:rsidR="00C47FD7">
        <w:rPr>
          <w:rFonts w:ascii="Roboto" w:eastAsia="SimSun" w:hAnsi="Roboto" w:cs="Times New Roman"/>
          <w:szCs w:val="22"/>
        </w:rPr>
        <w:t>, como forma de deteção e correção de erros durante a transmissão</w:t>
      </w:r>
      <w:r w:rsidR="00C47FD7" w:rsidRPr="00F62312">
        <w:rPr>
          <w:rFonts w:ascii="Roboto" w:eastAsia="SimSun" w:hAnsi="Roboto" w:cs="Times New Roman"/>
          <w:szCs w:val="22"/>
        </w:rPr>
        <w:t>.</w:t>
      </w:r>
    </w:p>
    <w:p w14:paraId="11019744" w14:textId="69A99CA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</w:p>
    <w:p w14:paraId="0514B97D" w14:textId="77777777" w:rsidR="00F62312" w:rsidRDefault="00F62312" w:rsidP="00F62312">
      <w:pPr>
        <w:rPr>
          <w:rFonts w:ascii="Roboto" w:eastAsia="SimSun" w:hAnsi="Roboto" w:cs="Times New Roman"/>
          <w:szCs w:val="22"/>
        </w:rPr>
      </w:pPr>
    </w:p>
    <w:p w14:paraId="1EDD0165" w14:textId="77777777" w:rsidR="00014640" w:rsidRDefault="00014640" w:rsidP="00F62312">
      <w:pPr>
        <w:rPr>
          <w:rFonts w:ascii="Roboto" w:eastAsia="SimSun" w:hAnsi="Roboto" w:cs="Times New Roman"/>
          <w:szCs w:val="22"/>
        </w:rPr>
      </w:pPr>
    </w:p>
    <w:p w14:paraId="3B255F8F" w14:textId="77777777" w:rsidR="00014640" w:rsidRPr="00F62312" w:rsidRDefault="00014640" w:rsidP="00F62312">
      <w:pPr>
        <w:rPr>
          <w:rFonts w:ascii="Roboto" w:eastAsia="SimSun" w:hAnsi="Roboto" w:cs="Times New Roman"/>
          <w:szCs w:val="22"/>
        </w:rPr>
      </w:pPr>
    </w:p>
    <w:p w14:paraId="071CA337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Exemplo de chamada à função:</w:t>
      </w:r>
    </w:p>
    <w:p w14:paraId="70AE2E4C" w14:textId="77777777" w:rsidR="00F62312" w:rsidRPr="00F62312" w:rsidRDefault="00F62312" w:rsidP="00F62312">
      <w:pPr>
        <w:ind w:firstLine="567"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Parâmetros:</w:t>
      </w:r>
    </w:p>
    <w:p w14:paraId="65331816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Número de termos a representar (N)</w:t>
      </w:r>
      <w:r w:rsidRPr="00F62312">
        <w:rPr>
          <w:rFonts w:ascii="Roboto" w:eastAsia="SimSun" w:hAnsi="Roboto" w:cs="Times New Roman"/>
          <w:szCs w:val="22"/>
        </w:rPr>
        <w:t>: 16</w:t>
      </w:r>
    </w:p>
    <w:p w14:paraId="742FF535" w14:textId="77777777" w:rsidR="00F62312" w:rsidRPr="00F62312" w:rsidRDefault="00F62312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6EDEDDB3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 xml:space="preserve">Resultados Teóricos: </w:t>
      </w:r>
      <w:r w:rsidRPr="00F62312">
        <w:rPr>
          <w:rFonts w:ascii="Roboto" w:eastAsia="SimSun" w:hAnsi="Roboto" w:cs="Times New Roman"/>
          <w:szCs w:val="22"/>
        </w:rPr>
        <w:t xml:space="preserve">Sendo que N é 16, então a função deverá imprimir na consola os 16 primeiros termos da sequência de </w:t>
      </w:r>
      <w:proofErr w:type="spellStart"/>
      <w:r w:rsidRPr="00F62312">
        <w:rPr>
          <w:rFonts w:ascii="Roboto" w:eastAsia="SimSun" w:hAnsi="Roboto" w:cs="Times New Roman"/>
          <w:szCs w:val="22"/>
        </w:rPr>
        <w:t>Fibonacci</w:t>
      </w:r>
      <w:proofErr w:type="spellEnd"/>
      <w:r w:rsidRPr="00F62312">
        <w:rPr>
          <w:rFonts w:ascii="Roboto" w:eastAsia="SimSun" w:hAnsi="Roboto" w:cs="Times New Roman"/>
          <w:szCs w:val="22"/>
        </w:rPr>
        <w:t>, que são: 0, 1, 1, 2, 3, 5, 8, 13, 21, 34, 55, 89, 144, 233, 377, 610.</w:t>
      </w:r>
    </w:p>
    <w:p w14:paraId="76EC0825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580177D7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Com isto, podemos verificar os </w:t>
      </w:r>
      <w:r w:rsidRPr="00F62312">
        <w:rPr>
          <w:rFonts w:ascii="Roboto" w:eastAsia="SimSun" w:hAnsi="Roboto" w:cs="Times New Roman"/>
          <w:b/>
          <w:bCs/>
          <w:szCs w:val="22"/>
        </w:rPr>
        <w:t xml:space="preserve">resultados experimentais </w:t>
      </w:r>
      <w:r w:rsidRPr="00F62312">
        <w:rPr>
          <w:rFonts w:ascii="Roboto" w:eastAsia="SimSun" w:hAnsi="Roboto" w:cs="Times New Roman"/>
          <w:szCs w:val="22"/>
        </w:rPr>
        <w:t xml:space="preserve">representados por meio da </w:t>
      </w:r>
      <w:r w:rsidRPr="00F62312">
        <w:rPr>
          <w:rFonts w:ascii="Roboto" w:eastAsia="SimSun" w:hAnsi="Roboto" w:cs="Times New Roman"/>
          <w:b/>
          <w:bCs/>
          <w:szCs w:val="22"/>
        </w:rPr>
        <w:t>Figura 2</w:t>
      </w:r>
      <w:r w:rsidRPr="00F62312">
        <w:rPr>
          <w:rFonts w:ascii="Roboto" w:eastAsia="SimSun" w:hAnsi="Roboto" w:cs="Times New Roman"/>
          <w:szCs w:val="22"/>
        </w:rPr>
        <w:t>, que ilustra os valores efetivos retornados pela nossa função.</w:t>
      </w:r>
    </w:p>
    <w:p w14:paraId="53D34028" w14:textId="77777777" w:rsidR="006B7D9B" w:rsidRDefault="00F62312" w:rsidP="006B7D9B">
      <w:pPr>
        <w:keepNext/>
        <w:jc w:val="center"/>
      </w:pPr>
      <w:r w:rsidRPr="00F62312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08FC7AE2" wp14:editId="5902F496">
            <wp:extent cx="5394960" cy="167640"/>
            <wp:effectExtent l="0" t="0" r="0" b="3810"/>
            <wp:docPr id="1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E342D" w14:textId="3E5604D7" w:rsidR="00F62312" w:rsidRPr="006B7D9B" w:rsidRDefault="006B7D9B" w:rsidP="006B7D9B">
      <w:pPr>
        <w:pStyle w:val="Legenda"/>
        <w:rPr>
          <w:rFonts w:ascii="Roboto" w:eastAsia="SimSun" w:hAnsi="Roboto" w:cs="Times New Roman"/>
        </w:rPr>
      </w:pPr>
      <w:bookmarkStart w:id="3" w:name="_Toc16463023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15E09">
        <w:rPr>
          <w:noProof/>
        </w:rPr>
        <w:t>7</w:t>
      </w:r>
      <w:r>
        <w:fldChar w:fldCharType="end"/>
      </w:r>
      <w:r>
        <w:t xml:space="preserve"> - </w:t>
      </w:r>
      <w:r w:rsidRPr="006B7D9B">
        <w:t xml:space="preserve">16 primeiros termos da sequência de </w:t>
      </w:r>
      <w:proofErr w:type="spellStart"/>
      <w:r w:rsidRPr="006B7D9B">
        <w:t>Fibonacci</w:t>
      </w:r>
      <w:bookmarkEnd w:id="3"/>
      <w:proofErr w:type="spellEnd"/>
    </w:p>
    <w:p w14:paraId="64845B11" w14:textId="77777777" w:rsidR="00F62312" w:rsidRPr="00F62312" w:rsidRDefault="00F62312" w:rsidP="00F62312">
      <w:pPr>
        <w:jc w:val="center"/>
        <w:rPr>
          <w:rFonts w:ascii="Roboto" w:eastAsia="SimSun" w:hAnsi="Roboto" w:cs="Times New Roman"/>
          <w:b/>
          <w:bCs/>
          <w:szCs w:val="22"/>
        </w:rPr>
      </w:pPr>
    </w:p>
    <w:p w14:paraId="43C6AAE3" w14:textId="4E2B3923" w:rsidR="00F62312" w:rsidRPr="00F62312" w:rsidRDefault="00F62312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color w:val="000000" w:themeColor="text1"/>
          <w:sz w:val="28"/>
          <w:szCs w:val="26"/>
        </w:rPr>
      </w:pPr>
      <w:bookmarkStart w:id="4" w:name="_Toc167561266"/>
      <w:r w:rsidRPr="00F62312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Função de Ocorrência de Símbolos</w:t>
      </w:r>
      <w:bookmarkEnd w:id="4"/>
    </w:p>
    <w:p w14:paraId="3796AEEA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Esta função visa a calcular a </w:t>
      </w:r>
      <w:r w:rsidRPr="00F62312">
        <w:rPr>
          <w:rFonts w:ascii="Roboto" w:eastAsia="SimSun" w:hAnsi="Roboto" w:cs="Times New Roman"/>
          <w:b/>
          <w:bCs/>
          <w:szCs w:val="22"/>
        </w:rPr>
        <w:t>frequência de ocorrência de um único símbolo</w:t>
      </w:r>
      <w:r w:rsidRPr="00F62312">
        <w:rPr>
          <w:rFonts w:ascii="Roboto" w:eastAsia="SimSun" w:hAnsi="Roboto" w:cs="Times New Roman"/>
          <w:szCs w:val="22"/>
        </w:rPr>
        <w:t xml:space="preserve"> em um ficheiro, retornando -1 no caso do ficheiro escolhido não apresentar nenhuma ocorrência do símbolo.</w:t>
      </w:r>
    </w:p>
    <w:p w14:paraId="2AC128CA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</w:p>
    <w:p w14:paraId="4F46A8CB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Exemplo de chamada à função com sucesso:</w:t>
      </w:r>
    </w:p>
    <w:p w14:paraId="64C664A9" w14:textId="77777777" w:rsidR="00F62312" w:rsidRPr="00F62312" w:rsidRDefault="00F62312" w:rsidP="00F62312">
      <w:pPr>
        <w:ind w:firstLine="567"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Parâmetros:</w:t>
      </w:r>
    </w:p>
    <w:p w14:paraId="2A109D55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Símbolo cuja frequência de ocorrência vai ser calculada (</w:t>
      </w:r>
      <w:proofErr w:type="spellStart"/>
      <w:r w:rsidRPr="00F62312">
        <w:rPr>
          <w:rFonts w:ascii="Roboto" w:eastAsia="SimSun" w:hAnsi="Roboto" w:cs="Times New Roman"/>
          <w:b/>
          <w:bCs/>
          <w:szCs w:val="22"/>
        </w:rPr>
        <w:t>symbol</w:t>
      </w:r>
      <w:proofErr w:type="spellEnd"/>
      <w:r w:rsidRPr="00F62312">
        <w:rPr>
          <w:rFonts w:ascii="Roboto" w:eastAsia="SimSun" w:hAnsi="Roboto" w:cs="Times New Roman"/>
          <w:b/>
          <w:bCs/>
          <w:szCs w:val="22"/>
        </w:rPr>
        <w:t>)</w:t>
      </w:r>
      <w:r w:rsidRPr="00F62312">
        <w:rPr>
          <w:rFonts w:ascii="Roboto" w:eastAsia="SimSun" w:hAnsi="Roboto" w:cs="Times New Roman"/>
          <w:szCs w:val="22"/>
        </w:rPr>
        <w:t>: ‘s’</w:t>
      </w:r>
    </w:p>
    <w:p w14:paraId="5A709BF8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 xml:space="preserve">Ficheiro no qual o cálculo vai ser efetuado: </w:t>
      </w:r>
      <w:r w:rsidRPr="00F62312">
        <w:rPr>
          <w:rFonts w:ascii="Roboto" w:eastAsia="SimSun" w:hAnsi="Roboto" w:cs="Times New Roman"/>
          <w:szCs w:val="22"/>
        </w:rPr>
        <w:t>“alice29.txt”</w:t>
      </w:r>
    </w:p>
    <w:p w14:paraId="2D1C6DFC" w14:textId="77777777" w:rsidR="00F62312" w:rsidRPr="00F62312" w:rsidRDefault="00F62312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36B41DCF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Resultados Teóricos:</w:t>
      </w:r>
      <w:r w:rsidRPr="00F62312">
        <w:rPr>
          <w:rFonts w:ascii="Roboto" w:eastAsia="SimSun" w:hAnsi="Roboto" w:cs="Times New Roman"/>
          <w:szCs w:val="22"/>
        </w:rPr>
        <w:t xml:space="preserve"> Uma vez que o ficheiro escolhido consiste na famosa obra infantil “Alice no País das Maravilhas”, é possível concluir que o símbolo </w:t>
      </w:r>
      <w:proofErr w:type="gramStart"/>
      <w:r w:rsidRPr="00F62312">
        <w:rPr>
          <w:rFonts w:ascii="Roboto" w:eastAsia="SimSun" w:hAnsi="Roboto" w:cs="Times New Roman"/>
          <w:szCs w:val="22"/>
        </w:rPr>
        <w:t>‘s’</w:t>
      </w:r>
      <w:proofErr w:type="gramEnd"/>
      <w:r w:rsidRPr="00F62312">
        <w:rPr>
          <w:rFonts w:ascii="Roboto" w:eastAsia="SimSun" w:hAnsi="Roboto" w:cs="Times New Roman"/>
          <w:szCs w:val="22"/>
        </w:rPr>
        <w:t xml:space="preserve"> irá ocorrer pelo menos 1 vez.</w:t>
      </w:r>
    </w:p>
    <w:p w14:paraId="36E8700E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0E1FAB78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Com isto, podemos verificar os </w:t>
      </w:r>
      <w:r w:rsidRPr="00F62312">
        <w:rPr>
          <w:rFonts w:ascii="Roboto" w:eastAsia="SimSun" w:hAnsi="Roboto" w:cs="Times New Roman"/>
          <w:b/>
          <w:bCs/>
          <w:szCs w:val="22"/>
        </w:rPr>
        <w:t xml:space="preserve">resultados experimentais </w:t>
      </w:r>
      <w:r w:rsidRPr="00F62312">
        <w:rPr>
          <w:rFonts w:ascii="Roboto" w:eastAsia="SimSun" w:hAnsi="Roboto" w:cs="Times New Roman"/>
          <w:szCs w:val="22"/>
        </w:rPr>
        <w:t xml:space="preserve">representados por meio da </w:t>
      </w:r>
      <w:r w:rsidRPr="00F62312">
        <w:rPr>
          <w:rFonts w:ascii="Roboto" w:eastAsia="SimSun" w:hAnsi="Roboto" w:cs="Times New Roman"/>
          <w:b/>
          <w:bCs/>
          <w:szCs w:val="22"/>
        </w:rPr>
        <w:t>Figura 3</w:t>
      </w:r>
      <w:r w:rsidRPr="00F62312">
        <w:rPr>
          <w:rFonts w:ascii="Roboto" w:eastAsia="SimSun" w:hAnsi="Roboto" w:cs="Times New Roman"/>
          <w:szCs w:val="22"/>
        </w:rPr>
        <w:t>, que ilustra o número de ocorrências do símbolo escolhido.</w:t>
      </w:r>
    </w:p>
    <w:p w14:paraId="4808E2AD" w14:textId="77777777" w:rsidR="006B7D9B" w:rsidRDefault="00F62312" w:rsidP="006B7D9B">
      <w:pPr>
        <w:keepNext/>
        <w:ind w:left="567"/>
        <w:jc w:val="center"/>
      </w:pPr>
      <w:r w:rsidRPr="00F62312">
        <w:rPr>
          <w:rFonts w:ascii="Roboto" w:eastAsia="SimSun" w:hAnsi="Roboto" w:cs="Times New Roman"/>
          <w:noProof/>
          <w:szCs w:val="22"/>
        </w:rPr>
        <w:lastRenderedPageBreak/>
        <w:drawing>
          <wp:inline distT="0" distB="0" distL="0" distR="0" wp14:anchorId="616E1013" wp14:editId="566B818B">
            <wp:extent cx="2727960" cy="274320"/>
            <wp:effectExtent l="0" t="0" r="0" b="0"/>
            <wp:docPr id="1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2997F" w14:textId="0832867E" w:rsidR="00F62312" w:rsidRPr="006B7D9B" w:rsidRDefault="006B7D9B" w:rsidP="006B7D9B">
      <w:pPr>
        <w:pStyle w:val="Legenda"/>
        <w:rPr>
          <w:rFonts w:ascii="Roboto" w:eastAsia="SimSun" w:hAnsi="Roboto" w:cs="Times New Roman"/>
        </w:rPr>
      </w:pPr>
      <w:bookmarkStart w:id="5" w:name="_Toc16463023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15E09">
        <w:rPr>
          <w:noProof/>
        </w:rPr>
        <w:t>8</w:t>
      </w:r>
      <w:r>
        <w:fldChar w:fldCharType="end"/>
      </w:r>
      <w:r>
        <w:t xml:space="preserve"> - </w:t>
      </w:r>
      <w:r w:rsidRPr="006B7D9B">
        <w:t>Número de ocorrências do símbolo ‘s’ no ficheiro “alice29.txt”</w:t>
      </w:r>
      <w:bookmarkEnd w:id="5"/>
    </w:p>
    <w:p w14:paraId="7690F327" w14:textId="77777777" w:rsidR="006B7D9B" w:rsidRDefault="006B7D9B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3167496C" w14:textId="09575628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Exemplo de chamada à função sem sucesso:</w:t>
      </w:r>
    </w:p>
    <w:p w14:paraId="6278751F" w14:textId="77777777" w:rsidR="00F62312" w:rsidRPr="00F62312" w:rsidRDefault="00F62312" w:rsidP="00F62312">
      <w:pPr>
        <w:ind w:firstLine="567"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Parâmetros:</w:t>
      </w:r>
    </w:p>
    <w:p w14:paraId="42320BA4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Símbolo cuja frequência de ocorrência vai ser calculada (</w:t>
      </w:r>
      <w:proofErr w:type="spellStart"/>
      <w:r w:rsidRPr="00F62312">
        <w:rPr>
          <w:rFonts w:ascii="Roboto" w:eastAsia="SimSun" w:hAnsi="Roboto" w:cs="Times New Roman"/>
          <w:b/>
          <w:bCs/>
          <w:szCs w:val="22"/>
        </w:rPr>
        <w:t>symbol</w:t>
      </w:r>
      <w:proofErr w:type="spellEnd"/>
      <w:r w:rsidRPr="00F62312">
        <w:rPr>
          <w:rFonts w:ascii="Roboto" w:eastAsia="SimSun" w:hAnsi="Roboto" w:cs="Times New Roman"/>
          <w:b/>
          <w:bCs/>
          <w:szCs w:val="22"/>
        </w:rPr>
        <w:t>)</w:t>
      </w:r>
      <w:r w:rsidRPr="00F62312">
        <w:rPr>
          <w:rFonts w:ascii="Roboto" w:eastAsia="SimSun" w:hAnsi="Roboto" w:cs="Times New Roman"/>
          <w:szCs w:val="22"/>
        </w:rPr>
        <w:t>: ‘!’</w:t>
      </w:r>
    </w:p>
    <w:p w14:paraId="14F56334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 xml:space="preserve">Ficheiro no qual o cálculo vai ser efetuado: </w:t>
      </w:r>
      <w:r w:rsidRPr="00F62312">
        <w:rPr>
          <w:rFonts w:ascii="Roboto" w:eastAsia="SimSun" w:hAnsi="Roboto" w:cs="Times New Roman"/>
          <w:szCs w:val="22"/>
        </w:rPr>
        <w:t>“a.txt”</w:t>
      </w:r>
    </w:p>
    <w:p w14:paraId="24EB8674" w14:textId="77777777" w:rsidR="00F62312" w:rsidRPr="00F62312" w:rsidRDefault="00F62312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7A91CB55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Resultados Teóricos:</w:t>
      </w:r>
      <w:r w:rsidRPr="00F62312">
        <w:rPr>
          <w:rFonts w:ascii="Roboto" w:eastAsia="SimSun" w:hAnsi="Roboto" w:cs="Times New Roman"/>
          <w:szCs w:val="22"/>
        </w:rPr>
        <w:t xml:space="preserve"> Tendo em conta que o pequeno ficheiro escolhido contém o seguinte conteúdo: </w:t>
      </w:r>
    </w:p>
    <w:p w14:paraId="463268C0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>“Comunicação Digital - início de ficheiro de teste.</w:t>
      </w:r>
    </w:p>
    <w:p w14:paraId="16E964BF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1234567890 </w:t>
      </w:r>
    </w:p>
    <w:p w14:paraId="12CAA272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proofErr w:type="spellStart"/>
      <w:r w:rsidRPr="00F62312">
        <w:rPr>
          <w:rFonts w:ascii="Roboto" w:eastAsia="SimSun" w:hAnsi="Roboto" w:cs="Times New Roman"/>
          <w:szCs w:val="22"/>
        </w:rPr>
        <w:t>The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</w:t>
      </w:r>
      <w:proofErr w:type="spellStart"/>
      <w:r w:rsidRPr="00F62312">
        <w:rPr>
          <w:rFonts w:ascii="Roboto" w:eastAsia="SimSun" w:hAnsi="Roboto" w:cs="Times New Roman"/>
          <w:szCs w:val="22"/>
        </w:rPr>
        <w:t>quick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</w:t>
      </w:r>
      <w:proofErr w:type="spellStart"/>
      <w:r w:rsidRPr="00F62312">
        <w:rPr>
          <w:rFonts w:ascii="Roboto" w:eastAsia="SimSun" w:hAnsi="Roboto" w:cs="Times New Roman"/>
          <w:szCs w:val="22"/>
        </w:rPr>
        <w:t>brown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fox </w:t>
      </w:r>
      <w:proofErr w:type="spellStart"/>
      <w:r w:rsidRPr="00F62312">
        <w:rPr>
          <w:rFonts w:ascii="Roboto" w:eastAsia="SimSun" w:hAnsi="Roboto" w:cs="Times New Roman"/>
          <w:szCs w:val="22"/>
        </w:rPr>
        <w:t>jumps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</w:t>
      </w:r>
      <w:proofErr w:type="spellStart"/>
      <w:r w:rsidRPr="00F62312">
        <w:rPr>
          <w:rFonts w:ascii="Roboto" w:eastAsia="SimSun" w:hAnsi="Roboto" w:cs="Times New Roman"/>
          <w:szCs w:val="22"/>
        </w:rPr>
        <w:t>over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</w:t>
      </w:r>
      <w:proofErr w:type="spellStart"/>
      <w:r w:rsidRPr="00F62312">
        <w:rPr>
          <w:rFonts w:ascii="Roboto" w:eastAsia="SimSun" w:hAnsi="Roboto" w:cs="Times New Roman"/>
          <w:szCs w:val="22"/>
        </w:rPr>
        <w:t>the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</w:t>
      </w:r>
      <w:proofErr w:type="spellStart"/>
      <w:r w:rsidRPr="00F62312">
        <w:rPr>
          <w:rFonts w:ascii="Roboto" w:eastAsia="SimSun" w:hAnsi="Roboto" w:cs="Times New Roman"/>
          <w:szCs w:val="22"/>
        </w:rPr>
        <w:t>lazy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</w:t>
      </w:r>
      <w:proofErr w:type="spellStart"/>
      <w:r w:rsidRPr="00F62312">
        <w:rPr>
          <w:rFonts w:ascii="Roboto" w:eastAsia="SimSun" w:hAnsi="Roboto" w:cs="Times New Roman"/>
          <w:szCs w:val="22"/>
        </w:rPr>
        <w:t>dog</w:t>
      </w:r>
      <w:proofErr w:type="spellEnd"/>
      <w:r w:rsidRPr="00F62312">
        <w:rPr>
          <w:rFonts w:ascii="Roboto" w:eastAsia="SimSun" w:hAnsi="Roboto" w:cs="Times New Roman"/>
          <w:szCs w:val="22"/>
        </w:rPr>
        <w:t>.</w:t>
      </w:r>
    </w:p>
    <w:p w14:paraId="02C6A597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>Comunicação Digital - final de ficheiro de teste.”</w:t>
      </w:r>
    </w:p>
    <w:p w14:paraId="19CB51D9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>É possível concluir que o valor retornado pela nossa função será -1, que representará o caso em que não existem ocorrências do símbolo ‘!’ no ficheiro escolhido.</w:t>
      </w:r>
    </w:p>
    <w:p w14:paraId="280FA9F5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7BF7E85A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Com isto, podemos verificar os </w:t>
      </w:r>
      <w:r w:rsidRPr="00F62312">
        <w:rPr>
          <w:rFonts w:ascii="Roboto" w:eastAsia="SimSun" w:hAnsi="Roboto" w:cs="Times New Roman"/>
          <w:b/>
          <w:bCs/>
          <w:szCs w:val="22"/>
        </w:rPr>
        <w:t xml:space="preserve">resultados experimentais </w:t>
      </w:r>
      <w:r w:rsidRPr="00F62312">
        <w:rPr>
          <w:rFonts w:ascii="Roboto" w:eastAsia="SimSun" w:hAnsi="Roboto" w:cs="Times New Roman"/>
          <w:szCs w:val="22"/>
        </w:rPr>
        <w:t xml:space="preserve">representados por meio da </w:t>
      </w:r>
      <w:r w:rsidRPr="00F62312">
        <w:rPr>
          <w:rFonts w:ascii="Roboto" w:eastAsia="SimSun" w:hAnsi="Roboto" w:cs="Times New Roman"/>
          <w:b/>
          <w:bCs/>
          <w:szCs w:val="22"/>
        </w:rPr>
        <w:t>Figura 4</w:t>
      </w:r>
      <w:r w:rsidRPr="00F62312">
        <w:rPr>
          <w:rFonts w:ascii="Roboto" w:eastAsia="SimSun" w:hAnsi="Roboto" w:cs="Times New Roman"/>
          <w:szCs w:val="22"/>
        </w:rPr>
        <w:t>, que ilustra o caso em que não são encontradas ocorrências do símbolo escolhido.</w:t>
      </w:r>
    </w:p>
    <w:p w14:paraId="11BEA7B1" w14:textId="77777777" w:rsidR="006B7D9B" w:rsidRDefault="00F62312" w:rsidP="006B7D9B">
      <w:pPr>
        <w:keepNext/>
        <w:ind w:left="567"/>
        <w:jc w:val="center"/>
      </w:pPr>
      <w:r w:rsidRPr="00F62312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755586C3" wp14:editId="6D1FDBCD">
            <wp:extent cx="2575560" cy="259080"/>
            <wp:effectExtent l="0" t="0" r="0" b="7620"/>
            <wp:docPr id="1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A974C" w14:textId="48C96355" w:rsidR="00F62312" w:rsidRPr="006B7D9B" w:rsidRDefault="006B7D9B" w:rsidP="006B7D9B">
      <w:pPr>
        <w:pStyle w:val="Legenda"/>
        <w:rPr>
          <w:rFonts w:ascii="Roboto" w:eastAsia="SimSun" w:hAnsi="Roboto" w:cs="Times New Roman"/>
        </w:rPr>
      </w:pPr>
      <w:bookmarkStart w:id="6" w:name="_Toc16463023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15E09">
        <w:rPr>
          <w:noProof/>
        </w:rPr>
        <w:t>9</w:t>
      </w:r>
      <w:r>
        <w:fldChar w:fldCharType="end"/>
      </w:r>
      <w:r>
        <w:t xml:space="preserve"> - </w:t>
      </w:r>
      <w:r w:rsidRPr="006B7D9B">
        <w:t xml:space="preserve">Retorno </w:t>
      </w:r>
      <w:proofErr w:type="gramStart"/>
      <w:r w:rsidRPr="006B7D9B">
        <w:t>da</w:t>
      </w:r>
      <w:proofErr w:type="gramEnd"/>
      <w:r w:rsidRPr="006B7D9B">
        <w:t xml:space="preserve"> função em análise no caso do ficheiro não apresentar ocorrências do símbolo escolhido</w:t>
      </w:r>
      <w:bookmarkEnd w:id="6"/>
    </w:p>
    <w:p w14:paraId="697B2423" w14:textId="77777777" w:rsidR="00F62312" w:rsidRPr="00F62312" w:rsidRDefault="00F62312" w:rsidP="00F62312">
      <w:pPr>
        <w:ind w:left="567"/>
        <w:jc w:val="center"/>
        <w:rPr>
          <w:rFonts w:ascii="Roboto" w:eastAsia="SimSun" w:hAnsi="Roboto" w:cs="Times New Roman"/>
          <w:szCs w:val="22"/>
        </w:rPr>
      </w:pPr>
    </w:p>
    <w:p w14:paraId="383D2D1C" w14:textId="148063E9" w:rsidR="00F62312" w:rsidRPr="00F62312" w:rsidRDefault="00F62312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color w:val="000000" w:themeColor="text1"/>
          <w:sz w:val="28"/>
          <w:szCs w:val="26"/>
        </w:rPr>
      </w:pPr>
      <w:bookmarkStart w:id="7" w:name="_Toc167561267"/>
      <w:r w:rsidRPr="00F62312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Função do Histograma de Símbolos</w:t>
      </w:r>
      <w:bookmarkEnd w:id="7"/>
    </w:p>
    <w:p w14:paraId="1DF86D7B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Esta função tem como objetivo </w:t>
      </w:r>
      <w:r w:rsidRPr="00F62312">
        <w:rPr>
          <w:rFonts w:ascii="Roboto" w:eastAsia="SimSun" w:hAnsi="Roboto" w:cs="Times New Roman"/>
          <w:b/>
          <w:bCs/>
          <w:szCs w:val="22"/>
        </w:rPr>
        <w:t>representar o histograma de símbolos de um certo ficheiro</w:t>
      </w:r>
      <w:r w:rsidRPr="00F62312">
        <w:rPr>
          <w:rFonts w:ascii="Roboto" w:eastAsia="SimSun" w:hAnsi="Roboto" w:cs="Times New Roman"/>
          <w:szCs w:val="22"/>
        </w:rPr>
        <w:t xml:space="preserve"> escolhido. Um histograma de símbolos consiste numa representação gráfica que demonstra a frequência de ocorrência de todos os símbolos presentes em um ficheiro.</w:t>
      </w:r>
    </w:p>
    <w:p w14:paraId="5E8CC725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59C0D0DF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Exemplo de chamada à função:</w:t>
      </w:r>
    </w:p>
    <w:p w14:paraId="5519F392" w14:textId="77777777" w:rsidR="00F62312" w:rsidRPr="00F62312" w:rsidRDefault="00F62312" w:rsidP="00F62312">
      <w:pPr>
        <w:ind w:firstLine="567"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Parâmetros:</w:t>
      </w:r>
    </w:p>
    <w:p w14:paraId="5FA20BD8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 xml:space="preserve">Ficheiro do qual se vai determinar o histograma de símbolos: </w:t>
      </w:r>
      <w:r w:rsidRPr="00F62312">
        <w:rPr>
          <w:rFonts w:ascii="Roboto" w:eastAsia="SimSun" w:hAnsi="Roboto" w:cs="Times New Roman"/>
          <w:szCs w:val="22"/>
        </w:rPr>
        <w:t>“alice29.txt”</w:t>
      </w:r>
    </w:p>
    <w:p w14:paraId="66AD3535" w14:textId="77777777" w:rsidR="00F62312" w:rsidRPr="00F62312" w:rsidRDefault="00F62312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1DDF26FF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lastRenderedPageBreak/>
        <w:t>Resultados Teóricos:</w:t>
      </w:r>
      <w:r w:rsidRPr="00F62312">
        <w:rPr>
          <w:rFonts w:ascii="Roboto" w:eastAsia="SimSun" w:hAnsi="Roboto" w:cs="Times New Roman"/>
          <w:szCs w:val="22"/>
        </w:rPr>
        <w:t xml:space="preserve"> Nesta função não é possível apresentar resultados concretos devido à dimensão do ficheiro em análise. Contudo, é possível concluir que, uma vez que se está a analisar a obra “Alice e o País das Maravilhas”, todos os símbolos correspondentes a pontuação e às letras do alfabeto ocorrem pelo menos uma vez.</w:t>
      </w:r>
    </w:p>
    <w:p w14:paraId="14E7B7F7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18894278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Com isto, podemos verificar o </w:t>
      </w:r>
      <w:r w:rsidRPr="00F62312">
        <w:rPr>
          <w:rFonts w:ascii="Roboto" w:eastAsia="SimSun" w:hAnsi="Roboto" w:cs="Times New Roman"/>
          <w:b/>
          <w:bCs/>
          <w:szCs w:val="22"/>
        </w:rPr>
        <w:t xml:space="preserve">histograma obtido </w:t>
      </w:r>
      <w:r w:rsidRPr="00F62312">
        <w:rPr>
          <w:rFonts w:ascii="Roboto" w:eastAsia="SimSun" w:hAnsi="Roboto" w:cs="Times New Roman"/>
          <w:szCs w:val="22"/>
        </w:rPr>
        <w:t xml:space="preserve">através da chamada da função, por meio da </w:t>
      </w:r>
      <w:r w:rsidRPr="00F62312">
        <w:rPr>
          <w:rFonts w:ascii="Roboto" w:eastAsia="SimSun" w:hAnsi="Roboto" w:cs="Times New Roman"/>
          <w:b/>
          <w:bCs/>
          <w:szCs w:val="22"/>
        </w:rPr>
        <w:t>Figura 5</w:t>
      </w:r>
      <w:r w:rsidRPr="00F62312">
        <w:rPr>
          <w:rFonts w:ascii="Roboto" w:eastAsia="SimSun" w:hAnsi="Roboto" w:cs="Times New Roman"/>
          <w:szCs w:val="22"/>
        </w:rPr>
        <w:t xml:space="preserve">. Com este histograma é possível concluir que o valor da entropia não será muito elevado, devido à grande diferença de ocorrência dos símbolos, sendo que o símbolo </w:t>
      </w:r>
      <w:proofErr w:type="gramStart"/>
      <w:r w:rsidRPr="00F62312">
        <w:rPr>
          <w:rFonts w:ascii="Roboto" w:eastAsia="SimSun" w:hAnsi="Roboto" w:cs="Times New Roman"/>
          <w:szCs w:val="22"/>
        </w:rPr>
        <w:t>‘ ‘</w:t>
      </w:r>
      <w:proofErr w:type="gramEnd"/>
      <w:r w:rsidRPr="00F62312">
        <w:rPr>
          <w:rFonts w:ascii="Roboto" w:eastAsia="SimSun" w:hAnsi="Roboto" w:cs="Times New Roman"/>
          <w:szCs w:val="22"/>
        </w:rPr>
        <w:t xml:space="preserve"> apresenta o maior número de ocorrências em comparação com os outros símbolos.</w:t>
      </w:r>
    </w:p>
    <w:p w14:paraId="20ED2317" w14:textId="77777777" w:rsidR="006B7D9B" w:rsidRDefault="00F62312" w:rsidP="006B7D9B">
      <w:pPr>
        <w:keepNext/>
        <w:ind w:left="567"/>
        <w:jc w:val="center"/>
      </w:pPr>
      <w:r w:rsidRPr="00F62312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7A403623" wp14:editId="0C69E7DC">
            <wp:extent cx="4503420" cy="3421380"/>
            <wp:effectExtent l="0" t="0" r="0" b="7620"/>
            <wp:docPr id="19" name="Imagem 6" descr="Uma imagem com texto, Gráfico, file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ma imagem com texto, Gráfico, file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8DBC2" w14:textId="40DA12F6" w:rsidR="00F62312" w:rsidRPr="006B7D9B" w:rsidRDefault="006B7D9B" w:rsidP="006B7D9B">
      <w:pPr>
        <w:pStyle w:val="Legenda"/>
        <w:rPr>
          <w:rFonts w:ascii="Roboto" w:eastAsia="SimSun" w:hAnsi="Roboto" w:cs="Times New Roman"/>
        </w:rPr>
      </w:pPr>
      <w:bookmarkStart w:id="8" w:name="_Toc16463023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15E09">
        <w:rPr>
          <w:noProof/>
        </w:rPr>
        <w:t>10</w:t>
      </w:r>
      <w:r>
        <w:fldChar w:fldCharType="end"/>
      </w:r>
      <w:r>
        <w:t xml:space="preserve"> - </w:t>
      </w:r>
      <w:r w:rsidRPr="006B7D9B">
        <w:t>Histograma do ficheiro alice29.txt</w:t>
      </w:r>
      <w:bookmarkEnd w:id="8"/>
    </w:p>
    <w:p w14:paraId="29739AA3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48F312C5" w14:textId="729FD93E" w:rsidR="00F62312" w:rsidRPr="00F62312" w:rsidRDefault="00F62312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color w:val="000000" w:themeColor="text1"/>
          <w:sz w:val="28"/>
          <w:szCs w:val="26"/>
        </w:rPr>
      </w:pPr>
      <w:bookmarkStart w:id="9" w:name="_Toc167561268"/>
      <w:r w:rsidRPr="00F62312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Função do Ficheiro Revertido</w:t>
      </w:r>
      <w:bookmarkEnd w:id="9"/>
    </w:p>
    <w:p w14:paraId="3023E0F1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O propósito desta função consiste em </w:t>
      </w:r>
      <w:r w:rsidRPr="00F62312">
        <w:rPr>
          <w:rFonts w:ascii="Roboto" w:eastAsia="SimSun" w:hAnsi="Roboto" w:cs="Times New Roman"/>
          <w:b/>
          <w:bCs/>
          <w:szCs w:val="22"/>
        </w:rPr>
        <w:t>gerar um novo ficheiro, cujo conteúdo consiste no conteúdo de um outro ficheiro, invertido</w:t>
      </w:r>
      <w:r w:rsidRPr="00F62312">
        <w:rPr>
          <w:rFonts w:ascii="Roboto" w:eastAsia="SimSun" w:hAnsi="Roboto" w:cs="Times New Roman"/>
          <w:szCs w:val="22"/>
        </w:rPr>
        <w:t xml:space="preserve">. Para tal, recorreu-se a operações da biblioteca C como </w:t>
      </w:r>
      <w:proofErr w:type="spellStart"/>
      <w:r w:rsidRPr="00F62312">
        <w:rPr>
          <w:rFonts w:ascii="Roboto" w:eastAsia="SimSun" w:hAnsi="Roboto" w:cs="Times New Roman"/>
          <w:b/>
          <w:bCs/>
          <w:szCs w:val="22"/>
        </w:rPr>
        <w:t>ftell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e </w:t>
      </w:r>
      <w:proofErr w:type="spellStart"/>
      <w:r w:rsidRPr="00F62312">
        <w:rPr>
          <w:rFonts w:ascii="Roboto" w:eastAsia="SimSun" w:hAnsi="Roboto" w:cs="Times New Roman"/>
          <w:b/>
          <w:bCs/>
          <w:szCs w:val="22"/>
        </w:rPr>
        <w:t>fseek</w:t>
      </w:r>
      <w:proofErr w:type="spellEnd"/>
      <w:r w:rsidRPr="00F62312">
        <w:rPr>
          <w:rFonts w:ascii="Roboto" w:eastAsia="SimSun" w:hAnsi="Roboto" w:cs="Times New Roman"/>
          <w:b/>
          <w:bCs/>
          <w:szCs w:val="22"/>
        </w:rPr>
        <w:t xml:space="preserve"> </w:t>
      </w:r>
      <w:r w:rsidRPr="00F62312">
        <w:rPr>
          <w:rFonts w:ascii="Roboto" w:eastAsia="SimSun" w:hAnsi="Roboto" w:cs="Times New Roman"/>
          <w:szCs w:val="22"/>
        </w:rPr>
        <w:t>que permitem uma fácil navegação no conteúdo de ficheiros.</w:t>
      </w:r>
    </w:p>
    <w:p w14:paraId="6B793B11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</w:p>
    <w:p w14:paraId="24DBD9E3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Exemplo de chamada à função:</w:t>
      </w:r>
    </w:p>
    <w:p w14:paraId="2142A3B9" w14:textId="77777777" w:rsidR="00F62312" w:rsidRPr="00F62312" w:rsidRDefault="00F62312" w:rsidP="00F62312">
      <w:pPr>
        <w:ind w:firstLine="567"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Parâmetros:</w:t>
      </w:r>
    </w:p>
    <w:p w14:paraId="148FA3E9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 xml:space="preserve">Ficheiro de input: </w:t>
      </w:r>
      <w:r w:rsidRPr="00F62312">
        <w:rPr>
          <w:rFonts w:ascii="Roboto" w:eastAsia="SimSun" w:hAnsi="Roboto" w:cs="Times New Roman"/>
          <w:szCs w:val="22"/>
        </w:rPr>
        <w:t>a.txt</w:t>
      </w:r>
    </w:p>
    <w:p w14:paraId="658FE1DB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 xml:space="preserve">Ficheiro de output: </w:t>
      </w:r>
      <w:r w:rsidRPr="00F62312">
        <w:rPr>
          <w:rFonts w:ascii="Roboto" w:eastAsia="SimSun" w:hAnsi="Roboto" w:cs="Times New Roman"/>
          <w:szCs w:val="22"/>
        </w:rPr>
        <w:t>testFile.txt</w:t>
      </w:r>
    </w:p>
    <w:p w14:paraId="5BD881F2" w14:textId="77777777" w:rsidR="00F62312" w:rsidRPr="00F62312" w:rsidRDefault="00F62312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1BFE16A1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lastRenderedPageBreak/>
        <w:t>Resultados Teóricos:</w:t>
      </w:r>
      <w:r w:rsidRPr="00F62312">
        <w:rPr>
          <w:rFonts w:ascii="Roboto" w:eastAsia="SimSun" w:hAnsi="Roboto" w:cs="Times New Roman"/>
          <w:szCs w:val="22"/>
        </w:rPr>
        <w:t xml:space="preserve"> O resultado esperado com a chamada desta função será a geração de um novo ficheiro de texto designado de “testFile.txt” que irá conter todo o conteúdo presente no ficheiro “a.txt” invertido.</w:t>
      </w:r>
    </w:p>
    <w:p w14:paraId="7DB6DFAC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6BAFCABC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Com isto, podemos verificar os </w:t>
      </w:r>
      <w:r w:rsidRPr="00F62312">
        <w:rPr>
          <w:rFonts w:ascii="Roboto" w:eastAsia="SimSun" w:hAnsi="Roboto" w:cs="Times New Roman"/>
          <w:b/>
          <w:bCs/>
          <w:szCs w:val="22"/>
        </w:rPr>
        <w:t xml:space="preserve">resultados experimentais </w:t>
      </w:r>
      <w:r w:rsidRPr="00F62312">
        <w:rPr>
          <w:rFonts w:ascii="Roboto" w:eastAsia="SimSun" w:hAnsi="Roboto" w:cs="Times New Roman"/>
          <w:szCs w:val="22"/>
        </w:rPr>
        <w:t xml:space="preserve">por meio das </w:t>
      </w:r>
      <w:r w:rsidRPr="00F62312">
        <w:rPr>
          <w:rFonts w:ascii="Roboto" w:eastAsia="SimSun" w:hAnsi="Roboto" w:cs="Times New Roman"/>
          <w:b/>
          <w:bCs/>
          <w:szCs w:val="22"/>
        </w:rPr>
        <w:t>Figura 6 e 7</w:t>
      </w:r>
      <w:r w:rsidRPr="00F62312">
        <w:rPr>
          <w:rFonts w:ascii="Roboto" w:eastAsia="SimSun" w:hAnsi="Roboto" w:cs="Times New Roman"/>
          <w:szCs w:val="22"/>
        </w:rPr>
        <w:t>, que ilustram o conteúdo do ficheiro de input e o conteúdo do ficheiro de output, respetivamente.</w:t>
      </w:r>
    </w:p>
    <w:p w14:paraId="46DCC5F1" w14:textId="77777777" w:rsidR="006B7D9B" w:rsidRDefault="00F62312" w:rsidP="006B7D9B">
      <w:pPr>
        <w:keepNext/>
        <w:jc w:val="center"/>
      </w:pPr>
      <w:r w:rsidRPr="00F62312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55F0A23C" wp14:editId="0B8CC44C">
            <wp:extent cx="4998720" cy="1059180"/>
            <wp:effectExtent l="0" t="0" r="0" b="7620"/>
            <wp:docPr id="20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Uma imagem com texto, Tipo de letra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D827B" w14:textId="3DAB4BA5" w:rsidR="00F62312" w:rsidRPr="006B7D9B" w:rsidRDefault="006B7D9B" w:rsidP="006B7D9B">
      <w:pPr>
        <w:pStyle w:val="Legenda"/>
        <w:rPr>
          <w:rFonts w:ascii="Roboto" w:eastAsia="SimSun" w:hAnsi="Roboto" w:cs="Times New Roman"/>
        </w:rPr>
      </w:pPr>
      <w:bookmarkStart w:id="10" w:name="_Toc16463023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15E09">
        <w:rPr>
          <w:noProof/>
        </w:rPr>
        <w:t>11</w:t>
      </w:r>
      <w:r>
        <w:fldChar w:fldCharType="end"/>
      </w:r>
      <w:r>
        <w:t xml:space="preserve"> - </w:t>
      </w:r>
      <w:r w:rsidRPr="006B7D9B">
        <w:t>Conteúdo do ficheiro de input</w:t>
      </w:r>
      <w:bookmarkEnd w:id="10"/>
    </w:p>
    <w:p w14:paraId="5EB358A3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</w:p>
    <w:p w14:paraId="6D1839AC" w14:textId="77777777" w:rsidR="006B7D9B" w:rsidRDefault="00F62312" w:rsidP="006B7D9B">
      <w:pPr>
        <w:keepNext/>
        <w:jc w:val="center"/>
      </w:pPr>
      <w:r w:rsidRPr="00F62312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32534BB0" wp14:editId="408B5BA1">
            <wp:extent cx="5074920" cy="2461260"/>
            <wp:effectExtent l="0" t="0" r="0" b="0"/>
            <wp:docPr id="21" name="Imagem 3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3" descr="Uma imagem com texto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BBD34" w14:textId="532C25EE" w:rsidR="00F62312" w:rsidRPr="006B7D9B" w:rsidRDefault="006B7D9B" w:rsidP="006B7D9B">
      <w:pPr>
        <w:pStyle w:val="Legenda"/>
        <w:rPr>
          <w:rFonts w:ascii="Roboto" w:eastAsia="SimSun" w:hAnsi="Roboto" w:cs="Times New Roman"/>
        </w:rPr>
      </w:pPr>
      <w:bookmarkStart w:id="11" w:name="_Toc16463023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15E09">
        <w:rPr>
          <w:noProof/>
        </w:rPr>
        <w:t>12</w:t>
      </w:r>
      <w:r>
        <w:fldChar w:fldCharType="end"/>
      </w:r>
      <w:r>
        <w:t xml:space="preserve"> - </w:t>
      </w:r>
      <w:r w:rsidRPr="006B7D9B">
        <w:t>Conteúdo do ficheiro de output</w:t>
      </w:r>
      <w:bookmarkEnd w:id="11"/>
    </w:p>
    <w:p w14:paraId="167656E0" w14:textId="77777777" w:rsidR="00F62312" w:rsidRPr="00F62312" w:rsidRDefault="00F62312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0E0EAB12" w14:textId="77777777" w:rsidR="00F62312" w:rsidRPr="00F62312" w:rsidRDefault="00F62312" w:rsidP="00F62312">
      <w:pPr>
        <w:rPr>
          <w:lang w:eastAsia="pt-PT"/>
        </w:rPr>
      </w:pPr>
    </w:p>
    <w:p w14:paraId="55FAD9BF" w14:textId="748A3514" w:rsidR="00BE1C9D" w:rsidRDefault="001851A6" w:rsidP="00AE5B36">
      <w:pPr>
        <w:pStyle w:val="Ttulo1"/>
        <w:shd w:val="clear" w:color="auto" w:fill="FFFFFF" w:themeFill="background1"/>
        <w:ind w:firstLine="0"/>
      </w:pPr>
      <w:bookmarkStart w:id="12" w:name="_Toc167561269"/>
      <w:r>
        <w:t>Exercício</w:t>
      </w:r>
      <w:r w:rsidR="00D8099B">
        <w:t xml:space="preserve"> 2</w:t>
      </w:r>
      <w:bookmarkEnd w:id="12"/>
    </w:p>
    <w:p w14:paraId="25F6BE85" w14:textId="47BD0472" w:rsidR="00D8099B" w:rsidRDefault="00D8099B" w:rsidP="008A33C4">
      <w:pPr>
        <w:shd w:val="clear" w:color="auto" w:fill="FFFFFF" w:themeFill="background1"/>
      </w:pPr>
      <w:r w:rsidRPr="00D8099B">
        <w:t>Neste</w:t>
      </w:r>
      <w:r>
        <w:t>s</w:t>
      </w:r>
      <w:r w:rsidRPr="00D8099B">
        <w:t xml:space="preserve"> exercício</w:t>
      </w:r>
      <w:r>
        <w:t>s</w:t>
      </w:r>
      <w:r w:rsidRPr="00D8099B">
        <w:t xml:space="preserve">, vamos explorar a implementação de várias funções em </w:t>
      </w:r>
      <w:proofErr w:type="spellStart"/>
      <w:r w:rsidRPr="00D8099B">
        <w:t>Python</w:t>
      </w:r>
      <w:proofErr w:type="spellEnd"/>
      <w:r w:rsidRPr="00D8099B">
        <w:t xml:space="preserve">. Cada função aborda um conceito específico e será acompanhada </w:t>
      </w:r>
      <w:r>
        <w:t>pelos respetivos</w:t>
      </w:r>
      <w:r w:rsidRPr="00D8099B">
        <w:t xml:space="preserve"> resultados</w:t>
      </w:r>
      <w:r w:rsidR="00CB292D">
        <w:t xml:space="preserve"> teóricos e</w:t>
      </w:r>
      <w:r w:rsidRPr="00D8099B">
        <w:t xml:space="preserve"> experimentais. </w:t>
      </w:r>
    </w:p>
    <w:p w14:paraId="4EF151DC" w14:textId="77777777" w:rsidR="00F62312" w:rsidRPr="00D8099B" w:rsidRDefault="00F62312" w:rsidP="008A33C4">
      <w:pPr>
        <w:shd w:val="clear" w:color="auto" w:fill="FFFFFF" w:themeFill="background1"/>
      </w:pPr>
    </w:p>
    <w:p w14:paraId="224CD61D" w14:textId="0750EF3D" w:rsidR="00551911" w:rsidRPr="00F62312" w:rsidRDefault="001851A6" w:rsidP="008A33C4">
      <w:pPr>
        <w:pStyle w:val="Ttulo2"/>
        <w:shd w:val="clear" w:color="auto" w:fill="FFFFFF" w:themeFill="background1"/>
      </w:pPr>
      <w:bookmarkStart w:id="13" w:name="_Toc164520793"/>
      <w:bookmarkStart w:id="14" w:name="_Toc167561270"/>
      <w:r w:rsidRPr="00F62312">
        <w:lastRenderedPageBreak/>
        <w:t>Função de Progressão Aritmética</w:t>
      </w:r>
      <w:bookmarkEnd w:id="13"/>
      <w:bookmarkEnd w:id="14"/>
    </w:p>
    <w:p w14:paraId="585798BD" w14:textId="2E29A7B6" w:rsidR="00AE665C" w:rsidRDefault="001851A6" w:rsidP="008A33C4">
      <w:pPr>
        <w:shd w:val="clear" w:color="auto" w:fill="FFFFFF" w:themeFill="background1"/>
        <w:rPr>
          <w:rFonts w:ascii="Roboto" w:hAnsi="Roboto"/>
        </w:rPr>
      </w:pPr>
      <w:r w:rsidRPr="001851A6">
        <w:rPr>
          <w:rFonts w:ascii="Roboto" w:hAnsi="Roboto"/>
        </w:rPr>
        <w:t xml:space="preserve">Esta função irá gerar os </w:t>
      </w:r>
      <w:r w:rsidRPr="001851A6">
        <w:rPr>
          <w:rFonts w:ascii="Roboto" w:hAnsi="Roboto"/>
          <w:b/>
          <w:bCs/>
        </w:rPr>
        <w:t>N primeiros termos</w:t>
      </w:r>
      <w:r w:rsidRPr="001851A6">
        <w:rPr>
          <w:rFonts w:ascii="Roboto" w:hAnsi="Roboto"/>
        </w:rPr>
        <w:t xml:space="preserve"> de uma progressão aritmética com um </w:t>
      </w:r>
      <w:r w:rsidRPr="001851A6">
        <w:rPr>
          <w:rFonts w:ascii="Roboto" w:hAnsi="Roboto"/>
          <w:b/>
          <w:bCs/>
        </w:rPr>
        <w:t>primeiro termo (u)</w:t>
      </w:r>
      <w:r w:rsidRPr="001851A6">
        <w:rPr>
          <w:rFonts w:ascii="Roboto" w:hAnsi="Roboto"/>
        </w:rPr>
        <w:t xml:space="preserve"> e uma </w:t>
      </w:r>
      <w:r w:rsidRPr="001851A6">
        <w:rPr>
          <w:rFonts w:ascii="Roboto" w:hAnsi="Roboto"/>
          <w:b/>
          <w:bCs/>
        </w:rPr>
        <w:t xml:space="preserve">razão </w:t>
      </w:r>
      <w:r w:rsidR="00014640">
        <w:rPr>
          <w:rFonts w:ascii="Roboto" w:hAnsi="Roboto"/>
          <w:b/>
          <w:bCs/>
        </w:rPr>
        <w:t>(r)</w:t>
      </w:r>
      <w:r w:rsidRPr="001851A6">
        <w:rPr>
          <w:rFonts w:ascii="Roboto" w:hAnsi="Roboto"/>
        </w:rPr>
        <w:t xml:space="preserve"> especificados como parâmetros. A PA é uma sequência numérica em que cada termo é obtido somando-se a razão ao termo anterior. </w:t>
      </w:r>
      <w:r>
        <w:rPr>
          <w:rFonts w:ascii="Roboto" w:hAnsi="Roboto"/>
        </w:rPr>
        <w:t>Demonstraremos</w:t>
      </w:r>
      <w:r w:rsidRPr="001851A6">
        <w:rPr>
          <w:rFonts w:ascii="Roboto" w:hAnsi="Roboto"/>
        </w:rPr>
        <w:t xml:space="preserve"> como es</w:t>
      </w:r>
      <w:r>
        <w:rPr>
          <w:rFonts w:ascii="Roboto" w:hAnsi="Roboto"/>
        </w:rPr>
        <w:t>t</w:t>
      </w:r>
      <w:r w:rsidRPr="001851A6">
        <w:rPr>
          <w:rFonts w:ascii="Roboto" w:hAnsi="Roboto"/>
        </w:rPr>
        <w:t xml:space="preserve">a função se comporta com diferentes valores de N, u </w:t>
      </w:r>
      <w:proofErr w:type="gramStart"/>
      <w:r w:rsidRPr="001851A6">
        <w:rPr>
          <w:rFonts w:ascii="Roboto" w:hAnsi="Roboto"/>
        </w:rPr>
        <w:t>e</w:t>
      </w:r>
      <w:proofErr w:type="gramEnd"/>
      <w:r w:rsidRPr="001851A6">
        <w:rPr>
          <w:rFonts w:ascii="Roboto" w:hAnsi="Roboto"/>
        </w:rPr>
        <w:t xml:space="preserve"> r.</w:t>
      </w:r>
    </w:p>
    <w:p w14:paraId="7B0B87EB" w14:textId="77777777" w:rsidR="00AE665C" w:rsidRDefault="00AE665C" w:rsidP="008A33C4">
      <w:pPr>
        <w:shd w:val="clear" w:color="auto" w:fill="FFFFFF" w:themeFill="background1"/>
        <w:rPr>
          <w:rFonts w:ascii="Roboto" w:hAnsi="Roboto"/>
        </w:rPr>
      </w:pPr>
    </w:p>
    <w:p w14:paraId="0518EDC9" w14:textId="77777777" w:rsidR="00014640" w:rsidRDefault="00014640" w:rsidP="008A33C4">
      <w:pPr>
        <w:shd w:val="clear" w:color="auto" w:fill="FFFFFF" w:themeFill="background1"/>
        <w:rPr>
          <w:rFonts w:ascii="Roboto" w:hAnsi="Roboto"/>
        </w:rPr>
      </w:pPr>
    </w:p>
    <w:p w14:paraId="0CE71586" w14:textId="77777777" w:rsidR="00014640" w:rsidRDefault="00014640" w:rsidP="008A33C4">
      <w:pPr>
        <w:shd w:val="clear" w:color="auto" w:fill="FFFFFF" w:themeFill="background1"/>
        <w:rPr>
          <w:rFonts w:ascii="Roboto" w:hAnsi="Roboto"/>
        </w:rPr>
      </w:pPr>
    </w:p>
    <w:p w14:paraId="39AA8011" w14:textId="77777777" w:rsidR="00014640" w:rsidRDefault="00014640" w:rsidP="008A33C4">
      <w:pPr>
        <w:shd w:val="clear" w:color="auto" w:fill="FFFFFF" w:themeFill="background1"/>
        <w:rPr>
          <w:rFonts w:ascii="Roboto" w:hAnsi="Roboto"/>
        </w:rPr>
      </w:pPr>
    </w:p>
    <w:p w14:paraId="4B7C17BA" w14:textId="77777777" w:rsidR="00AE665C" w:rsidRPr="00AE665C" w:rsidRDefault="00AE665C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Variante 1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</w:t>
      </w:r>
    </w:p>
    <w:p w14:paraId="72A7136F" w14:textId="77777777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Número de Termos (N)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5</w:t>
      </w:r>
    </w:p>
    <w:p w14:paraId="0EA17380" w14:textId="77777777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Primeiro Termo (u)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10</w:t>
      </w:r>
    </w:p>
    <w:p w14:paraId="62D8B7CF" w14:textId="47F87EB3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Razão 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(r)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3</w:t>
      </w:r>
    </w:p>
    <w:p w14:paraId="1C302435" w14:textId="26D939FC" w:rsidR="00AE665C" w:rsidRDefault="00AE665C" w:rsidP="008A33C4">
      <w:pPr>
        <w:shd w:val="clear" w:color="auto" w:fill="FFFFFF" w:themeFill="background1"/>
        <w:spacing w:after="0" w:line="240" w:lineRule="auto"/>
        <w:ind w:left="720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Os primeiros 5 termos da PA são: 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10, 13, 16, 19 e 22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.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Observamos que a razão positiva de 3 resulta em um aumento constante nos valores dos termos.</w:t>
      </w:r>
    </w:p>
    <w:p w14:paraId="6FB802C8" w14:textId="77777777" w:rsidR="00AE665C" w:rsidRPr="00AE665C" w:rsidRDefault="00AE665C" w:rsidP="008A33C4">
      <w:pPr>
        <w:shd w:val="clear" w:color="auto" w:fill="FFFFFF" w:themeFill="background1"/>
        <w:spacing w:after="0" w:line="240" w:lineRule="auto"/>
        <w:ind w:left="72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1C7D2DCA" w14:textId="77777777" w:rsidR="00AE665C" w:rsidRPr="00AE665C" w:rsidRDefault="00AE665C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Variante 2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</w:t>
      </w:r>
    </w:p>
    <w:p w14:paraId="09526AAA" w14:textId="77777777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Número de Termos (N)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8</w:t>
      </w:r>
    </w:p>
    <w:p w14:paraId="39D2ABCA" w14:textId="77777777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Primeiro Termo (u)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5</w:t>
      </w:r>
    </w:p>
    <w:p w14:paraId="6215286A" w14:textId="05E63EF9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Razão 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(r)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2</w:t>
      </w:r>
    </w:p>
    <w:p w14:paraId="0E6FCFB6" w14:textId="36580EB6" w:rsidR="00AE665C" w:rsidRDefault="00AE665C" w:rsidP="008A33C4">
      <w:pPr>
        <w:shd w:val="clear" w:color="auto" w:fill="FFFFFF" w:themeFill="background1"/>
        <w:spacing w:after="0" w:line="240" w:lineRule="auto"/>
        <w:ind w:left="720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Os primeiros 8 termos da PA são: 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5, 7, 9, 11, 13, 15, 17 e 19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.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A razão de 2 leva a um crescimento constante, mas com um aumento menor a cada termo.</w:t>
      </w:r>
    </w:p>
    <w:p w14:paraId="3984318F" w14:textId="77777777" w:rsidR="00AE665C" w:rsidRDefault="00AE665C" w:rsidP="008A33C4">
      <w:pPr>
        <w:shd w:val="clear" w:color="auto" w:fill="FFFFFF" w:themeFill="background1"/>
        <w:spacing w:after="0" w:line="240" w:lineRule="auto"/>
        <w:ind w:left="72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46A7BCFB" w14:textId="55D45018" w:rsidR="00AE665C" w:rsidRPr="00B010EB" w:rsidRDefault="00AE665C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010EB">
        <w:rPr>
          <w:rFonts w:ascii="Roboto" w:eastAsia="Times New Roman" w:hAnsi="Roboto" w:cs="Times New Roman"/>
          <w:b/>
          <w:bCs/>
          <w:color w:val="111111"/>
          <w:lang w:eastAsia="pt-PT"/>
        </w:rPr>
        <w:t>Variante 3</w:t>
      </w:r>
      <w:r w:rsidRPr="00B010EB">
        <w:rPr>
          <w:rFonts w:ascii="Roboto" w:eastAsia="Times New Roman" w:hAnsi="Roboto" w:cs="Times New Roman"/>
          <w:color w:val="111111"/>
          <w:lang w:eastAsia="pt-PT"/>
        </w:rPr>
        <w:t>:</w:t>
      </w:r>
    </w:p>
    <w:p w14:paraId="2C09CC04" w14:textId="77777777" w:rsidR="00AE665C" w:rsidRPr="00AE665C" w:rsidRDefault="00AE665C" w:rsidP="008A33C4">
      <w:pPr>
        <w:numPr>
          <w:ilvl w:val="0"/>
          <w:numId w:val="24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Número de Termos (N)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6</w:t>
      </w:r>
    </w:p>
    <w:p w14:paraId="0EE47F56" w14:textId="77777777" w:rsidR="00AE665C" w:rsidRPr="00AE665C" w:rsidRDefault="00AE665C" w:rsidP="008A33C4">
      <w:pPr>
        <w:numPr>
          <w:ilvl w:val="0"/>
          <w:numId w:val="24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Primeiro Termo (u)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2</w:t>
      </w:r>
    </w:p>
    <w:p w14:paraId="6EF5BD76" w14:textId="383290CA" w:rsidR="00AE665C" w:rsidRPr="00AE665C" w:rsidRDefault="00AE665C" w:rsidP="008A33C4">
      <w:pPr>
        <w:numPr>
          <w:ilvl w:val="0"/>
          <w:numId w:val="24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Razão 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(r)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-1</w:t>
      </w:r>
    </w:p>
    <w:p w14:paraId="6472530C" w14:textId="2D7DA5F4" w:rsidR="00AE665C" w:rsidRDefault="00AE665C" w:rsidP="008A33C4">
      <w:pPr>
        <w:shd w:val="clear" w:color="auto" w:fill="FFFFFF" w:themeFill="background1"/>
        <w:spacing w:before="180" w:after="0" w:line="240" w:lineRule="auto"/>
        <w:ind w:left="709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Os primeiros 6 termos da PA são: 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2, 1, 0, -1, -2 e -3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. A razão negativa de -1 resulta em um decréscimo constante nos valores dos termos</w:t>
      </w:r>
      <w:r>
        <w:rPr>
          <w:rFonts w:ascii="Roboto" w:eastAsia="Times New Roman" w:hAnsi="Roboto" w:cs="Times New Roman"/>
          <w:color w:val="111111"/>
          <w:lang w:eastAsia="pt-PT"/>
        </w:rPr>
        <w:t>.</w:t>
      </w:r>
    </w:p>
    <w:p w14:paraId="46667DEE" w14:textId="77777777" w:rsidR="001B7809" w:rsidRPr="00AE665C" w:rsidRDefault="001B7809" w:rsidP="008A33C4">
      <w:pPr>
        <w:shd w:val="clear" w:color="auto" w:fill="FFFFFF" w:themeFill="background1"/>
        <w:spacing w:before="180" w:after="0" w:line="240" w:lineRule="auto"/>
        <w:ind w:left="709"/>
        <w:rPr>
          <w:rFonts w:ascii="Roboto" w:eastAsia="Times New Roman" w:hAnsi="Roboto" w:cs="Times New Roman"/>
          <w:color w:val="111111"/>
          <w:lang w:eastAsia="pt-PT"/>
        </w:rPr>
      </w:pPr>
    </w:p>
    <w:p w14:paraId="304AD8C8" w14:textId="645925E6" w:rsidR="00AE665C" w:rsidRDefault="00E67BBF" w:rsidP="008A33C4">
      <w:pPr>
        <w:shd w:val="clear" w:color="auto" w:fill="FFFFFF" w:themeFill="background1"/>
        <w:spacing w:before="100" w:beforeAutospacing="1" w:after="100" w:afterAutospacing="1" w:line="240" w:lineRule="auto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Agora, podemos verificar os </w:t>
      </w:r>
      <w:r w:rsidRPr="00BE1CE7">
        <w:rPr>
          <w:rFonts w:ascii="Roboto" w:hAnsi="Roboto"/>
          <w:b/>
          <w:bCs/>
          <w:color w:val="111111"/>
          <w:shd w:val="clear" w:color="auto" w:fill="FFFFFF"/>
        </w:rPr>
        <w:t>resultados experimentais</w:t>
      </w:r>
      <w:r>
        <w:rPr>
          <w:rFonts w:ascii="Roboto" w:hAnsi="Roboto"/>
          <w:color w:val="111111"/>
          <w:shd w:val="clear" w:color="auto" w:fill="FFFFFF"/>
        </w:rPr>
        <w:t xml:space="preserve"> representados por meio da </w:t>
      </w:r>
      <w:r>
        <w:rPr>
          <w:rStyle w:val="Forte"/>
          <w:rFonts w:ascii="Roboto" w:hAnsi="Roboto"/>
          <w:color w:val="111111"/>
          <w:shd w:val="clear" w:color="auto" w:fill="FFFFFF"/>
        </w:rPr>
        <w:t xml:space="preserve">Figura </w:t>
      </w:r>
      <w:r w:rsidR="001B7809">
        <w:rPr>
          <w:rStyle w:val="Forte"/>
          <w:rFonts w:ascii="Roboto" w:hAnsi="Roboto"/>
          <w:color w:val="111111"/>
          <w:shd w:val="clear" w:color="auto" w:fill="FFFFFF"/>
        </w:rPr>
        <w:t>8</w:t>
      </w:r>
      <w:r>
        <w:rPr>
          <w:rFonts w:ascii="Roboto" w:hAnsi="Roboto"/>
          <w:color w:val="111111"/>
          <w:shd w:val="clear" w:color="auto" w:fill="FFFFFF"/>
        </w:rPr>
        <w:t xml:space="preserve">, que ilustra os valores efetivos retornados pela nossa função. Esses valores foram obtidos quando a função recebeu os parâmetros descritos nas três variantes mencionadas anteriormente. Esta figura confirma os outputs esperados e permite-nos analisar o comportamento da progressão aritmética com diferentes valores de </w:t>
      </w:r>
      <w:r w:rsidRPr="00E67BBF">
        <w:rPr>
          <w:rFonts w:ascii="Roboto" w:hAnsi="Roboto"/>
          <w:b/>
          <w:bCs/>
          <w:color w:val="111111"/>
          <w:shd w:val="clear" w:color="auto" w:fill="FFFFFF"/>
        </w:rPr>
        <w:t xml:space="preserve">N, u </w:t>
      </w:r>
      <w:proofErr w:type="gramStart"/>
      <w:r w:rsidRPr="00E67BBF">
        <w:rPr>
          <w:rFonts w:ascii="Roboto" w:hAnsi="Roboto"/>
          <w:color w:val="111111"/>
          <w:shd w:val="clear" w:color="auto" w:fill="FFFFFF"/>
        </w:rPr>
        <w:t>e</w:t>
      </w:r>
      <w:proofErr w:type="gramEnd"/>
      <w:r w:rsidRPr="00E67BBF">
        <w:rPr>
          <w:rFonts w:ascii="Roboto" w:hAnsi="Roboto"/>
          <w:b/>
          <w:bCs/>
          <w:color w:val="111111"/>
          <w:shd w:val="clear" w:color="auto" w:fill="FFFFFF"/>
        </w:rPr>
        <w:t xml:space="preserve"> r</w:t>
      </w:r>
      <w:r>
        <w:rPr>
          <w:rFonts w:ascii="Roboto" w:hAnsi="Roboto"/>
          <w:color w:val="111111"/>
          <w:shd w:val="clear" w:color="auto" w:fill="FFFFFF"/>
        </w:rPr>
        <w:t xml:space="preserve">. </w:t>
      </w:r>
    </w:p>
    <w:p w14:paraId="7D44C2D9" w14:textId="77777777" w:rsidR="006B7D9B" w:rsidRDefault="00E67BBF" w:rsidP="006B7D9B">
      <w:pPr>
        <w:keepNext/>
        <w:shd w:val="clear" w:color="auto" w:fill="FFFFFF" w:themeFill="background1"/>
        <w:spacing w:before="100" w:beforeAutospacing="1" w:after="100" w:afterAutospacing="1" w:line="240" w:lineRule="auto"/>
        <w:jc w:val="center"/>
      </w:pPr>
      <w:r w:rsidRPr="00E67BBF">
        <w:rPr>
          <w:rFonts w:ascii="Roboto" w:eastAsia="Times New Roman" w:hAnsi="Roboto" w:cs="Times New Roman"/>
          <w:noProof/>
          <w:color w:val="111111"/>
          <w:lang w:eastAsia="pt-PT"/>
        </w:rPr>
        <w:lastRenderedPageBreak/>
        <w:drawing>
          <wp:inline distT="0" distB="0" distL="0" distR="0" wp14:anchorId="4BEDAB34" wp14:editId="2A6F6E06">
            <wp:extent cx="3269632" cy="1318260"/>
            <wp:effectExtent l="0" t="0" r="6985" b="0"/>
            <wp:docPr id="526184760" name="Imagem 1" descr="Uma imagem com texto, Tipo de letr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84760" name="Imagem 1" descr="Uma imagem com texto, Tipo de letra, captura de ecrã, design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3245" cy="131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8106" w14:textId="47FDF707" w:rsidR="00E67BBF" w:rsidRPr="006B7D9B" w:rsidRDefault="006B7D9B" w:rsidP="006B7D9B">
      <w:pPr>
        <w:pStyle w:val="Legenda"/>
      </w:pPr>
      <w:bookmarkStart w:id="15" w:name="_Toc16463023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15E09">
        <w:rPr>
          <w:noProof/>
        </w:rPr>
        <w:t>13</w:t>
      </w:r>
      <w:r>
        <w:fldChar w:fldCharType="end"/>
      </w:r>
      <w:r>
        <w:t xml:space="preserve"> - </w:t>
      </w:r>
      <w:r w:rsidRPr="006B7D9B">
        <w:t>Resultados da Função de Progressão Aritmética (PA)</w:t>
      </w:r>
      <w:bookmarkEnd w:id="15"/>
    </w:p>
    <w:p w14:paraId="373A6042" w14:textId="77777777" w:rsidR="00E67BBF" w:rsidRPr="00E67BBF" w:rsidRDefault="00E67BBF" w:rsidP="008A33C4">
      <w:pPr>
        <w:shd w:val="clear" w:color="auto" w:fill="FFFFFF" w:themeFill="background1"/>
      </w:pPr>
    </w:p>
    <w:p w14:paraId="505787AE" w14:textId="3D6AC1EE" w:rsidR="00AE665C" w:rsidRPr="00B010EB" w:rsidRDefault="00E67BBF" w:rsidP="008A33C4">
      <w:pPr>
        <w:pStyle w:val="Ttulo2"/>
        <w:shd w:val="clear" w:color="auto" w:fill="FFFFFF" w:themeFill="background1"/>
      </w:pPr>
      <w:bookmarkStart w:id="16" w:name="_Toc164520794"/>
      <w:bookmarkStart w:id="17" w:name="_Toc167561271"/>
      <w:r w:rsidRPr="00B010EB">
        <w:t>Função Fatorial</w:t>
      </w:r>
      <w:bookmarkEnd w:id="16"/>
      <w:bookmarkEnd w:id="17"/>
    </w:p>
    <w:p w14:paraId="7ED931E6" w14:textId="3AE5BD38" w:rsidR="00E67BBF" w:rsidRDefault="00E67BBF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Aqui, criámos uma função que calcula o </w:t>
      </w:r>
      <w:r>
        <w:rPr>
          <w:rStyle w:val="Forte"/>
          <w:rFonts w:ascii="Roboto" w:hAnsi="Roboto"/>
          <w:color w:val="111111"/>
          <w:shd w:val="clear" w:color="auto" w:fill="FFFFFF"/>
        </w:rPr>
        <w:t>fatorial</w:t>
      </w:r>
      <w:r>
        <w:rPr>
          <w:rFonts w:ascii="Roboto" w:hAnsi="Roboto"/>
          <w:color w:val="111111"/>
          <w:shd w:val="clear" w:color="auto" w:fill="FFFFFF"/>
        </w:rPr>
        <w:t> de um número inteiro </w:t>
      </w:r>
      <w:r w:rsidR="001B7809">
        <w:rPr>
          <w:rStyle w:val="Forte"/>
          <w:rFonts w:ascii="Roboto" w:hAnsi="Roboto"/>
          <w:color w:val="111111"/>
          <w:shd w:val="clear" w:color="auto" w:fill="FFFFFF"/>
        </w:rPr>
        <w:t>N</w:t>
      </w:r>
      <w:r>
        <w:rPr>
          <w:rFonts w:ascii="Roboto" w:hAnsi="Roboto"/>
          <w:color w:val="111111"/>
          <w:shd w:val="clear" w:color="auto" w:fill="FFFFFF"/>
        </w:rPr>
        <w:t>. O fatorial de um número é o produto de todos os inteiros positivos menores ou iguais a ele. Demonstraremos mais à frente como esta função lida com números maiores e menores.</w:t>
      </w:r>
    </w:p>
    <w:p w14:paraId="6E5A0128" w14:textId="77777777" w:rsidR="00E67BBF" w:rsidRDefault="00E67BBF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</w:p>
    <w:p w14:paraId="02265BE8" w14:textId="2B266908" w:rsidR="00BE1CE7" w:rsidRDefault="00E67BBF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color w:val="111111"/>
          <w:lang w:eastAsia="pt-PT"/>
        </w:rPr>
        <w:t>Segue-se abaixo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a 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Função Fatorial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 e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a respetiva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analis</w:t>
      </w:r>
      <w:r>
        <w:rPr>
          <w:rFonts w:ascii="Roboto" w:eastAsia="Times New Roman" w:hAnsi="Roboto" w:cs="Times New Roman"/>
          <w:color w:val="111111"/>
          <w:lang w:eastAsia="pt-PT"/>
        </w:rPr>
        <w:t>e com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BE1CE7">
        <w:rPr>
          <w:rFonts w:ascii="Roboto" w:eastAsia="Times New Roman" w:hAnsi="Roboto" w:cs="Times New Roman"/>
          <w:color w:val="111111"/>
          <w:lang w:eastAsia="pt-PT"/>
        </w:rPr>
        <w:t>3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variantes</w:t>
      </w:r>
      <w:r w:rsidR="00BE1CE7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distintas</w:t>
      </w:r>
      <w:r>
        <w:rPr>
          <w:rFonts w:ascii="Roboto" w:eastAsia="Times New Roman" w:hAnsi="Roboto" w:cs="Times New Roman"/>
          <w:color w:val="111111"/>
          <w:lang w:eastAsia="pt-PT"/>
        </w:rPr>
        <w:t>, que exemplifica</w:t>
      </w:r>
      <w:r w:rsidR="001B7809">
        <w:rPr>
          <w:rFonts w:ascii="Roboto" w:eastAsia="Times New Roman" w:hAnsi="Roboto" w:cs="Times New Roman"/>
          <w:color w:val="111111"/>
          <w:lang w:eastAsia="pt-PT"/>
        </w:rPr>
        <w:t>m</w:t>
      </w:r>
      <w:r w:rsidR="00BE1CE7">
        <w:rPr>
          <w:rFonts w:ascii="Roboto" w:eastAsia="Times New Roman" w:hAnsi="Roboto" w:cs="Times New Roman"/>
          <w:color w:val="111111"/>
          <w:lang w:eastAsia="pt-PT"/>
        </w:rPr>
        <w:t xml:space="preserve"> a maneira como a função lida com n</w:t>
      </w:r>
      <w:r w:rsidR="001B7809">
        <w:rPr>
          <w:rFonts w:ascii="Roboto" w:eastAsia="Times New Roman" w:hAnsi="Roboto" w:cs="Times New Roman"/>
          <w:color w:val="111111"/>
          <w:lang w:eastAsia="pt-PT"/>
        </w:rPr>
        <w:t>ú</w:t>
      </w:r>
      <w:r w:rsidR="00BE1CE7">
        <w:rPr>
          <w:rFonts w:ascii="Roboto" w:eastAsia="Times New Roman" w:hAnsi="Roboto" w:cs="Times New Roman"/>
          <w:color w:val="111111"/>
          <w:lang w:eastAsia="pt-PT"/>
        </w:rPr>
        <w:t>mero</w:t>
      </w:r>
      <w:r w:rsidR="001B7809">
        <w:rPr>
          <w:rFonts w:ascii="Roboto" w:eastAsia="Times New Roman" w:hAnsi="Roboto" w:cs="Times New Roman"/>
          <w:color w:val="111111"/>
          <w:lang w:eastAsia="pt-PT"/>
        </w:rPr>
        <w:t>s</w:t>
      </w:r>
      <w:r w:rsidR="00BE1CE7">
        <w:rPr>
          <w:rFonts w:ascii="Roboto" w:eastAsia="Times New Roman" w:hAnsi="Roboto" w:cs="Times New Roman"/>
          <w:color w:val="111111"/>
          <w:lang w:eastAsia="pt-PT"/>
        </w:rPr>
        <w:t xml:space="preserve"> maiores e </w:t>
      </w:r>
      <w:proofErr w:type="gramStart"/>
      <w:r w:rsidR="00BE1CE7">
        <w:rPr>
          <w:rFonts w:ascii="Roboto" w:eastAsia="Times New Roman" w:hAnsi="Roboto" w:cs="Times New Roman"/>
          <w:color w:val="111111"/>
          <w:lang w:eastAsia="pt-PT"/>
        </w:rPr>
        <w:t>menores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.</w:t>
      </w:r>
      <w:proofErr w:type="gramEnd"/>
    </w:p>
    <w:p w14:paraId="3783ECE6" w14:textId="4B6BD064" w:rsidR="00BE1CE7" w:rsidRDefault="00E67BBF" w:rsidP="008A33C4">
      <w:pPr>
        <w:shd w:val="clear" w:color="auto" w:fill="FFFFFF" w:themeFill="background1"/>
        <w:spacing w:before="180"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</w:t>
      </w:r>
    </w:p>
    <w:p w14:paraId="3D2F6C39" w14:textId="42C0F4CF" w:rsidR="00BE1CE7" w:rsidRPr="00E67BBF" w:rsidRDefault="00BE1CE7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</w:t>
      </w: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1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: Fatorial de 3</w:t>
      </w:r>
    </w:p>
    <w:p w14:paraId="76CBEDF4" w14:textId="1843635D" w:rsidR="00BE1CE7" w:rsidRDefault="00BE1CE7" w:rsidP="008A33C4">
      <w:pPr>
        <w:numPr>
          <w:ilvl w:val="1"/>
          <w:numId w:val="25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Número Natural (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N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: 3</w:t>
      </w:r>
    </w:p>
    <w:p w14:paraId="510CE16A" w14:textId="2CE6F1FA" w:rsidR="00BE1CE7" w:rsidRPr="00E67BBF" w:rsidRDefault="00BE1CE7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3! = 3 × 2 × 1 = 6</w:t>
      </w:r>
    </w:p>
    <w:p w14:paraId="1A1771EB" w14:textId="66DB86E1" w:rsidR="00E67BBF" w:rsidRPr="00E67BBF" w:rsidRDefault="00E67BBF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2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: Fatorial de 5</w:t>
      </w:r>
    </w:p>
    <w:p w14:paraId="1079F620" w14:textId="143A73E4" w:rsidR="00E67BBF" w:rsidRPr="00E67BBF" w:rsidRDefault="00E67BBF" w:rsidP="008A33C4">
      <w:pPr>
        <w:numPr>
          <w:ilvl w:val="1"/>
          <w:numId w:val="25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Número Natural (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N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: 5</w:t>
      </w:r>
    </w:p>
    <w:p w14:paraId="50AF9EDD" w14:textId="44363D26" w:rsidR="00BE1CE7" w:rsidRDefault="00BE1CE7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E67BBF" w:rsidRPr="00E67BBF">
        <w:rPr>
          <w:rFonts w:ascii="Roboto" w:eastAsia="Times New Roman" w:hAnsi="Roboto" w:cs="Times New Roman"/>
          <w:color w:val="111111"/>
          <w:lang w:eastAsia="pt-PT"/>
        </w:rPr>
        <w:t>5! = 5 × 4 × 3 × 2 × 1 = 120</w:t>
      </w:r>
    </w:p>
    <w:p w14:paraId="4ED53E99" w14:textId="77777777" w:rsidR="00B829FF" w:rsidRPr="00E67BBF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6B509ECF" w14:textId="77777777" w:rsidR="00BE1CE7" w:rsidRPr="00BE1CE7" w:rsidRDefault="00BE1CE7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Variante 3: Fatorial de 10</w:t>
      </w:r>
    </w:p>
    <w:p w14:paraId="0EE96496" w14:textId="4787DFDE" w:rsidR="00BE1CE7" w:rsidRPr="00BE1CE7" w:rsidRDefault="00BE1CE7" w:rsidP="008A33C4">
      <w:pPr>
        <w:numPr>
          <w:ilvl w:val="1"/>
          <w:numId w:val="25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Número Natural (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N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>: 10</w:t>
      </w:r>
    </w:p>
    <w:p w14:paraId="2AC48BDC" w14:textId="7FF19686" w:rsidR="00BE1CE7" w:rsidRDefault="000E54C1" w:rsidP="008A33C4">
      <w:p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      </w:t>
      </w:r>
      <w:r w:rsidR="00CB292D">
        <w:rPr>
          <w:rFonts w:ascii="Roboto" w:eastAsia="Times New Roman" w:hAnsi="Roboto" w:cs="Times New Roman"/>
          <w:b/>
          <w:bCs/>
          <w:color w:val="111111"/>
          <w:lang w:eastAsia="pt-PT"/>
        </w:rPr>
        <w:tab/>
      </w:r>
      <w:r w:rsidR="00BE1CE7"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="00BE1CE7"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="00BE1CE7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BE1CE7" w:rsidRPr="00BE1CE7">
        <w:rPr>
          <w:rFonts w:ascii="Roboto" w:eastAsia="Times New Roman" w:hAnsi="Roboto" w:cs="Times New Roman"/>
          <w:color w:val="111111"/>
          <w:lang w:eastAsia="pt-PT"/>
        </w:rPr>
        <w:t>10! = 10 × 9 × 8 × 7 × 6 × 5 × 4 × 3 × 2 × 1 =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BE1CE7">
        <w:rPr>
          <w:rFonts w:ascii="Roboto" w:eastAsia="Times New Roman" w:hAnsi="Roboto" w:cs="Times New Roman"/>
          <w:color w:val="111111"/>
          <w:lang w:eastAsia="pt-PT"/>
        </w:rPr>
        <w:t>3</w:t>
      </w:r>
      <w:r w:rsidR="00BE1CE7" w:rsidRPr="00BE1CE7">
        <w:rPr>
          <w:rFonts w:ascii="Roboto" w:eastAsia="Times New Roman" w:hAnsi="Roboto" w:cs="Times New Roman"/>
          <w:color w:val="111111"/>
          <w:lang w:eastAsia="pt-PT"/>
        </w:rPr>
        <w:t>628800</w:t>
      </w:r>
    </w:p>
    <w:p w14:paraId="421B48F4" w14:textId="6B48F45E" w:rsidR="00BE1CE7" w:rsidRPr="00BE1CE7" w:rsidRDefault="00BE1CE7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  <w:r w:rsidRPr="00BE1CE7">
        <w:rPr>
          <w:rFonts w:ascii="Roboto" w:eastAsia="Times New Roman" w:hAnsi="Roboto" w:cs="Times New Roman"/>
          <w:color w:val="111111"/>
          <w:lang w:eastAsia="pt-PT"/>
        </w:rPr>
        <w:t>Na 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Figura 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9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, apresentamos os 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resultados experimentais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 obtidos ao executar a 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Função Fatorial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> com diferentes valores de 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N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>. Esses valores foram diretamente comparados com os resultados teóricos esperados, e coincidem</w:t>
      </w:r>
      <w:r>
        <w:rPr>
          <w:rFonts w:ascii="Roboto" w:eastAsia="Times New Roman" w:hAnsi="Roboto" w:cs="Times New Roman"/>
          <w:color w:val="111111"/>
          <w:lang w:eastAsia="pt-PT"/>
        </w:rPr>
        <w:t>. Com esta análise podemos também, verificar a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 curva ascendente 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que 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demonstra o crescimento exponencial do fatorial à medida que o número natural aumenta. </w:t>
      </w:r>
    </w:p>
    <w:p w14:paraId="70D7C4A3" w14:textId="77777777" w:rsidR="006B7D9B" w:rsidRDefault="000E54C1" w:rsidP="006B7D9B">
      <w:pPr>
        <w:keepNext/>
        <w:shd w:val="clear" w:color="auto" w:fill="FFFFFF" w:themeFill="background1"/>
        <w:spacing w:before="100" w:beforeAutospacing="1" w:after="100" w:afterAutospacing="1" w:line="240" w:lineRule="auto"/>
        <w:jc w:val="center"/>
      </w:pPr>
      <w:r w:rsidRPr="000E54C1">
        <w:rPr>
          <w:rFonts w:ascii="Roboto" w:eastAsia="Times New Roman" w:hAnsi="Roboto" w:cs="Times New Roman"/>
          <w:noProof/>
          <w:color w:val="111111"/>
          <w:lang w:eastAsia="pt-PT"/>
        </w:rPr>
        <w:lastRenderedPageBreak/>
        <w:drawing>
          <wp:inline distT="0" distB="0" distL="0" distR="0" wp14:anchorId="59360C46" wp14:editId="5CDCE686">
            <wp:extent cx="2915919" cy="701040"/>
            <wp:effectExtent l="0" t="0" r="0" b="3810"/>
            <wp:docPr id="1938050664" name="Imagem 1" descr="Uma imagem com texto, Tipo de letr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50664" name="Imagem 1" descr="Uma imagem com texto, Tipo de letra, captura de ecrã, design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8558" cy="70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DF55" w14:textId="5AF18814" w:rsidR="00BE1CE7" w:rsidRPr="006B7D9B" w:rsidRDefault="006B7D9B" w:rsidP="006B7D9B">
      <w:pPr>
        <w:pStyle w:val="Legenda"/>
      </w:pPr>
      <w:bookmarkStart w:id="18" w:name="_Toc1646302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15E09">
        <w:rPr>
          <w:noProof/>
        </w:rPr>
        <w:t>14</w:t>
      </w:r>
      <w:r>
        <w:fldChar w:fldCharType="end"/>
      </w:r>
      <w:r>
        <w:t xml:space="preserve"> - </w:t>
      </w:r>
      <w:r w:rsidRPr="006B7D9B">
        <w:t>Resultados Experimentais da Função Fatorial</w:t>
      </w:r>
      <w:bookmarkEnd w:id="18"/>
    </w:p>
    <w:p w14:paraId="1A3CC780" w14:textId="77777777" w:rsidR="001B7809" w:rsidRPr="00BE1CE7" w:rsidRDefault="001B7809" w:rsidP="008A33C4">
      <w:pPr>
        <w:shd w:val="clear" w:color="auto" w:fill="FFFFFF" w:themeFill="background1"/>
        <w:rPr>
          <w:lang w:eastAsia="pt-PT"/>
        </w:rPr>
      </w:pPr>
    </w:p>
    <w:p w14:paraId="63D2DB9F" w14:textId="757FF01C" w:rsidR="000E54C1" w:rsidRDefault="000E54C1" w:rsidP="008A33C4">
      <w:pPr>
        <w:pStyle w:val="Ttulo2"/>
        <w:shd w:val="clear" w:color="auto" w:fill="FFFFFF" w:themeFill="background1"/>
      </w:pPr>
      <w:bookmarkStart w:id="19" w:name="_Toc164520795"/>
      <w:bookmarkStart w:id="20" w:name="_Toc167561272"/>
      <w:r w:rsidRPr="000E54C1">
        <w:t xml:space="preserve">Função </w:t>
      </w:r>
      <w:r w:rsidRPr="00B010EB">
        <w:t>Mínimo</w:t>
      </w:r>
      <w:r w:rsidRPr="000E54C1">
        <w:t xml:space="preserve"> Múltiplo Comum (MMC)</w:t>
      </w:r>
      <w:bookmarkEnd w:id="19"/>
      <w:bookmarkEnd w:id="20"/>
    </w:p>
    <w:p w14:paraId="147C630D" w14:textId="4F69DE09" w:rsidR="00E67BBF" w:rsidRDefault="000E54C1" w:rsidP="008A33C4">
      <w:pPr>
        <w:shd w:val="clear" w:color="auto" w:fill="FFFFFF" w:themeFill="background1"/>
        <w:rPr>
          <w:lang w:eastAsia="pt-PT"/>
        </w:rPr>
      </w:pPr>
      <w:r w:rsidRPr="000E54C1">
        <w:rPr>
          <w:lang w:eastAsia="pt-PT"/>
        </w:rPr>
        <w:t xml:space="preserve">A terceira função determina o </w:t>
      </w:r>
      <w:r w:rsidRPr="000E54C1">
        <w:rPr>
          <w:b/>
          <w:bCs/>
          <w:lang w:eastAsia="pt-PT"/>
        </w:rPr>
        <w:t>MMC</w:t>
      </w:r>
      <w:r w:rsidRPr="000E54C1">
        <w:rPr>
          <w:lang w:eastAsia="pt-PT"/>
        </w:rPr>
        <w:t xml:space="preserve"> entre dois números inteiros </w:t>
      </w:r>
      <w:r w:rsidRPr="000E54C1">
        <w:rPr>
          <w:b/>
          <w:bCs/>
          <w:lang w:eastAsia="pt-PT"/>
        </w:rPr>
        <w:t>a</w:t>
      </w:r>
      <w:r w:rsidRPr="000E54C1">
        <w:rPr>
          <w:lang w:eastAsia="pt-PT"/>
        </w:rPr>
        <w:t xml:space="preserve"> e </w:t>
      </w:r>
      <w:r w:rsidRPr="000E54C1">
        <w:rPr>
          <w:b/>
          <w:bCs/>
          <w:lang w:eastAsia="pt-PT"/>
        </w:rPr>
        <w:t>b</w:t>
      </w:r>
      <w:r w:rsidRPr="000E54C1">
        <w:rPr>
          <w:lang w:eastAsia="pt-PT"/>
        </w:rPr>
        <w:t xml:space="preserve">. O </w:t>
      </w:r>
      <w:r w:rsidRPr="000E54C1">
        <w:rPr>
          <w:b/>
          <w:bCs/>
          <w:lang w:eastAsia="pt-PT"/>
        </w:rPr>
        <w:t>MMC</w:t>
      </w:r>
      <w:r w:rsidRPr="000E54C1">
        <w:rPr>
          <w:lang w:eastAsia="pt-PT"/>
        </w:rPr>
        <w:t xml:space="preserve"> é o menor múltiplo comum </w:t>
      </w:r>
      <w:r w:rsidR="001B7809">
        <w:rPr>
          <w:lang w:eastAsia="pt-PT"/>
        </w:rPr>
        <w:t>a</w:t>
      </w:r>
      <w:r w:rsidRPr="000E54C1">
        <w:rPr>
          <w:lang w:eastAsia="pt-PT"/>
        </w:rPr>
        <w:t xml:space="preserve"> ambos os números. Analisaremos como es</w:t>
      </w:r>
      <w:r>
        <w:rPr>
          <w:lang w:eastAsia="pt-PT"/>
        </w:rPr>
        <w:t>t</w:t>
      </w:r>
      <w:r w:rsidRPr="000E54C1">
        <w:rPr>
          <w:lang w:eastAsia="pt-PT"/>
        </w:rPr>
        <w:t>a função se comporta com diferentes pares de valores.</w:t>
      </w:r>
    </w:p>
    <w:p w14:paraId="75E667CE" w14:textId="77777777" w:rsidR="00133565" w:rsidRDefault="00133565" w:rsidP="008A33C4">
      <w:pPr>
        <w:shd w:val="clear" w:color="auto" w:fill="FFFFFF" w:themeFill="background1"/>
        <w:rPr>
          <w:lang w:eastAsia="pt-PT"/>
        </w:rPr>
      </w:pPr>
    </w:p>
    <w:p w14:paraId="2B4B2C25" w14:textId="0725BAEF" w:rsidR="00133565" w:rsidRPr="00133565" w:rsidRDefault="00133565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1: MMC entre 10 e </w:t>
      </w: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15</w:t>
      </w:r>
    </w:p>
    <w:p w14:paraId="1BC300D7" w14:textId="70B30422" w:rsidR="00133565" w:rsidRDefault="001B7809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a</w:t>
      </w:r>
      <w:r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="00133565" w:rsidRPr="00133565">
        <w:rPr>
          <w:rFonts w:ascii="Roboto" w:eastAsia="Times New Roman" w:hAnsi="Roboto" w:cs="Times New Roman"/>
          <w:color w:val="111111"/>
          <w:lang w:eastAsia="pt-PT"/>
        </w:rPr>
        <w:t xml:space="preserve"> 10</w:t>
      </w:r>
    </w:p>
    <w:p w14:paraId="5E5C6456" w14:textId="586E61CA" w:rsidR="00133565" w:rsidRPr="00133565" w:rsidRDefault="00133565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b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15</w:t>
      </w:r>
    </w:p>
    <w:p w14:paraId="3D4A373B" w14:textId="276767DB" w:rsidR="00133565" w:rsidRDefault="00133565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MMC(10, 15) = 30</w:t>
      </w:r>
    </w:p>
    <w:p w14:paraId="362FCF34" w14:textId="77777777" w:rsidR="00133565" w:rsidRPr="00133565" w:rsidRDefault="00133565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3776CDC3" w14:textId="664A1550" w:rsidR="00133565" w:rsidRPr="00133565" w:rsidRDefault="00133565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2: MMC entre </w:t>
      </w:r>
      <w:r w:rsidR="008D2072">
        <w:rPr>
          <w:rFonts w:ascii="Roboto" w:eastAsia="Times New Roman" w:hAnsi="Roboto" w:cs="Times New Roman"/>
          <w:b/>
          <w:bCs/>
          <w:color w:val="111111"/>
          <w:lang w:eastAsia="pt-PT"/>
        </w:rPr>
        <w:t>11</w:t>
      </w: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 e </w:t>
      </w:r>
      <w:r w:rsidR="008D2072">
        <w:rPr>
          <w:rFonts w:ascii="Roboto" w:eastAsia="Times New Roman" w:hAnsi="Roboto" w:cs="Times New Roman"/>
          <w:b/>
          <w:bCs/>
          <w:color w:val="111111"/>
          <w:lang w:eastAsia="pt-PT"/>
        </w:rPr>
        <w:t>20</w:t>
      </w:r>
    </w:p>
    <w:p w14:paraId="70BC8BA0" w14:textId="405B5769" w:rsidR="00133565" w:rsidRDefault="00133565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a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1</w:t>
      </w:r>
      <w:r w:rsidR="008D2072">
        <w:rPr>
          <w:rFonts w:ascii="Roboto" w:eastAsia="Times New Roman" w:hAnsi="Roboto" w:cs="Times New Roman"/>
          <w:color w:val="111111"/>
          <w:lang w:eastAsia="pt-PT"/>
        </w:rPr>
        <w:t>1</w:t>
      </w:r>
    </w:p>
    <w:p w14:paraId="0C455FA1" w14:textId="41E87199" w:rsidR="00133565" w:rsidRPr="00133565" w:rsidRDefault="00133565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b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8D2072" w:rsidRPr="008D2072">
        <w:rPr>
          <w:rFonts w:ascii="Roboto" w:eastAsia="Times New Roman" w:hAnsi="Roboto" w:cs="Times New Roman"/>
          <w:color w:val="111111"/>
          <w:lang w:eastAsia="pt-PT"/>
        </w:rPr>
        <w:t>20</w:t>
      </w:r>
    </w:p>
    <w:p w14:paraId="5C72698B" w14:textId="22B0D80B" w:rsidR="00133565" w:rsidRDefault="00133565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8D2072" w:rsidRPr="008D2072">
        <w:rPr>
          <w:rFonts w:ascii="Roboto" w:eastAsia="Times New Roman" w:hAnsi="Roboto" w:cs="Times New Roman"/>
          <w:color w:val="111111"/>
          <w:lang w:eastAsia="pt-PT"/>
        </w:rPr>
        <w:t>MMC(11, 20) = 220</w:t>
      </w:r>
    </w:p>
    <w:p w14:paraId="1D2BDFC2" w14:textId="72BBE03D" w:rsidR="00133565" w:rsidRPr="00133565" w:rsidRDefault="00133565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3: MMC entre 7 e </w:t>
      </w:r>
      <w:r w:rsidR="008D2072">
        <w:rPr>
          <w:rFonts w:ascii="Roboto" w:eastAsia="Times New Roman" w:hAnsi="Roboto" w:cs="Times New Roman"/>
          <w:b/>
          <w:bCs/>
          <w:color w:val="111111"/>
          <w:lang w:eastAsia="pt-PT"/>
        </w:rPr>
        <w:t>25</w:t>
      </w:r>
    </w:p>
    <w:p w14:paraId="780D2B13" w14:textId="12C31AEF" w:rsidR="008D2072" w:rsidRDefault="008D2072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a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>
        <w:rPr>
          <w:rFonts w:ascii="Roboto" w:eastAsia="Times New Roman" w:hAnsi="Roboto" w:cs="Times New Roman"/>
          <w:color w:val="111111"/>
          <w:lang w:eastAsia="pt-PT"/>
        </w:rPr>
        <w:t>7</w:t>
      </w:r>
    </w:p>
    <w:p w14:paraId="2C3A6500" w14:textId="7D36B36A" w:rsidR="008D2072" w:rsidRPr="00133565" w:rsidRDefault="008D2072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b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8D2072">
        <w:rPr>
          <w:rFonts w:ascii="Roboto" w:eastAsia="Times New Roman" w:hAnsi="Roboto" w:cs="Times New Roman"/>
          <w:color w:val="111111"/>
          <w:lang w:eastAsia="pt-PT"/>
        </w:rPr>
        <w:t>25</w:t>
      </w:r>
    </w:p>
    <w:p w14:paraId="1E4B451A" w14:textId="6EE4CC04" w:rsidR="008D2072" w:rsidRDefault="008D2072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8D2072">
        <w:rPr>
          <w:rFonts w:ascii="Roboto" w:eastAsia="Times New Roman" w:hAnsi="Roboto" w:cs="Times New Roman"/>
          <w:color w:val="111111"/>
          <w:lang w:eastAsia="pt-PT"/>
        </w:rPr>
        <w:t>MMC(7, 25) = 175</w:t>
      </w:r>
    </w:p>
    <w:p w14:paraId="0D55B672" w14:textId="77777777" w:rsidR="008D2072" w:rsidRDefault="008D2072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6DCD02CB" w14:textId="555EC698" w:rsidR="008D2072" w:rsidRDefault="008D2072" w:rsidP="008A33C4">
      <w:pPr>
        <w:shd w:val="clear" w:color="auto" w:fill="FFFFFF" w:themeFill="background1"/>
        <w:spacing w:before="100" w:beforeAutospacing="1" w:after="100" w:afterAutospacing="1" w:line="240" w:lineRule="auto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Os resultados teóricos obtidos para o </w:t>
      </w:r>
      <w:r>
        <w:rPr>
          <w:rStyle w:val="Forte"/>
          <w:rFonts w:ascii="Roboto" w:hAnsi="Roboto"/>
          <w:color w:val="111111"/>
          <w:shd w:val="clear" w:color="auto" w:fill="FFFFFF"/>
        </w:rPr>
        <w:t>Mínimo Múltiplo Comum (MMC)</w:t>
      </w:r>
      <w:r>
        <w:rPr>
          <w:rFonts w:ascii="Roboto" w:hAnsi="Roboto"/>
          <w:color w:val="111111"/>
          <w:shd w:val="clear" w:color="auto" w:fill="FFFFFF"/>
        </w:rPr>
        <w:t> entre diferentes pares de valores foram consistentes com os resultados experimentais. Na </w:t>
      </w:r>
      <w:r>
        <w:rPr>
          <w:rStyle w:val="Forte"/>
          <w:rFonts w:ascii="Roboto" w:hAnsi="Roboto"/>
          <w:color w:val="111111"/>
          <w:shd w:val="clear" w:color="auto" w:fill="FFFFFF"/>
        </w:rPr>
        <w:t xml:space="preserve">Figura </w:t>
      </w:r>
      <w:r w:rsidR="001B7809">
        <w:rPr>
          <w:rStyle w:val="Forte"/>
          <w:rFonts w:ascii="Roboto" w:hAnsi="Roboto"/>
          <w:color w:val="111111"/>
          <w:shd w:val="clear" w:color="auto" w:fill="FFFFFF"/>
        </w:rPr>
        <w:t>10</w:t>
      </w:r>
      <w:r>
        <w:rPr>
          <w:rFonts w:ascii="Roboto" w:hAnsi="Roboto"/>
          <w:color w:val="111111"/>
          <w:shd w:val="clear" w:color="auto" w:fill="FFFFFF"/>
        </w:rPr>
        <w:t>, podemos observar a coerência entre os valores teóricos e práticos.</w:t>
      </w:r>
    </w:p>
    <w:p w14:paraId="2A9F0F37" w14:textId="77777777" w:rsidR="006B7D9B" w:rsidRDefault="008D2072" w:rsidP="006B7D9B">
      <w:pPr>
        <w:keepNext/>
        <w:shd w:val="clear" w:color="auto" w:fill="FFFFFF" w:themeFill="background1"/>
        <w:spacing w:before="100" w:beforeAutospacing="1" w:after="100" w:afterAutospacing="1" w:line="240" w:lineRule="auto"/>
        <w:jc w:val="center"/>
      </w:pPr>
      <w:r w:rsidRPr="008D2072">
        <w:rPr>
          <w:rFonts w:ascii="Roboto" w:eastAsia="Times New Roman" w:hAnsi="Roboto" w:cs="Times New Roman"/>
          <w:noProof/>
          <w:color w:val="111111"/>
          <w:lang w:eastAsia="pt-PT"/>
        </w:rPr>
        <w:drawing>
          <wp:inline distT="0" distB="0" distL="0" distR="0" wp14:anchorId="786D7CE6" wp14:editId="1B5D8C87">
            <wp:extent cx="1828800" cy="640080"/>
            <wp:effectExtent l="0" t="0" r="0" b="7620"/>
            <wp:docPr id="2124089239" name="Imagem 1" descr="Uma imagem com texto, Tipo de letr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89239" name="Imagem 1" descr="Uma imagem com texto, Tipo de letra, captura de ecrã, design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9769" cy="64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2E43" w14:textId="47FB0E79" w:rsidR="008D2072" w:rsidRPr="006B7D9B" w:rsidRDefault="006B7D9B" w:rsidP="006B7D9B">
      <w:pPr>
        <w:pStyle w:val="Legenda"/>
      </w:pPr>
      <w:bookmarkStart w:id="21" w:name="_Toc1646302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15E09">
        <w:rPr>
          <w:noProof/>
        </w:rPr>
        <w:t>15</w:t>
      </w:r>
      <w:r>
        <w:fldChar w:fldCharType="end"/>
      </w:r>
      <w:r>
        <w:t xml:space="preserve"> - </w:t>
      </w:r>
      <w:r w:rsidRPr="006B7D9B">
        <w:t>Resultados Experimentais da Função MMC</w:t>
      </w:r>
      <w:bookmarkEnd w:id="21"/>
    </w:p>
    <w:p w14:paraId="468D1D98" w14:textId="77777777" w:rsidR="008D2072" w:rsidRPr="008D2072" w:rsidRDefault="008D2072" w:rsidP="008A33C4">
      <w:pPr>
        <w:shd w:val="clear" w:color="auto" w:fill="FFFFFF" w:themeFill="background1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lang w:eastAsia="pt-PT"/>
        </w:rPr>
      </w:pPr>
    </w:p>
    <w:p w14:paraId="3164841C" w14:textId="67FD659A" w:rsidR="00815F5E" w:rsidRPr="00815F5E" w:rsidRDefault="00B829FF" w:rsidP="008A33C4">
      <w:pPr>
        <w:pStyle w:val="Ttulo2"/>
        <w:shd w:val="clear" w:color="auto" w:fill="FFFFFF" w:themeFill="background1"/>
      </w:pPr>
      <w:bookmarkStart w:id="22" w:name="_Toc164520796"/>
      <w:bookmarkStart w:id="23" w:name="_Toc167561273"/>
      <w:r w:rsidRPr="00B829FF">
        <w:lastRenderedPageBreak/>
        <w:t>Função de Números Primos</w:t>
      </w:r>
      <w:bookmarkEnd w:id="22"/>
      <w:bookmarkEnd w:id="23"/>
    </w:p>
    <w:p w14:paraId="4D67EEFA" w14:textId="27ECDA9C" w:rsidR="000E54C1" w:rsidRDefault="00B829FF" w:rsidP="008A33C4">
      <w:pPr>
        <w:shd w:val="clear" w:color="auto" w:fill="FFFFFF" w:themeFill="background1"/>
        <w:rPr>
          <w:lang w:eastAsia="pt-PT"/>
        </w:rPr>
      </w:pPr>
      <w:r>
        <w:rPr>
          <w:rFonts w:ascii="Roboto" w:hAnsi="Roboto"/>
          <w:color w:val="111111"/>
          <w:shd w:val="clear" w:color="auto" w:fill="FFFFFF"/>
        </w:rPr>
        <w:t>A próxima função (</w:t>
      </w: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Função de Geração de Números Primos</w:t>
      </w:r>
      <w:r>
        <w:rPr>
          <w:rFonts w:ascii="Roboto" w:eastAsia="Times New Roman" w:hAnsi="Roboto" w:cs="Times New Roman"/>
          <w:color w:val="111111"/>
          <w:lang w:eastAsia="pt-PT"/>
        </w:rPr>
        <w:t>)</w:t>
      </w:r>
      <w:r>
        <w:rPr>
          <w:rFonts w:ascii="Roboto" w:hAnsi="Roboto"/>
          <w:color w:val="111111"/>
          <w:shd w:val="clear" w:color="auto" w:fill="FFFFFF"/>
        </w:rPr>
        <w:t xml:space="preserve"> apresenta todos os </w:t>
      </w:r>
      <w:r>
        <w:rPr>
          <w:rStyle w:val="Forte"/>
          <w:rFonts w:ascii="Roboto" w:hAnsi="Roboto"/>
          <w:color w:val="111111"/>
          <w:shd w:val="clear" w:color="auto" w:fill="FFFFFF"/>
        </w:rPr>
        <w:t>números primos</w:t>
      </w:r>
      <w:r>
        <w:rPr>
          <w:rFonts w:ascii="Roboto" w:hAnsi="Roboto"/>
          <w:color w:val="111111"/>
          <w:shd w:val="clear" w:color="auto" w:fill="FFFFFF"/>
        </w:rPr>
        <w:t> dentro de um intervalo definido pelos limites 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left</w:t>
      </w:r>
      <w:proofErr w:type="spellEnd"/>
      <w:r>
        <w:rPr>
          <w:rFonts w:ascii="Roboto" w:hAnsi="Roboto"/>
          <w:color w:val="111111"/>
          <w:shd w:val="clear" w:color="auto" w:fill="FFFFFF"/>
        </w:rPr>
        <w:t> e 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right</w:t>
      </w:r>
      <w:proofErr w:type="spellEnd"/>
      <w:r w:rsidR="001B7809">
        <w:rPr>
          <w:rStyle w:val="Forte"/>
          <w:rFonts w:ascii="Roboto" w:hAnsi="Roboto"/>
          <w:b w:val="0"/>
          <w:bCs w:val="0"/>
          <w:color w:val="111111"/>
          <w:shd w:val="clear" w:color="auto" w:fill="FFFFFF"/>
        </w:rPr>
        <w:t>, inclusivamente</w:t>
      </w:r>
      <w:r>
        <w:rPr>
          <w:rFonts w:ascii="Roboto" w:hAnsi="Roboto"/>
          <w:color w:val="111111"/>
          <w:shd w:val="clear" w:color="auto" w:fill="FFFFFF"/>
        </w:rPr>
        <w:t xml:space="preserve">. </w:t>
      </w:r>
    </w:p>
    <w:p w14:paraId="5F1077F3" w14:textId="038C4427" w:rsidR="000E54C1" w:rsidRDefault="00B829FF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color w:val="111111"/>
          <w:lang w:eastAsia="pt-PT"/>
        </w:rPr>
        <w:t xml:space="preserve">Vamos </w:t>
      </w:r>
      <w:r w:rsidR="000E54C1" w:rsidRPr="000E54C1">
        <w:rPr>
          <w:rFonts w:ascii="Roboto" w:eastAsia="Times New Roman" w:hAnsi="Roboto" w:cs="Times New Roman"/>
          <w:color w:val="111111"/>
          <w:lang w:eastAsia="pt-PT"/>
        </w:rPr>
        <w:t xml:space="preserve">analisar três variantes distintas. Cada variante será acompanhada pelos resultados </w:t>
      </w:r>
      <w:r w:rsidR="000E54C1">
        <w:rPr>
          <w:rFonts w:ascii="Roboto" w:eastAsia="Times New Roman" w:hAnsi="Roboto" w:cs="Times New Roman"/>
          <w:color w:val="111111"/>
          <w:lang w:eastAsia="pt-PT"/>
        </w:rPr>
        <w:t>teóricos e experimentais</w:t>
      </w:r>
      <w:r w:rsidR="000E54C1" w:rsidRPr="000E54C1">
        <w:rPr>
          <w:rFonts w:ascii="Roboto" w:eastAsia="Times New Roman" w:hAnsi="Roboto" w:cs="Times New Roman"/>
          <w:color w:val="111111"/>
          <w:lang w:eastAsia="pt-PT"/>
        </w:rPr>
        <w:t xml:space="preserve"> obtidos. </w:t>
      </w:r>
    </w:p>
    <w:p w14:paraId="3E91DB1F" w14:textId="77777777" w:rsidR="00133565" w:rsidRDefault="00133565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1331BC66" w14:textId="77777777" w:rsidR="008D2072" w:rsidRDefault="008D2072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63C514AC" w14:textId="77777777" w:rsidR="001B7809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7A475D6F" w14:textId="77777777" w:rsidR="001B7809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708221B3" w14:textId="77777777" w:rsidR="001B7809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6834A6F1" w14:textId="77777777" w:rsidR="001B7809" w:rsidRPr="00133565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312994EB" w14:textId="4FA4B875" w:rsidR="00B829FF" w:rsidRDefault="00B829FF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b/>
          <w:bCs/>
          <w:color w:val="111111"/>
          <w:lang w:eastAsia="pt-PT"/>
        </w:rPr>
      </w:pPr>
      <w:r w:rsidRPr="005B6BA4">
        <w:rPr>
          <w:rFonts w:ascii="Roboto" w:eastAsia="Times New Roman" w:hAnsi="Roboto" w:cs="Times New Roman"/>
          <w:b/>
          <w:bCs/>
          <w:color w:val="111111"/>
          <w:lang w:eastAsia="pt-PT"/>
        </w:rPr>
        <w:t>Variante 1: Números Primos entre 1 e 25</w:t>
      </w:r>
    </w:p>
    <w:p w14:paraId="4D39DF0E" w14:textId="77777777" w:rsidR="001B7809" w:rsidRPr="005B6BA4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43B71BAD" w14:textId="6A1906A7" w:rsidR="00B829FF" w:rsidRDefault="00133565" w:rsidP="008A33C4">
      <w:pPr>
        <w:pStyle w:val="PargrafodaLista"/>
        <w:numPr>
          <w:ilvl w:val="1"/>
          <w:numId w:val="31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esquerdo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left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="00B829FF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: </w:t>
      </w:r>
      <w:r w:rsidR="00B829FF">
        <w:rPr>
          <w:rFonts w:ascii="Roboto" w:eastAsia="Times New Roman" w:hAnsi="Roboto" w:cs="Times New Roman"/>
          <w:color w:val="111111"/>
          <w:lang w:eastAsia="pt-PT"/>
        </w:rPr>
        <w:t>1</w:t>
      </w:r>
    </w:p>
    <w:p w14:paraId="028D7060" w14:textId="15246F8F" w:rsidR="00B829FF" w:rsidRPr="00B829FF" w:rsidRDefault="00133565" w:rsidP="008A33C4">
      <w:pPr>
        <w:pStyle w:val="PargrafodaLista"/>
        <w:numPr>
          <w:ilvl w:val="1"/>
          <w:numId w:val="31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direito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right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="00B829FF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="00B829FF">
        <w:rPr>
          <w:rFonts w:ascii="Roboto" w:eastAsia="Times New Roman" w:hAnsi="Roboto" w:cs="Times New Roman"/>
          <w:color w:val="111111"/>
          <w:lang w:eastAsia="pt-PT"/>
        </w:rPr>
        <w:t xml:space="preserve"> 25</w:t>
      </w:r>
    </w:p>
    <w:p w14:paraId="125BFB17" w14:textId="77777777" w:rsidR="00B829FF" w:rsidRPr="00B829FF" w:rsidRDefault="00B829FF" w:rsidP="008A33C4">
      <w:pPr>
        <w:numPr>
          <w:ilvl w:val="1"/>
          <w:numId w:val="3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color w:val="111111"/>
          <w:lang w:eastAsia="pt-PT"/>
        </w:rPr>
        <w:t>Percorre todos os números no intervalo de 1 a 25.</w:t>
      </w:r>
    </w:p>
    <w:p w14:paraId="6DBC5DAC" w14:textId="3274BB9E" w:rsidR="00B829FF" w:rsidRPr="00B829FF" w:rsidRDefault="00B829FF" w:rsidP="008A33C4">
      <w:pPr>
        <w:numPr>
          <w:ilvl w:val="1"/>
          <w:numId w:val="3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color w:val="111111"/>
          <w:lang w:eastAsia="pt-PT"/>
        </w:rPr>
        <w:t>Testa individualmente cada número para verificar se é primo ou não.</w:t>
      </w:r>
      <w:r w:rsid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133565" w:rsidRPr="00B829FF">
        <w:rPr>
          <w:rFonts w:ascii="Roboto" w:eastAsia="Times New Roman" w:hAnsi="Roboto" w:cs="Times New Roman"/>
          <w:color w:val="111111"/>
          <w:lang w:eastAsia="pt-PT"/>
        </w:rPr>
        <w:t>Exibe os números primos encontrados.</w:t>
      </w:r>
    </w:p>
    <w:p w14:paraId="2425F639" w14:textId="1F8A45E4" w:rsidR="000E54C1" w:rsidRPr="000E54C1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b/>
          <w:bCs/>
          <w:color w:val="111111"/>
          <w:lang w:eastAsia="pt-PT"/>
        </w:rPr>
        <w:t>Resultados teóricos:</w:t>
      </w:r>
      <w:r w:rsidRPr="00B829FF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B829FF">
        <w:rPr>
          <w:rFonts w:ascii="Roboto" w:hAnsi="Roboto"/>
          <w:color w:val="111111"/>
          <w:shd w:val="clear" w:color="auto" w:fill="FFFFFF"/>
        </w:rPr>
        <w:t>2, 3, 5, 7, 11, 13, 17 e 19.</w:t>
      </w:r>
    </w:p>
    <w:p w14:paraId="5C2D3F0C" w14:textId="3A186A43" w:rsidR="00B829FF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</w:t>
      </w: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2</w:t>
      </w: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B829FF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 Números Primos entre 1 e 50</w:t>
      </w:r>
    </w:p>
    <w:p w14:paraId="7DCD7531" w14:textId="77777777" w:rsidR="00133565" w:rsidRDefault="00133565" w:rsidP="008A33C4">
      <w:pPr>
        <w:pStyle w:val="PargrafodaLista"/>
        <w:numPr>
          <w:ilvl w:val="1"/>
          <w:numId w:val="30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esquerdo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left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): </w:t>
      </w:r>
      <w:r>
        <w:rPr>
          <w:rFonts w:ascii="Roboto" w:eastAsia="Times New Roman" w:hAnsi="Roboto" w:cs="Times New Roman"/>
          <w:color w:val="111111"/>
          <w:lang w:eastAsia="pt-PT"/>
        </w:rPr>
        <w:t>1</w:t>
      </w:r>
    </w:p>
    <w:p w14:paraId="0E30B647" w14:textId="2D5941D2" w:rsidR="00133565" w:rsidRPr="00133565" w:rsidRDefault="00133565" w:rsidP="008A33C4">
      <w:pPr>
        <w:pStyle w:val="PargrafodaLista"/>
        <w:numPr>
          <w:ilvl w:val="1"/>
          <w:numId w:val="30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direito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right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):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50</w:t>
      </w:r>
    </w:p>
    <w:p w14:paraId="2780E86A" w14:textId="77777777" w:rsidR="00B829FF" w:rsidRPr="00B829FF" w:rsidRDefault="00B829FF" w:rsidP="008A33C4">
      <w:pPr>
        <w:numPr>
          <w:ilvl w:val="1"/>
          <w:numId w:val="30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color w:val="111111"/>
          <w:lang w:eastAsia="pt-PT"/>
        </w:rPr>
        <w:t>Percorre todos os números no intervalo de 1 a 50.</w:t>
      </w:r>
    </w:p>
    <w:p w14:paraId="7D2A9BF2" w14:textId="126AC23F" w:rsidR="00B829FF" w:rsidRPr="00B829FF" w:rsidRDefault="00B829FF" w:rsidP="008A33C4">
      <w:pPr>
        <w:numPr>
          <w:ilvl w:val="1"/>
          <w:numId w:val="30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color w:val="111111"/>
          <w:lang w:eastAsia="pt-PT"/>
        </w:rPr>
        <w:t>Testa individualmente cada número para verificar se é primo ou não.</w:t>
      </w:r>
      <w:r w:rsid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B829FF">
        <w:rPr>
          <w:rFonts w:ascii="Roboto" w:eastAsia="Times New Roman" w:hAnsi="Roboto" w:cs="Times New Roman"/>
          <w:color w:val="111111"/>
          <w:lang w:eastAsia="pt-PT"/>
        </w:rPr>
        <w:t>Exibe os números primos encontrados.</w:t>
      </w:r>
    </w:p>
    <w:p w14:paraId="39BDFBAD" w14:textId="58C9F2FD" w:rsidR="000E54C1" w:rsidRPr="000E54C1" w:rsidRDefault="000E54C1" w:rsidP="008A33C4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Resultados teóricos:</w:t>
      </w:r>
      <w:r w:rsidRPr="000E54C1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B829FF" w:rsidRPr="00B829FF">
        <w:rPr>
          <w:rFonts w:ascii="Roboto" w:hAnsi="Roboto"/>
          <w:color w:val="111111"/>
          <w:shd w:val="clear" w:color="auto" w:fill="FFFFFF"/>
        </w:rPr>
        <w:t>2, 3, 5, 7, 11, 13, 17, 19, 23, 29, 31, 37, 41, 43 e 47.</w:t>
      </w:r>
    </w:p>
    <w:p w14:paraId="48CDA442" w14:textId="1F82DD98" w:rsidR="000E54C1" w:rsidRDefault="000E54C1" w:rsidP="001B7809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b/>
          <w:bCs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Variante 3: Números Primos entre 10 e 100</w:t>
      </w:r>
    </w:p>
    <w:p w14:paraId="159EEF4F" w14:textId="77777777" w:rsidR="001B7809" w:rsidRPr="00133565" w:rsidRDefault="001B7809" w:rsidP="008A33C4">
      <w:pPr>
        <w:shd w:val="clear" w:color="auto" w:fill="FFFFFF" w:themeFill="background1"/>
        <w:spacing w:after="0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7CF839F9" w14:textId="628940AA" w:rsidR="00133565" w:rsidRDefault="00133565" w:rsidP="008A33C4">
      <w:pPr>
        <w:pStyle w:val="PargrafodaLista"/>
        <w:numPr>
          <w:ilvl w:val="1"/>
          <w:numId w:val="27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esquerdo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left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): </w:t>
      </w:r>
      <w:r>
        <w:rPr>
          <w:rFonts w:ascii="Roboto" w:eastAsia="Times New Roman" w:hAnsi="Roboto" w:cs="Times New Roman"/>
          <w:color w:val="111111"/>
          <w:lang w:eastAsia="pt-PT"/>
        </w:rPr>
        <w:t>10</w:t>
      </w:r>
    </w:p>
    <w:p w14:paraId="0A691932" w14:textId="530771C1" w:rsidR="00133565" w:rsidRPr="00133565" w:rsidRDefault="00133565" w:rsidP="008A33C4">
      <w:pPr>
        <w:pStyle w:val="PargrafodaLista"/>
        <w:numPr>
          <w:ilvl w:val="1"/>
          <w:numId w:val="27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direito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right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):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100</w:t>
      </w:r>
    </w:p>
    <w:p w14:paraId="14234B86" w14:textId="59593B26" w:rsidR="000E54C1" w:rsidRPr="000E54C1" w:rsidRDefault="000E54C1" w:rsidP="008A33C4">
      <w:pPr>
        <w:numPr>
          <w:ilvl w:val="1"/>
          <w:numId w:val="27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color w:val="111111"/>
          <w:lang w:eastAsia="pt-PT"/>
        </w:rPr>
        <w:t xml:space="preserve">Inicia a </w:t>
      </w:r>
      <w:r>
        <w:rPr>
          <w:rFonts w:ascii="Roboto" w:eastAsia="Times New Roman" w:hAnsi="Roboto" w:cs="Times New Roman"/>
          <w:color w:val="111111"/>
          <w:lang w:eastAsia="pt-PT"/>
        </w:rPr>
        <w:t>procur</w:t>
      </w:r>
      <w:r w:rsidR="00B829FF">
        <w:rPr>
          <w:rFonts w:ascii="Roboto" w:eastAsia="Times New Roman" w:hAnsi="Roboto" w:cs="Times New Roman"/>
          <w:color w:val="111111"/>
          <w:lang w:eastAsia="pt-PT"/>
        </w:rPr>
        <w:t>a</w:t>
      </w:r>
      <w:r w:rsidRPr="000E54C1">
        <w:rPr>
          <w:rFonts w:ascii="Roboto" w:eastAsia="Times New Roman" w:hAnsi="Roboto" w:cs="Times New Roman"/>
          <w:color w:val="111111"/>
          <w:lang w:eastAsia="pt-PT"/>
        </w:rPr>
        <w:t xml:space="preserve"> a partir do número 10</w:t>
      </w:r>
      <w:r w:rsidR="00133565">
        <w:rPr>
          <w:rFonts w:ascii="Roboto" w:eastAsia="Times New Roman" w:hAnsi="Roboto" w:cs="Times New Roman"/>
          <w:color w:val="111111"/>
          <w:lang w:eastAsia="pt-PT"/>
        </w:rPr>
        <w:t xml:space="preserve"> e termina no 100</w:t>
      </w:r>
      <w:r w:rsidRPr="000E54C1">
        <w:rPr>
          <w:rFonts w:ascii="Roboto" w:eastAsia="Times New Roman" w:hAnsi="Roboto" w:cs="Times New Roman"/>
          <w:color w:val="111111"/>
          <w:lang w:eastAsia="pt-PT"/>
        </w:rPr>
        <w:t>.</w:t>
      </w:r>
    </w:p>
    <w:p w14:paraId="29151B76" w14:textId="77777777" w:rsidR="000E54C1" w:rsidRDefault="000E54C1" w:rsidP="008A33C4">
      <w:pPr>
        <w:numPr>
          <w:ilvl w:val="1"/>
          <w:numId w:val="27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color w:val="111111"/>
          <w:lang w:eastAsia="pt-PT"/>
        </w:rPr>
        <w:t>Filtra e exibe apenas os números primos encontrados.</w:t>
      </w:r>
    </w:p>
    <w:p w14:paraId="2721CD5C" w14:textId="4B7DB930" w:rsidR="000E54C1" w:rsidRDefault="000E54C1" w:rsidP="008A33C4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Resultados teóricos:</w:t>
      </w:r>
      <w:r w:rsidRPr="000E54C1">
        <w:rPr>
          <w:rFonts w:ascii="Roboto" w:eastAsia="Times New Roman" w:hAnsi="Roboto" w:cs="Times New Roman"/>
          <w:color w:val="111111"/>
          <w:lang w:eastAsia="pt-PT"/>
        </w:rPr>
        <w:t xml:space="preserve"> 11, 13, 17, 19, 23, 29, 31, 37, 41, 43, 47, 53, 59, 61, 67, 71, 73, 79, 83, 89 e 97.</w:t>
      </w:r>
    </w:p>
    <w:p w14:paraId="3BFAA830" w14:textId="77777777" w:rsidR="00B829FF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0B5DC380" w14:textId="42530A48" w:rsidR="000E54C1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hAnsi="Roboto"/>
          <w:color w:val="111111"/>
          <w:shd w:val="clear" w:color="auto" w:fill="FFFFFF"/>
        </w:rPr>
        <w:t>Na </w:t>
      </w:r>
      <w:r>
        <w:rPr>
          <w:rStyle w:val="Forte"/>
          <w:rFonts w:ascii="Roboto" w:hAnsi="Roboto"/>
          <w:color w:val="111111"/>
          <w:shd w:val="clear" w:color="auto" w:fill="FFFFFF"/>
        </w:rPr>
        <w:t xml:space="preserve">Figura </w:t>
      </w:r>
      <w:r w:rsidR="001B7809">
        <w:rPr>
          <w:rStyle w:val="Forte"/>
          <w:rFonts w:ascii="Roboto" w:hAnsi="Roboto"/>
          <w:color w:val="111111"/>
          <w:shd w:val="clear" w:color="auto" w:fill="FFFFFF"/>
        </w:rPr>
        <w:t>11</w:t>
      </w:r>
      <w:r>
        <w:rPr>
          <w:rFonts w:ascii="Roboto" w:hAnsi="Roboto"/>
          <w:color w:val="111111"/>
          <w:shd w:val="clear" w:color="auto" w:fill="FFFFFF"/>
        </w:rPr>
        <w:t xml:space="preserve">, apresentamos os resultados experimentais obtidos pela nossa função. Esta figura confirma que os resultados práticos, exibidos na consola do nosso </w:t>
      </w:r>
      <w:r w:rsidR="001B7809">
        <w:rPr>
          <w:rFonts w:ascii="Roboto" w:hAnsi="Roboto"/>
          <w:color w:val="111111"/>
          <w:shd w:val="clear" w:color="auto" w:fill="FFFFFF"/>
        </w:rPr>
        <w:t>IDE</w:t>
      </w:r>
      <w:r>
        <w:rPr>
          <w:rFonts w:ascii="Roboto" w:hAnsi="Roboto"/>
          <w:color w:val="111111"/>
          <w:shd w:val="clear" w:color="auto" w:fill="FFFFFF"/>
        </w:rPr>
        <w:t>, correspondem exatamente aos valores teóricos previstos.</w:t>
      </w:r>
    </w:p>
    <w:p w14:paraId="1474E03F" w14:textId="77777777" w:rsidR="00133565" w:rsidRPr="000E54C1" w:rsidRDefault="00133565" w:rsidP="008A33C4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281C5D61" w14:textId="77777777" w:rsidR="006B7D9B" w:rsidRDefault="00133565" w:rsidP="006B7D9B">
      <w:pPr>
        <w:keepNext/>
        <w:shd w:val="clear" w:color="auto" w:fill="FFFFFF" w:themeFill="background1"/>
        <w:jc w:val="center"/>
      </w:pPr>
      <w:r w:rsidRPr="00133565">
        <w:rPr>
          <w:noProof/>
          <w:lang w:eastAsia="pt-PT"/>
        </w:rPr>
        <w:lastRenderedPageBreak/>
        <w:drawing>
          <wp:inline distT="0" distB="0" distL="0" distR="0" wp14:anchorId="5A8CDBB5" wp14:editId="5E9D1FD0">
            <wp:extent cx="5480685" cy="491837"/>
            <wp:effectExtent l="0" t="0" r="0" b="3810"/>
            <wp:docPr id="231005824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05824" name="Imagem 1" descr="Uma imagem com texto, Tipo de letra, captura de ecrã&#10;&#10;Descrição gerada automaticamente"/>
                    <pic:cNvPicPr/>
                  </pic:nvPicPr>
                  <pic:blipFill rotWithShape="1">
                    <a:blip r:embed="rId28"/>
                    <a:srcRect b="5886"/>
                    <a:stretch/>
                  </pic:blipFill>
                  <pic:spPr bwMode="auto">
                    <a:xfrm>
                      <a:off x="0" y="0"/>
                      <a:ext cx="5605324" cy="503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260D6" w14:textId="1AFA8A81" w:rsidR="000E54C1" w:rsidRPr="006B7D9B" w:rsidRDefault="006B7D9B" w:rsidP="006B7D9B">
      <w:pPr>
        <w:pStyle w:val="Legenda"/>
      </w:pPr>
      <w:bookmarkStart w:id="24" w:name="_Toc1646302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15E09">
        <w:rPr>
          <w:noProof/>
        </w:rPr>
        <w:t>16</w:t>
      </w:r>
      <w:r>
        <w:fldChar w:fldCharType="end"/>
      </w:r>
      <w:r>
        <w:t xml:space="preserve"> - </w:t>
      </w:r>
      <w:r w:rsidRPr="006B7D9B">
        <w:t>Resultados Experimentais da Função de Geração Números Primos</w:t>
      </w:r>
      <w:bookmarkEnd w:id="24"/>
    </w:p>
    <w:p w14:paraId="61F38279" w14:textId="77777777" w:rsidR="008D2072" w:rsidRDefault="008D2072" w:rsidP="008A33C4">
      <w:pPr>
        <w:shd w:val="clear" w:color="auto" w:fill="FFFFFF" w:themeFill="background1"/>
        <w:rPr>
          <w:lang w:eastAsia="pt-PT"/>
        </w:rPr>
      </w:pPr>
    </w:p>
    <w:p w14:paraId="3D85F183" w14:textId="326551C4" w:rsidR="008D2072" w:rsidRPr="008D2072" w:rsidRDefault="008D2072" w:rsidP="008A33C4">
      <w:pPr>
        <w:pStyle w:val="Ttulo2"/>
        <w:shd w:val="clear" w:color="auto" w:fill="FFFFFF" w:themeFill="background1"/>
      </w:pPr>
      <w:bookmarkStart w:id="25" w:name="_Toc164520797"/>
      <w:bookmarkStart w:id="26" w:name="_Toc167561274"/>
      <w:r w:rsidRPr="008D2072">
        <w:t>Função de Frequência de Símbolos em Arquivos</w:t>
      </w:r>
      <w:bookmarkEnd w:id="25"/>
      <w:bookmarkEnd w:id="26"/>
    </w:p>
    <w:p w14:paraId="6F179B3D" w14:textId="6E79F92E" w:rsidR="00AE665C" w:rsidRDefault="008D2072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Por fim, criámos uma função que exibe todos os </w:t>
      </w:r>
      <w:r>
        <w:rPr>
          <w:rStyle w:val="Forte"/>
          <w:rFonts w:ascii="Roboto" w:hAnsi="Roboto"/>
          <w:color w:val="111111"/>
          <w:shd w:val="clear" w:color="auto" w:fill="FFFFFF"/>
        </w:rPr>
        <w:t>símbolos</w:t>
      </w:r>
      <w:r>
        <w:rPr>
          <w:rFonts w:ascii="Roboto" w:hAnsi="Roboto"/>
          <w:color w:val="111111"/>
          <w:shd w:val="clear" w:color="auto" w:fill="FFFFFF"/>
        </w:rPr>
        <w:t> presentes em um arquivo, cuja </w:t>
      </w:r>
      <w:r>
        <w:rPr>
          <w:rStyle w:val="Forte"/>
          <w:rFonts w:ascii="Roboto" w:hAnsi="Roboto"/>
          <w:color w:val="111111"/>
          <w:shd w:val="clear" w:color="auto" w:fill="FFFFFF"/>
        </w:rPr>
        <w:t>frequência de ocorrência</w:t>
      </w:r>
      <w:r>
        <w:rPr>
          <w:rFonts w:ascii="Roboto" w:hAnsi="Roboto"/>
          <w:color w:val="111111"/>
          <w:shd w:val="clear" w:color="auto" w:fill="FFFFFF"/>
        </w:rPr>
        <w:t> é superior a uma </w:t>
      </w:r>
      <w:r>
        <w:rPr>
          <w:rStyle w:val="Forte"/>
          <w:rFonts w:ascii="Roboto" w:hAnsi="Roboto"/>
          <w:color w:val="111111"/>
          <w:shd w:val="clear" w:color="auto" w:fill="FFFFFF"/>
        </w:rPr>
        <w:t>percentagem</w:t>
      </w:r>
      <w:r>
        <w:rPr>
          <w:rFonts w:ascii="Roboto" w:hAnsi="Roboto"/>
          <w:color w:val="111111"/>
          <w:shd w:val="clear" w:color="auto" w:fill="FFFFFF"/>
        </w:rPr>
        <w:t> passa</w:t>
      </w:r>
      <w:r w:rsidR="001B7809">
        <w:rPr>
          <w:rFonts w:ascii="Roboto" w:hAnsi="Roboto"/>
          <w:color w:val="111111"/>
          <w:shd w:val="clear" w:color="auto" w:fill="FFFFFF"/>
        </w:rPr>
        <w:t>da</w:t>
      </w:r>
      <w:r>
        <w:rPr>
          <w:rFonts w:ascii="Roboto" w:hAnsi="Roboto"/>
          <w:color w:val="111111"/>
          <w:shd w:val="clear" w:color="auto" w:fill="FFFFFF"/>
        </w:rPr>
        <w:t xml:space="preserve"> como parâmetro.</w:t>
      </w:r>
    </w:p>
    <w:p w14:paraId="6974B465" w14:textId="5DD49F67" w:rsidR="00CB292D" w:rsidRDefault="00CB292D" w:rsidP="008A33C4">
      <w:pPr>
        <w:shd w:val="clear" w:color="auto" w:fill="FFFFFF" w:themeFill="background1"/>
        <w:spacing w:before="180" w:after="0" w:line="240" w:lineRule="auto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Para obter a ocorrência de símbolos em um arquivo, lemos o conteúdo, contamos cada </w:t>
      </w:r>
      <w:r w:rsidR="001B7809">
        <w:rPr>
          <w:rFonts w:ascii="Roboto" w:hAnsi="Roboto"/>
          <w:color w:val="111111"/>
          <w:shd w:val="clear" w:color="auto" w:fill="FFFFFF"/>
        </w:rPr>
        <w:t>símbolo</w:t>
      </w:r>
      <w:r>
        <w:rPr>
          <w:rFonts w:ascii="Roboto" w:hAnsi="Roboto"/>
          <w:color w:val="111111"/>
          <w:shd w:val="clear" w:color="auto" w:fill="FFFFFF"/>
        </w:rPr>
        <w:t xml:space="preserve"> e no final filtramos pela frequência desejada.</w:t>
      </w:r>
    </w:p>
    <w:p w14:paraId="7C8224B5" w14:textId="0D7CC8B3" w:rsidR="00CB292D" w:rsidRDefault="00455BF0" w:rsidP="008A33C4">
      <w:pPr>
        <w:pStyle w:val="NormalWeb"/>
        <w:shd w:val="clear" w:color="auto" w:fill="FFFFFF" w:themeFill="background1"/>
        <w:spacing w:before="180" w:beforeAutospacing="0" w:after="0" w:afterAutospacing="0"/>
        <w:rPr>
          <w:rFonts w:ascii="Roboto" w:eastAsia="Times New Roman" w:hAnsi="Roboto"/>
          <w:color w:val="111111"/>
          <w:lang w:eastAsia="pt-PT"/>
        </w:rPr>
      </w:pPr>
      <w:r>
        <w:rPr>
          <w:rFonts w:ascii="Roboto" w:hAnsi="Roboto"/>
          <w:color w:val="111111"/>
          <w:shd w:val="clear" w:color="auto" w:fill="FFFFFF"/>
        </w:rPr>
        <w:t xml:space="preserve">Ao aplicarmos a função a um ficheiro de texto com a história </w:t>
      </w:r>
      <w:r>
        <w:rPr>
          <w:rStyle w:val="Forte"/>
          <w:rFonts w:ascii="Roboto" w:hAnsi="Roboto"/>
          <w:color w:val="111111"/>
          <w:shd w:val="clear" w:color="auto" w:fill="FFFFFF"/>
        </w:rPr>
        <w:t>“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Alice’s</w:t>
      </w:r>
      <w:proofErr w:type="spellEnd"/>
      <w:r>
        <w:rPr>
          <w:rStyle w:val="Forte"/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Adventures</w:t>
      </w:r>
      <w:proofErr w:type="spellEnd"/>
      <w:r>
        <w:rPr>
          <w:rStyle w:val="Forte"/>
          <w:rFonts w:ascii="Roboto" w:hAnsi="Roboto"/>
          <w:color w:val="111111"/>
          <w:shd w:val="clear" w:color="auto" w:fill="FFFFFF"/>
        </w:rPr>
        <w:t xml:space="preserve"> in 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Wonderland</w:t>
      </w:r>
      <w:proofErr w:type="spellEnd"/>
      <w:r>
        <w:rPr>
          <w:rStyle w:val="Forte"/>
          <w:rFonts w:ascii="Roboto" w:hAnsi="Roboto"/>
          <w:color w:val="111111"/>
          <w:shd w:val="clear" w:color="auto" w:fill="FFFFFF"/>
        </w:rPr>
        <w:t>”</w:t>
      </w:r>
      <w:r w:rsidR="00330CFF" w:rsidRPr="00330CFF">
        <w:rPr>
          <w:rStyle w:val="Forte"/>
          <w:rFonts w:ascii="Roboto" w:hAnsi="Roboto"/>
          <w:b w:val="0"/>
          <w:bCs w:val="0"/>
          <w:color w:val="111111"/>
          <w:shd w:val="clear" w:color="auto" w:fill="FFFFFF"/>
        </w:rPr>
        <w:t xml:space="preserve"> e uma </w:t>
      </w:r>
      <w:r w:rsidR="00330CFF">
        <w:rPr>
          <w:rStyle w:val="Forte"/>
          <w:rFonts w:ascii="Roboto" w:hAnsi="Roboto"/>
          <w:color w:val="111111"/>
          <w:shd w:val="clear" w:color="auto" w:fill="FFFFFF"/>
        </w:rPr>
        <w:t>percentagem de 5%</w:t>
      </w:r>
      <w:r>
        <w:rPr>
          <w:rFonts w:ascii="Roboto" w:hAnsi="Roboto"/>
          <w:color w:val="111111"/>
          <w:shd w:val="clear" w:color="auto" w:fill="FFFFFF"/>
        </w:rPr>
        <w:t xml:space="preserve">, escrita originalmente em inglês, obtivemos os resultados ilustrados na </w:t>
      </w:r>
      <w:r w:rsidRPr="00455BF0">
        <w:rPr>
          <w:rFonts w:ascii="Roboto" w:hAnsi="Roboto"/>
          <w:b/>
          <w:bCs/>
          <w:color w:val="111111"/>
          <w:shd w:val="clear" w:color="auto" w:fill="FFFFFF"/>
        </w:rPr>
        <w:t xml:space="preserve">Figura </w:t>
      </w:r>
      <w:r w:rsidR="001B7809">
        <w:rPr>
          <w:rFonts w:ascii="Roboto" w:hAnsi="Roboto"/>
          <w:b/>
          <w:bCs/>
          <w:color w:val="111111"/>
          <w:shd w:val="clear" w:color="auto" w:fill="FFFFFF"/>
        </w:rPr>
        <w:t>12</w:t>
      </w:r>
      <w:r>
        <w:rPr>
          <w:rFonts w:ascii="Roboto" w:hAnsi="Roboto"/>
          <w:color w:val="111111"/>
          <w:shd w:val="clear" w:color="auto" w:fill="FFFFFF"/>
        </w:rPr>
        <w:t xml:space="preserve">. </w:t>
      </w:r>
      <w:r w:rsidRPr="00455BF0">
        <w:rPr>
          <w:rFonts w:ascii="Roboto" w:eastAsia="Times New Roman" w:hAnsi="Roboto"/>
          <w:color w:val="111111"/>
          <w:lang w:eastAsia="pt-PT"/>
        </w:rPr>
        <w:t>Esses resultados têm implicações na </w:t>
      </w:r>
      <w:r w:rsidRPr="00455BF0">
        <w:rPr>
          <w:rFonts w:ascii="Roboto" w:eastAsia="Times New Roman" w:hAnsi="Roboto"/>
          <w:b/>
          <w:bCs/>
          <w:color w:val="111111"/>
          <w:lang w:eastAsia="pt-PT"/>
        </w:rPr>
        <w:t>compreensão textual</w:t>
      </w:r>
      <w:r w:rsidRPr="00455BF0">
        <w:rPr>
          <w:rFonts w:ascii="Roboto" w:eastAsia="Times New Roman" w:hAnsi="Roboto"/>
          <w:color w:val="111111"/>
          <w:lang w:eastAsia="pt-PT"/>
        </w:rPr>
        <w:t> e na </w:t>
      </w:r>
      <w:r w:rsidRPr="00455BF0">
        <w:rPr>
          <w:rFonts w:ascii="Roboto" w:eastAsia="Times New Roman" w:hAnsi="Roboto"/>
          <w:b/>
          <w:bCs/>
          <w:color w:val="111111"/>
          <w:lang w:eastAsia="pt-PT"/>
        </w:rPr>
        <w:t>otimização de processos digitais</w:t>
      </w:r>
      <w:r w:rsidRPr="00455BF0">
        <w:rPr>
          <w:rFonts w:ascii="Roboto" w:eastAsia="Times New Roman" w:hAnsi="Roboto"/>
          <w:color w:val="111111"/>
          <w:lang w:eastAsia="pt-PT"/>
        </w:rPr>
        <w:t>. Por exemplo, ao criar algoritmos de busca ou processadores de linguagem natural, considerar a frequência de símbolos pode melhorar a eficiência e a precisão. Além disso, a análise de símbolos pode revelar padrões culturais e estilísticos.</w:t>
      </w:r>
    </w:p>
    <w:p w14:paraId="211E045F" w14:textId="77777777" w:rsidR="00CB292D" w:rsidRDefault="00CB292D" w:rsidP="008A33C4">
      <w:pPr>
        <w:pStyle w:val="NormalWeb"/>
        <w:shd w:val="clear" w:color="auto" w:fill="FFFFFF" w:themeFill="background1"/>
        <w:spacing w:before="180" w:beforeAutospacing="0" w:after="0" w:afterAutospacing="0"/>
        <w:rPr>
          <w:rFonts w:ascii="Roboto" w:eastAsia="Times New Roman" w:hAnsi="Roboto"/>
          <w:color w:val="111111"/>
          <w:lang w:eastAsia="pt-PT"/>
        </w:rPr>
      </w:pPr>
    </w:p>
    <w:p w14:paraId="5B5A6486" w14:textId="77777777" w:rsidR="006B7D9B" w:rsidRDefault="00CB292D" w:rsidP="006B7D9B">
      <w:pPr>
        <w:pStyle w:val="NormalWeb"/>
        <w:keepNext/>
        <w:shd w:val="clear" w:color="auto" w:fill="FFFFFF" w:themeFill="background1"/>
        <w:spacing w:before="180" w:beforeAutospacing="0" w:after="0" w:afterAutospacing="0"/>
        <w:jc w:val="center"/>
      </w:pPr>
      <w:r w:rsidRPr="00CB292D">
        <w:rPr>
          <w:noProof/>
          <w:lang w:eastAsia="pt-PT"/>
        </w:rPr>
        <w:drawing>
          <wp:inline distT="0" distB="0" distL="0" distR="0" wp14:anchorId="60011E20" wp14:editId="3FDFEAA1">
            <wp:extent cx="2590800" cy="850594"/>
            <wp:effectExtent l="0" t="0" r="0" b="6985"/>
            <wp:docPr id="83962256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2256" name="Imagem 1" descr="Uma imagem com texto, Tipo de letra, captura de ecrã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6699" cy="85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EB43" w14:textId="03A237F8" w:rsidR="00CB292D" w:rsidRDefault="006B7D9B" w:rsidP="006B7D9B">
      <w:pPr>
        <w:pStyle w:val="Legenda"/>
      </w:pPr>
      <w:bookmarkStart w:id="27" w:name="_Toc1646302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15E09">
        <w:rPr>
          <w:noProof/>
        </w:rPr>
        <w:t>17</w:t>
      </w:r>
      <w:r>
        <w:fldChar w:fldCharType="end"/>
      </w:r>
      <w:r>
        <w:t xml:space="preserve"> - </w:t>
      </w:r>
      <w:r w:rsidRPr="006B7D9B">
        <w:t>Resultados Experimentais da Função de Frequência de Símbolos</w:t>
      </w:r>
      <w:bookmarkEnd w:id="27"/>
    </w:p>
    <w:p w14:paraId="27B9ACF5" w14:textId="77777777" w:rsidR="00F62312" w:rsidRDefault="00F62312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  <w:bookmarkStart w:id="28" w:name="_Toc164520798"/>
    </w:p>
    <w:p w14:paraId="319822E5" w14:textId="77777777" w:rsidR="00330CFF" w:rsidRDefault="00330CFF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</w:p>
    <w:p w14:paraId="1ABBB805" w14:textId="7C139A7A" w:rsidR="00F62312" w:rsidRDefault="00EF1DF6" w:rsidP="00F62312">
      <w:pPr>
        <w:pStyle w:val="Ttulo3"/>
        <w:shd w:val="clear" w:color="auto" w:fill="FFFFFF" w:themeFill="background1"/>
        <w:rPr>
          <w:sz w:val="32"/>
          <w:szCs w:val="32"/>
        </w:rPr>
      </w:pPr>
      <w:bookmarkStart w:id="29" w:name="_Toc167561275"/>
      <w:r w:rsidRPr="00F62312">
        <w:rPr>
          <w:sz w:val="32"/>
          <w:szCs w:val="32"/>
        </w:rPr>
        <w:t>Exercício 3</w:t>
      </w:r>
      <w:bookmarkEnd w:id="28"/>
      <w:bookmarkEnd w:id="29"/>
    </w:p>
    <w:p w14:paraId="475A4411" w14:textId="77777777" w:rsidR="00F62312" w:rsidRPr="00F62312" w:rsidRDefault="00F62312" w:rsidP="00F62312"/>
    <w:p w14:paraId="394A2952" w14:textId="047E2F23" w:rsidR="00F62312" w:rsidRPr="005C0A10" w:rsidRDefault="00AE5B36" w:rsidP="00F62312">
      <w:pPr>
        <w:rPr>
          <w:szCs w:val="22"/>
          <w:lang w:eastAsia="pt-PT"/>
        </w:rPr>
      </w:pPr>
      <w:r>
        <w:rPr>
          <w:szCs w:val="22"/>
          <w:lang w:eastAsia="pt-PT"/>
        </w:rPr>
        <w:t xml:space="preserve">Neste exercício, é proposta a implementação de funções capazes de analisar fontes de símbolos. A análise realizada deverá retornar o valor da informação própria de cada símbolo da fonte, o valor da entropia, o histograma e estimativas </w:t>
      </w:r>
      <w:bookmarkStart w:id="30" w:name="_Hlk164544958"/>
      <w:r>
        <w:rPr>
          <w:szCs w:val="22"/>
          <w:lang w:eastAsia="pt-PT"/>
        </w:rPr>
        <w:t>de ocorrências de símbolos e pares de símbolos</w:t>
      </w:r>
      <w:bookmarkEnd w:id="30"/>
      <w:r>
        <w:rPr>
          <w:szCs w:val="22"/>
          <w:lang w:eastAsia="pt-PT"/>
        </w:rPr>
        <w:t>.</w:t>
      </w:r>
    </w:p>
    <w:p w14:paraId="077FE8C9" w14:textId="77777777" w:rsidR="005C0A10" w:rsidRPr="00F62312" w:rsidRDefault="005C0A10" w:rsidP="00F62312"/>
    <w:p w14:paraId="5F55CE42" w14:textId="02710ADE" w:rsidR="00FA677C" w:rsidRDefault="00AE5B36" w:rsidP="008A33C4">
      <w:pPr>
        <w:pStyle w:val="Ttulo2"/>
        <w:shd w:val="clear" w:color="auto" w:fill="FFFFFF" w:themeFill="background1"/>
      </w:pPr>
      <w:bookmarkStart w:id="31" w:name="_Toc167561276"/>
      <w:r>
        <w:t>Análise à informação própria e à entropia e recolha do histograma</w:t>
      </w:r>
      <w:bookmarkEnd w:id="31"/>
    </w:p>
    <w:p w14:paraId="23E561B9" w14:textId="0493D9BA" w:rsidR="005C0A10" w:rsidRDefault="005C0A10" w:rsidP="005C0A10">
      <w:r>
        <w:t>Para a realização das funções responsáveis pela recolha destes dados, será necessário explorar alguns conceitos</w:t>
      </w:r>
      <w:r w:rsidR="0027622E">
        <w:t xml:space="preserve"> básicos</w:t>
      </w:r>
      <w:r>
        <w:t xml:space="preserve"> antes.</w:t>
      </w:r>
    </w:p>
    <w:p w14:paraId="7AC1D0AA" w14:textId="5F08F043" w:rsidR="005C0A10" w:rsidRDefault="005C0A10" w:rsidP="005C0A10">
      <w:r>
        <w:t xml:space="preserve">A </w:t>
      </w:r>
      <w:r w:rsidR="001A33B7">
        <w:t xml:space="preserve">cada ocorrência de um símbolo está associada a </w:t>
      </w:r>
      <w:r w:rsidR="001A33B7">
        <w:rPr>
          <w:b/>
          <w:bCs/>
        </w:rPr>
        <w:t xml:space="preserve">informação própria </w:t>
      </w:r>
      <w:r w:rsidR="001A33B7">
        <w:t xml:space="preserve">ou </w:t>
      </w:r>
      <w:proofErr w:type="spellStart"/>
      <w:r w:rsidR="001A33B7">
        <w:t>auto-informação</w:t>
      </w:r>
      <w:proofErr w:type="spellEnd"/>
      <w:r w:rsidR="001A33B7">
        <w:t xml:space="preserve">. Esta é </w:t>
      </w:r>
      <w:proofErr w:type="spellStart"/>
      <w:r w:rsidR="001A33B7">
        <w:t>definada</w:t>
      </w:r>
      <w:proofErr w:type="spellEnd"/>
      <w:r w:rsidR="001A33B7">
        <w:t xml:space="preserve"> por:</w:t>
      </w:r>
    </w:p>
    <w:p w14:paraId="1FA4B80F" w14:textId="7AEFBF3A" w:rsidR="001A33B7" w:rsidRDefault="001A33B7" w:rsidP="001A33B7">
      <w:pPr>
        <w:jc w:val="center"/>
      </w:pPr>
      <w:r w:rsidRPr="001A33B7">
        <w:rPr>
          <w:noProof/>
        </w:rPr>
        <w:drawing>
          <wp:inline distT="0" distB="0" distL="0" distR="0" wp14:anchorId="5A881180" wp14:editId="034CD332">
            <wp:extent cx="3703320" cy="460302"/>
            <wp:effectExtent l="0" t="0" r="0" b="0"/>
            <wp:docPr id="79363562" name="Imagem 1" descr="Uma imagem com Tipo de letra, tipografia, escrita à mão, cali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3562" name="Imagem 1" descr="Uma imagem com Tipo de letra, tipografia, escrita à mão, caligrafi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3929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9086" w14:textId="755422B6" w:rsidR="001A33B7" w:rsidRDefault="001A33B7" w:rsidP="001A33B7">
      <w:r>
        <w:lastRenderedPageBreak/>
        <w:t xml:space="preserve">Sendo </w:t>
      </w:r>
      <w:r w:rsidRPr="00754523">
        <w:rPr>
          <w:b/>
          <w:bCs/>
          <w:i/>
          <w:iCs/>
        </w:rPr>
        <w:t>p(x</w:t>
      </w:r>
      <w:r w:rsidRPr="00754523">
        <w:rPr>
          <w:b/>
          <w:bCs/>
          <w:i/>
          <w:iCs/>
          <w:vertAlign w:val="subscript"/>
        </w:rPr>
        <w:t>i</w:t>
      </w:r>
      <w:r w:rsidRPr="00754523">
        <w:rPr>
          <w:b/>
          <w:bCs/>
          <w:i/>
          <w:iCs/>
        </w:rPr>
        <w:t>)</w:t>
      </w:r>
      <w:r>
        <w:rPr>
          <w:b/>
          <w:bCs/>
        </w:rPr>
        <w:t xml:space="preserve"> </w:t>
      </w:r>
      <w:r>
        <w:t>correspondente à probabilidade de o símbolo ocorrer no ficheiro, que pode ser determinada por: nº de ocorrências do símbolo / nº de símbolos no ficheiro.</w:t>
      </w:r>
    </w:p>
    <w:p w14:paraId="7D658FCA" w14:textId="36B61395" w:rsidR="001A33B7" w:rsidRDefault="001A33B7" w:rsidP="001A33B7">
      <w:r>
        <w:t xml:space="preserve">A </w:t>
      </w:r>
      <w:r w:rsidRPr="001A33B7">
        <w:rPr>
          <w:b/>
          <w:bCs/>
        </w:rPr>
        <w:t>informação própria</w:t>
      </w:r>
      <w:r w:rsidR="00754523">
        <w:rPr>
          <w:b/>
          <w:bCs/>
        </w:rPr>
        <w:t xml:space="preserve"> </w:t>
      </w:r>
      <w:r w:rsidR="00754523">
        <w:t>de um símbolo</w:t>
      </w:r>
      <w:r>
        <w:rPr>
          <w:b/>
          <w:bCs/>
        </w:rPr>
        <w:t xml:space="preserve"> </w:t>
      </w:r>
      <w:r>
        <w:t xml:space="preserve">é inversamente proporcional à probabilidade de ocorrência do </w:t>
      </w:r>
      <w:r w:rsidR="00754523">
        <w:t xml:space="preserve">mesmo, isto é, quanto maior for </w:t>
      </w:r>
      <w:r w:rsidR="00754523" w:rsidRPr="00754523">
        <w:rPr>
          <w:b/>
          <w:bCs/>
          <w:i/>
          <w:iCs/>
        </w:rPr>
        <w:t>p(x</w:t>
      </w:r>
      <w:r w:rsidR="00754523" w:rsidRPr="00754523">
        <w:rPr>
          <w:b/>
          <w:bCs/>
          <w:i/>
          <w:iCs/>
          <w:vertAlign w:val="subscript"/>
        </w:rPr>
        <w:t>i</w:t>
      </w:r>
      <w:r w:rsidR="00754523" w:rsidRPr="00754523">
        <w:rPr>
          <w:b/>
          <w:bCs/>
          <w:i/>
          <w:iCs/>
        </w:rPr>
        <w:t>)</w:t>
      </w:r>
      <w:r w:rsidR="00754523">
        <w:rPr>
          <w:b/>
          <w:bCs/>
        </w:rPr>
        <w:t xml:space="preserve"> </w:t>
      </w:r>
      <w:r w:rsidR="00754523">
        <w:t xml:space="preserve">menor será </w:t>
      </w:r>
      <w:r w:rsidR="00754523" w:rsidRPr="00754523">
        <w:rPr>
          <w:b/>
          <w:bCs/>
          <w:i/>
          <w:iCs/>
        </w:rPr>
        <w:t>I(x</w:t>
      </w:r>
      <w:r w:rsidR="00754523" w:rsidRPr="00754523">
        <w:rPr>
          <w:b/>
          <w:bCs/>
          <w:i/>
          <w:iCs/>
          <w:vertAlign w:val="subscript"/>
        </w:rPr>
        <w:t>i</w:t>
      </w:r>
      <w:r w:rsidR="00754523" w:rsidRPr="00754523">
        <w:rPr>
          <w:b/>
          <w:bCs/>
          <w:i/>
          <w:iCs/>
        </w:rPr>
        <w:t>)</w:t>
      </w:r>
      <w:r w:rsidR="00754523">
        <w:t>.</w:t>
      </w:r>
    </w:p>
    <w:p w14:paraId="3B13DD41" w14:textId="77777777" w:rsidR="00754523" w:rsidRDefault="00754523" w:rsidP="001A33B7"/>
    <w:p w14:paraId="6CA94C44" w14:textId="77777777" w:rsidR="00754523" w:rsidRDefault="00754523" w:rsidP="001A33B7">
      <w:r>
        <w:t xml:space="preserve">A </w:t>
      </w:r>
      <w:r w:rsidRPr="00754523">
        <w:rPr>
          <w:b/>
          <w:bCs/>
        </w:rPr>
        <w:t>entropia</w:t>
      </w:r>
      <w:r>
        <w:rPr>
          <w:b/>
          <w:bCs/>
        </w:rPr>
        <w:t xml:space="preserve"> </w:t>
      </w:r>
      <w:r>
        <w:t xml:space="preserve">de um certo ficheiro consiste no </w:t>
      </w:r>
      <w:r w:rsidRPr="00754523">
        <w:rPr>
          <w:b/>
          <w:bCs/>
        </w:rPr>
        <w:t>valor esperado (médio)</w:t>
      </w:r>
      <w:r>
        <w:t xml:space="preserve"> da informação própria de cada símbolo, sendo determinada através do seguinte cálculo:</w:t>
      </w:r>
    </w:p>
    <w:p w14:paraId="39820D38" w14:textId="55E9E8EE" w:rsidR="00754523" w:rsidRDefault="00754523" w:rsidP="00754523">
      <w:pPr>
        <w:jc w:val="center"/>
      </w:pPr>
      <w:r>
        <w:rPr>
          <w:noProof/>
        </w:rPr>
        <w:drawing>
          <wp:inline distT="0" distB="0" distL="0" distR="0" wp14:anchorId="00BE4501" wp14:editId="2B84068D">
            <wp:extent cx="5242560" cy="667603"/>
            <wp:effectExtent l="0" t="0" r="0" b="0"/>
            <wp:docPr id="12814133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338" cy="68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1706A6" w14:textId="64C4E9EA" w:rsidR="00754523" w:rsidRDefault="00754523" w:rsidP="00754523">
      <w:r>
        <w:t xml:space="preserve">O valor desta, deverá ser </w:t>
      </w:r>
      <w:r w:rsidRPr="00754523">
        <w:rPr>
          <w:b/>
          <w:bCs/>
        </w:rPr>
        <w:t>sempre</w:t>
      </w:r>
      <w:r>
        <w:t xml:space="preserve"> maior ou igual que 0 </w:t>
      </w:r>
      <w:r w:rsidR="00330CFF">
        <w:t>e</w:t>
      </w:r>
      <w:r>
        <w:t xml:space="preserve"> menor ou igual que </w:t>
      </w:r>
      <w:r w:rsidRPr="00754523">
        <w:rPr>
          <w:i/>
          <w:iCs/>
        </w:rPr>
        <w:t>log</w:t>
      </w:r>
      <w:r w:rsidRPr="00754523">
        <w:rPr>
          <w:i/>
          <w:iCs/>
          <w:vertAlign w:val="subscript"/>
        </w:rPr>
        <w:t>2</w:t>
      </w:r>
      <w:r w:rsidRPr="00754523">
        <w:rPr>
          <w:i/>
          <w:iCs/>
        </w:rPr>
        <w:t>(M)</w:t>
      </w:r>
      <w:r>
        <w:t xml:space="preserve">, sendo </w:t>
      </w:r>
      <w:r>
        <w:rPr>
          <w:i/>
          <w:iCs/>
        </w:rPr>
        <w:t>M</w:t>
      </w:r>
      <w:r>
        <w:t xml:space="preserve"> o número de símbolos presentes no ficheiro. No caso </w:t>
      </w:r>
      <w:proofErr w:type="gramStart"/>
      <w:r>
        <w:t>do</w:t>
      </w:r>
      <w:proofErr w:type="gramEnd"/>
      <w:r>
        <w:t xml:space="preserve"> valor da entropia ser zero, significa que a ocorrência dos símbolos é o mais previsível possível</w:t>
      </w:r>
      <w:r w:rsidR="00A127B0">
        <w:t xml:space="preserve">. Um bom exemplo será um ficheiro que apresenta apenas um único símbolo. No caso </w:t>
      </w:r>
      <w:proofErr w:type="gramStart"/>
      <w:r w:rsidR="00A127B0">
        <w:t>da</w:t>
      </w:r>
      <w:proofErr w:type="gramEnd"/>
      <w:r w:rsidR="00A127B0">
        <w:t xml:space="preserve"> entropia ser igual a </w:t>
      </w:r>
      <w:r w:rsidR="00A127B0" w:rsidRPr="00754523">
        <w:rPr>
          <w:i/>
          <w:iCs/>
        </w:rPr>
        <w:t>log</w:t>
      </w:r>
      <w:r w:rsidR="00A127B0" w:rsidRPr="00754523">
        <w:rPr>
          <w:i/>
          <w:iCs/>
          <w:vertAlign w:val="subscript"/>
        </w:rPr>
        <w:t>2</w:t>
      </w:r>
      <w:r w:rsidR="00A127B0" w:rsidRPr="00754523">
        <w:rPr>
          <w:i/>
          <w:iCs/>
        </w:rPr>
        <w:t>(M)</w:t>
      </w:r>
      <w:r w:rsidR="00A127B0">
        <w:t>, significa que a ocorrência dos símbolos é o mais imprevisível possível. Este caso é alcançado quando todos os símbolos apresentam uma probabilidade de ocorrência e, consequentemente, um valor de informação própria iguais</w:t>
      </w:r>
      <w:r w:rsidR="00330CFF">
        <w:t>,</w:t>
      </w:r>
      <w:r w:rsidR="00A127B0">
        <w:t xml:space="preserve"> entre si.</w:t>
      </w:r>
    </w:p>
    <w:p w14:paraId="7355633E" w14:textId="77777777" w:rsidR="00A127B0" w:rsidRDefault="00A127B0" w:rsidP="00754523"/>
    <w:p w14:paraId="36902C0B" w14:textId="61D246E8" w:rsidR="00A127B0" w:rsidRDefault="00A127B0" w:rsidP="00754523">
      <w:pPr>
        <w:rPr>
          <w:rFonts w:ascii="Roboto" w:eastAsia="SimSun" w:hAnsi="Roboto" w:cs="Times New Roman"/>
          <w:szCs w:val="22"/>
        </w:rPr>
      </w:pPr>
      <w:r>
        <w:t xml:space="preserve">Por fim, tal como mencionado no exercício 1 deste módulo, um histograma </w:t>
      </w:r>
      <w:r w:rsidRPr="00F62312">
        <w:rPr>
          <w:rFonts w:ascii="Roboto" w:eastAsia="SimSun" w:hAnsi="Roboto" w:cs="Times New Roman"/>
          <w:szCs w:val="22"/>
        </w:rPr>
        <w:t>de símbolos consiste numa representação gráfica que demonstra a frequência de ocorrência de todos os símbolos presentes em um ficheiro</w:t>
      </w:r>
      <w:r>
        <w:rPr>
          <w:rFonts w:ascii="Roboto" w:eastAsia="SimSun" w:hAnsi="Roboto" w:cs="Times New Roman"/>
          <w:szCs w:val="22"/>
        </w:rPr>
        <w:t>.</w:t>
      </w:r>
    </w:p>
    <w:p w14:paraId="2275C16A" w14:textId="77777777" w:rsidR="001A33B7" w:rsidRDefault="001A33B7" w:rsidP="001A33B7">
      <w:pPr>
        <w:rPr>
          <w:rFonts w:ascii="Roboto" w:eastAsia="SimSun" w:hAnsi="Roboto" w:cs="Times New Roman"/>
          <w:szCs w:val="22"/>
        </w:rPr>
      </w:pPr>
    </w:p>
    <w:p w14:paraId="078DE33F" w14:textId="4613AF9F" w:rsidR="00A127B0" w:rsidRDefault="0027622E" w:rsidP="001A33B7">
      <w:r>
        <w:t xml:space="preserve">Para concretizar esta análise, foram criadas funções para determinar a probabilidade de ocorrência de cada símbolo do ficheiro, determinar a informação própria de cada símbolo com base na sua probabilidade de ocorrência previamente determinada, </w:t>
      </w:r>
      <w:r w:rsidR="00EC4D1F">
        <w:t>determinar o valor da entropia do ficheiro em análise recorrendo aos dois atributos previamente determinados e, por fim, estabelecer o histograma dos símbolos do ficheiro.</w:t>
      </w:r>
    </w:p>
    <w:p w14:paraId="0684745D" w14:textId="77777777" w:rsidR="00EC4D1F" w:rsidRDefault="00EC4D1F" w:rsidP="001A33B7"/>
    <w:p w14:paraId="5CF2177E" w14:textId="3A44A677" w:rsidR="00EC4D1F" w:rsidRDefault="00EC4D1F" w:rsidP="001A33B7">
      <w:r>
        <w:t xml:space="preserve">As seguintes figuras ilustram os valores dos atributos, mencionados, de uma pequena porção de símbolos do ficheiro </w:t>
      </w:r>
      <w:proofErr w:type="spellStart"/>
      <w:r>
        <w:t>fibonacci.kt</w:t>
      </w:r>
      <w:proofErr w:type="spellEnd"/>
      <w:r>
        <w:t>.</w:t>
      </w:r>
    </w:p>
    <w:p w14:paraId="0DA6CB9F" w14:textId="77777777" w:rsidR="006B7D9B" w:rsidRDefault="00EC4D1F" w:rsidP="006B7D9B">
      <w:pPr>
        <w:keepNext/>
        <w:jc w:val="center"/>
      </w:pPr>
      <w:r w:rsidRPr="00EC4D1F">
        <w:rPr>
          <w:noProof/>
        </w:rPr>
        <w:lastRenderedPageBreak/>
        <w:drawing>
          <wp:inline distT="0" distB="0" distL="0" distR="0" wp14:anchorId="175654A3" wp14:editId="7BE5E92F">
            <wp:extent cx="2178555" cy="2293620"/>
            <wp:effectExtent l="0" t="0" r="0" b="0"/>
            <wp:docPr id="171013809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38099" name="Imagem 1" descr="Uma imagem com texto, captura de ecrã, Tipo de letr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1996" cy="23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0130" w14:textId="4556A897" w:rsidR="00F00CAF" w:rsidRPr="006B7D9B" w:rsidRDefault="006B7D9B" w:rsidP="006B7D9B">
      <w:pPr>
        <w:pStyle w:val="Legenda"/>
      </w:pPr>
      <w:bookmarkStart w:id="32" w:name="_Toc16463024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15E09">
        <w:rPr>
          <w:noProof/>
        </w:rPr>
        <w:t>18</w:t>
      </w:r>
      <w:r>
        <w:fldChar w:fldCharType="end"/>
      </w:r>
      <w:r>
        <w:t xml:space="preserve"> - </w:t>
      </w:r>
      <w:r w:rsidRPr="006B7D9B">
        <w:t xml:space="preserve">Porção do histograma de símbolos do ficheiro </w:t>
      </w:r>
      <w:proofErr w:type="spellStart"/>
      <w:proofErr w:type="gramStart"/>
      <w:r w:rsidRPr="006B7D9B">
        <w:t>fibonacci.kt</w:t>
      </w:r>
      <w:bookmarkEnd w:id="32"/>
      <w:proofErr w:type="spellEnd"/>
      <w:proofErr w:type="gramEnd"/>
    </w:p>
    <w:p w14:paraId="131FF2A8" w14:textId="77777777" w:rsidR="006B7D9B" w:rsidRDefault="00F00CAF" w:rsidP="006B7D9B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17136F9C" wp14:editId="5EFA3D25">
            <wp:extent cx="2331720" cy="2131701"/>
            <wp:effectExtent l="0" t="0" r="0" b="1905"/>
            <wp:docPr id="45422319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756" cy="2139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6A9B74" w14:textId="546D7E63" w:rsidR="00F00CAF" w:rsidRDefault="006B7D9B" w:rsidP="006B7D9B">
      <w:pPr>
        <w:pStyle w:val="Legenda"/>
        <w:rPr>
          <w:b w:val="0"/>
          <w:bCs/>
        </w:rPr>
      </w:pPr>
      <w:bookmarkStart w:id="33" w:name="_Toc16463024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15E09">
        <w:rPr>
          <w:noProof/>
        </w:rPr>
        <w:t>19</w:t>
      </w:r>
      <w:r>
        <w:fldChar w:fldCharType="end"/>
      </w:r>
      <w:r>
        <w:t xml:space="preserve"> - </w:t>
      </w:r>
      <w:r w:rsidRPr="006B7D9B">
        <w:t xml:space="preserve">Probabilidades de ocorrência de uma porção de símbolos do ficheiro </w:t>
      </w:r>
      <w:proofErr w:type="spellStart"/>
      <w:proofErr w:type="gramStart"/>
      <w:r w:rsidRPr="006B7D9B">
        <w:t>fibonacci.kt</w:t>
      </w:r>
      <w:bookmarkEnd w:id="33"/>
      <w:proofErr w:type="spellEnd"/>
      <w:proofErr w:type="gramEnd"/>
    </w:p>
    <w:p w14:paraId="77520698" w14:textId="77777777" w:rsidR="006B7D9B" w:rsidRDefault="00F00CAF" w:rsidP="006B7D9B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63CA0407" wp14:editId="592B6D00">
            <wp:extent cx="2278380" cy="2129358"/>
            <wp:effectExtent l="0" t="0" r="7620" b="4445"/>
            <wp:docPr id="62311592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668" cy="2135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4B9500" w14:textId="55818187" w:rsidR="00F00CAF" w:rsidRDefault="006B7D9B" w:rsidP="005F439C">
      <w:pPr>
        <w:pStyle w:val="Legenda"/>
        <w:rPr>
          <w:b w:val="0"/>
          <w:bCs/>
        </w:rPr>
      </w:pPr>
      <w:bookmarkStart w:id="34" w:name="_Toc16463024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15E09">
        <w:rPr>
          <w:noProof/>
        </w:rPr>
        <w:t>20</w:t>
      </w:r>
      <w:r>
        <w:fldChar w:fldCharType="end"/>
      </w:r>
      <w:r w:rsidR="005F439C">
        <w:t xml:space="preserve"> - </w:t>
      </w:r>
      <w:r w:rsidR="005F439C" w:rsidRPr="005F439C">
        <w:t xml:space="preserve">Informação própria de uma porção de símbolos do ficheiro </w:t>
      </w:r>
      <w:proofErr w:type="spellStart"/>
      <w:proofErr w:type="gramStart"/>
      <w:r w:rsidR="005F439C" w:rsidRPr="005F439C">
        <w:t>fibonacci.kt</w:t>
      </w:r>
      <w:bookmarkEnd w:id="34"/>
      <w:proofErr w:type="spellEnd"/>
      <w:proofErr w:type="gramEnd"/>
    </w:p>
    <w:p w14:paraId="315A1B7B" w14:textId="77777777" w:rsidR="005F439C" w:rsidRDefault="00F00CAF" w:rsidP="005F439C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11ED352B" wp14:editId="4C0235E9">
            <wp:extent cx="1609725" cy="228600"/>
            <wp:effectExtent l="0" t="0" r="9525" b="0"/>
            <wp:docPr id="76557501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D04F78" w14:textId="097DC500" w:rsidR="00F00CAF" w:rsidRPr="00F00CAF" w:rsidRDefault="005F439C" w:rsidP="005F439C">
      <w:pPr>
        <w:pStyle w:val="Legenda"/>
        <w:rPr>
          <w:b w:val="0"/>
          <w:bCs/>
        </w:rPr>
      </w:pPr>
      <w:bookmarkStart w:id="35" w:name="_Toc16463024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15E09">
        <w:rPr>
          <w:noProof/>
        </w:rPr>
        <w:t>21</w:t>
      </w:r>
      <w:r>
        <w:fldChar w:fldCharType="end"/>
      </w:r>
      <w:r>
        <w:t xml:space="preserve"> - </w:t>
      </w:r>
      <w:r w:rsidRPr="005F439C">
        <w:t xml:space="preserve">Valor da entropia do ficheiro </w:t>
      </w:r>
      <w:proofErr w:type="spellStart"/>
      <w:proofErr w:type="gramStart"/>
      <w:r w:rsidRPr="005F439C">
        <w:t>fibonacci.kt</w:t>
      </w:r>
      <w:bookmarkEnd w:id="35"/>
      <w:proofErr w:type="spellEnd"/>
      <w:proofErr w:type="gramEnd"/>
    </w:p>
    <w:p w14:paraId="615A9BD0" w14:textId="77777777" w:rsidR="005C0A10" w:rsidRPr="005C0A10" w:rsidRDefault="005C0A10" w:rsidP="005C0A10"/>
    <w:p w14:paraId="24BD550D" w14:textId="2A08F59F" w:rsidR="00FA677C" w:rsidRDefault="00F00CAF" w:rsidP="008A33C4">
      <w:pPr>
        <w:pStyle w:val="Ttulo2"/>
        <w:shd w:val="clear" w:color="auto" w:fill="FFFFFF" w:themeFill="background1"/>
      </w:pPr>
      <w:bookmarkStart w:id="36" w:name="_Toc167561277"/>
      <w:r>
        <w:lastRenderedPageBreak/>
        <w:t xml:space="preserve">Estimativas de </w:t>
      </w:r>
      <w:r w:rsidRPr="00F00CAF">
        <w:t>ocorrências de símbolos e pares de símbolos</w:t>
      </w:r>
      <w:bookmarkEnd w:id="36"/>
    </w:p>
    <w:p w14:paraId="6897E870" w14:textId="2D893EFC" w:rsidR="00F00CAF" w:rsidRDefault="005E6364" w:rsidP="00F00CAF">
      <w:r>
        <w:t>De forma a determinar, em percentagem, a estimativa de ocorrência dos símbolos ou par</w:t>
      </w:r>
      <w:r w:rsidR="00D47128">
        <w:t>es</w:t>
      </w:r>
      <w:r>
        <w:t xml:space="preserve"> de símbolos de um ficheiro, é essencial obter dois histogramas. Um histograma de símbolos</w:t>
      </w:r>
      <w:r w:rsidR="00D47128">
        <w:t xml:space="preserve"> e um histograma de pares de símbolos</w:t>
      </w:r>
      <w:r>
        <w:t>. Com estes, é realizada uma iteração por cada valor</w:t>
      </w:r>
      <w:r w:rsidR="00D47128">
        <w:t xml:space="preserve"> seu</w:t>
      </w:r>
      <w:r>
        <w:t xml:space="preserve">, tornando o mesmo em percentagem, recolhendo, por fim, </w:t>
      </w:r>
      <w:r w:rsidR="00D47128">
        <w:t>os cinco símbolos e pares de símbolos com maior percentagem de ocorrência.</w:t>
      </w:r>
    </w:p>
    <w:p w14:paraId="43A84455" w14:textId="1FF5F316" w:rsidR="00D47128" w:rsidRDefault="00D47128" w:rsidP="00F00CAF">
      <w:r>
        <w:t>A</w:t>
      </w:r>
      <w:r w:rsidR="004032D1">
        <w:t>s</w:t>
      </w:r>
      <w:r>
        <w:t xml:space="preserve"> </w:t>
      </w:r>
      <w:r w:rsidRPr="004032D1">
        <w:rPr>
          <w:b/>
          <w:bCs/>
        </w:rPr>
        <w:t>Figura</w:t>
      </w:r>
      <w:r w:rsidR="004032D1" w:rsidRPr="004032D1">
        <w:rPr>
          <w:b/>
          <w:bCs/>
        </w:rPr>
        <w:t>s</w:t>
      </w:r>
      <w:r w:rsidRPr="004032D1">
        <w:rPr>
          <w:b/>
          <w:bCs/>
        </w:rPr>
        <w:t xml:space="preserve"> 17</w:t>
      </w:r>
      <w:r w:rsidR="004032D1" w:rsidRPr="004032D1">
        <w:rPr>
          <w:b/>
          <w:bCs/>
        </w:rPr>
        <w:t xml:space="preserve"> e 18</w:t>
      </w:r>
      <w:r>
        <w:t xml:space="preserve"> ilustra</w:t>
      </w:r>
      <w:r w:rsidR="004032D1">
        <w:t>m os cinco símbolos e pares</w:t>
      </w:r>
      <w:r w:rsidR="00330CFF">
        <w:t xml:space="preserve"> de</w:t>
      </w:r>
      <w:r w:rsidR="004032D1">
        <w:t xml:space="preserve"> símbolos com maior percentagem de ocorrência no ficheiro </w:t>
      </w:r>
      <w:r w:rsidR="004032D1" w:rsidRPr="004032D1">
        <w:rPr>
          <w:b/>
          <w:bCs/>
        </w:rPr>
        <w:t>ListaPalavrasPT.txt</w:t>
      </w:r>
      <w:r w:rsidR="004032D1">
        <w:t xml:space="preserve">. </w:t>
      </w:r>
      <w:r w:rsidR="004032D1" w:rsidRPr="004032D1">
        <w:t>Dado que estamos a lidar com um ficheiro extenso e as funções implementadas terão de percorrer o mesmo ficheiro duas vezes, é expectável que os resultados demorem algum tempo</w:t>
      </w:r>
      <w:r w:rsidR="00330CFF">
        <w:t xml:space="preserve"> a</w:t>
      </w:r>
      <w:r w:rsidR="004032D1">
        <w:t xml:space="preserve"> ser apresentados.</w:t>
      </w:r>
    </w:p>
    <w:p w14:paraId="00D45D48" w14:textId="77777777" w:rsidR="005F439C" w:rsidRDefault="004032D1" w:rsidP="005F439C">
      <w:pPr>
        <w:keepNext/>
        <w:jc w:val="center"/>
      </w:pPr>
      <w:r w:rsidRPr="004032D1">
        <w:rPr>
          <w:noProof/>
        </w:rPr>
        <w:drawing>
          <wp:inline distT="0" distB="0" distL="0" distR="0" wp14:anchorId="55439058" wp14:editId="1C056F04">
            <wp:extent cx="3334215" cy="1514686"/>
            <wp:effectExtent l="0" t="0" r="0" b="9525"/>
            <wp:docPr id="232168933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68933" name="Imagem 1" descr="Uma imagem com texto, Tipo de letra, captura de ecrã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F276" w14:textId="268C6606" w:rsidR="004032D1" w:rsidRDefault="005F439C" w:rsidP="005F439C">
      <w:pPr>
        <w:pStyle w:val="Legenda"/>
        <w:rPr>
          <w:b w:val="0"/>
          <w:bCs/>
        </w:rPr>
      </w:pPr>
      <w:bookmarkStart w:id="37" w:name="_Toc16463024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15E09">
        <w:rPr>
          <w:noProof/>
        </w:rPr>
        <w:t>22</w:t>
      </w:r>
      <w:r>
        <w:fldChar w:fldCharType="end"/>
      </w:r>
      <w:r>
        <w:t xml:space="preserve"> - </w:t>
      </w:r>
      <w:r w:rsidRPr="005F439C">
        <w:t>Top 5 símbolos com maior percentagem de ocorrência em ListaPalavrasPT.txt</w:t>
      </w:r>
      <w:bookmarkEnd w:id="37"/>
    </w:p>
    <w:p w14:paraId="56CFAB09" w14:textId="77777777" w:rsidR="005F439C" w:rsidRDefault="004032D1" w:rsidP="005F439C">
      <w:pPr>
        <w:keepNext/>
        <w:jc w:val="center"/>
      </w:pPr>
      <w:r>
        <w:rPr>
          <w:noProof/>
        </w:rPr>
        <w:drawing>
          <wp:inline distT="0" distB="0" distL="0" distR="0" wp14:anchorId="4CF121D1" wp14:editId="53B1456B">
            <wp:extent cx="3315335" cy="1724025"/>
            <wp:effectExtent l="0" t="0" r="0" b="9525"/>
            <wp:docPr id="4313748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1724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135F5B" w14:textId="0B1476E6" w:rsidR="004032D1" w:rsidRPr="005F439C" w:rsidRDefault="005F439C" w:rsidP="005F439C">
      <w:pPr>
        <w:pStyle w:val="Legenda"/>
      </w:pPr>
      <w:bookmarkStart w:id="38" w:name="_Toc1646302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15E09">
        <w:rPr>
          <w:noProof/>
        </w:rPr>
        <w:t>23</w:t>
      </w:r>
      <w:r>
        <w:fldChar w:fldCharType="end"/>
      </w:r>
      <w:r>
        <w:t xml:space="preserve"> - </w:t>
      </w:r>
      <w:r w:rsidRPr="005F439C">
        <w:t>Top 5 pares de símbolos com maior percentagem de ocorrência em ListaPalavrasPT.txt</w:t>
      </w:r>
      <w:bookmarkEnd w:id="38"/>
    </w:p>
    <w:p w14:paraId="4BE81859" w14:textId="143DF0B1" w:rsidR="004032D1" w:rsidRDefault="004032D1" w:rsidP="004032D1">
      <w:pPr>
        <w:jc w:val="center"/>
      </w:pPr>
    </w:p>
    <w:p w14:paraId="4AF4A820" w14:textId="77777777" w:rsidR="00330CFF" w:rsidRPr="004032D1" w:rsidRDefault="00330CFF" w:rsidP="004032D1">
      <w:pPr>
        <w:jc w:val="center"/>
      </w:pPr>
    </w:p>
    <w:p w14:paraId="44ECBC90" w14:textId="33B11225" w:rsidR="00EF1DF6" w:rsidRDefault="00EF1DF6" w:rsidP="00F62312">
      <w:pPr>
        <w:pStyle w:val="Ttulo1"/>
        <w:shd w:val="clear" w:color="auto" w:fill="FFFFFF" w:themeFill="background1"/>
        <w:ind w:firstLine="0"/>
      </w:pPr>
      <w:bookmarkStart w:id="39" w:name="_Toc164520799"/>
      <w:bookmarkStart w:id="40" w:name="_Toc167561278"/>
      <w:r>
        <w:t>Exercício 4</w:t>
      </w:r>
      <w:bookmarkEnd w:id="39"/>
      <w:bookmarkEnd w:id="40"/>
    </w:p>
    <w:p w14:paraId="48EDC87E" w14:textId="5F482916" w:rsidR="00FA677C" w:rsidRDefault="00FA677C" w:rsidP="008A33C4">
      <w:pPr>
        <w:shd w:val="clear" w:color="auto" w:fill="FFFFFF" w:themeFill="background1"/>
        <w:rPr>
          <w:lang w:eastAsia="pt-PT"/>
        </w:rPr>
      </w:pPr>
      <w:r w:rsidRPr="00FA677C">
        <w:rPr>
          <w:lang w:eastAsia="pt-PT"/>
        </w:rPr>
        <w:t xml:space="preserve">No âmbito deste exercício, propõe-se a implementação de </w:t>
      </w:r>
      <w:r w:rsidRPr="00FA677C">
        <w:rPr>
          <w:b/>
          <w:bCs/>
          <w:lang w:eastAsia="pt-PT"/>
        </w:rPr>
        <w:t>fontes de símbolos</w:t>
      </w:r>
      <w:r w:rsidRPr="00FA677C">
        <w:rPr>
          <w:lang w:eastAsia="pt-PT"/>
        </w:rPr>
        <w:t>. Essas fontes são essenciais para a geração de sequências de símbolos com base em probabilidades associadas a cada símbolo. O objetivo é explorar a teoria da informação e a entropia, avaliando como diferentes fontes se comportam e como a aleatoriedade influencia a geração de conteúdo.</w:t>
      </w:r>
    </w:p>
    <w:p w14:paraId="78F1570E" w14:textId="77777777" w:rsidR="00F62312" w:rsidRPr="00FA677C" w:rsidRDefault="00F62312" w:rsidP="008A33C4">
      <w:pPr>
        <w:shd w:val="clear" w:color="auto" w:fill="FFFFFF" w:themeFill="background1"/>
        <w:rPr>
          <w:lang w:eastAsia="pt-PT"/>
        </w:rPr>
      </w:pPr>
    </w:p>
    <w:p w14:paraId="6F9D522D" w14:textId="7751FC2B" w:rsidR="00EE0BBE" w:rsidRPr="00EE0BBE" w:rsidRDefault="00FA677C" w:rsidP="00F62312">
      <w:pPr>
        <w:pStyle w:val="Ttulo2"/>
        <w:shd w:val="clear" w:color="auto" w:fill="FFFFFF" w:themeFill="background1"/>
      </w:pPr>
      <w:bookmarkStart w:id="41" w:name="_4.1_Implementação_Genérica"/>
      <w:bookmarkStart w:id="42" w:name="_Toc167561279"/>
      <w:bookmarkEnd w:id="41"/>
      <w:r w:rsidRPr="00FA677C">
        <w:t>Implementação Genérica de Fonte de Símbolos</w:t>
      </w:r>
      <w:bookmarkEnd w:id="42"/>
    </w:p>
    <w:p w14:paraId="2E9F41F1" w14:textId="2EB18A0D" w:rsidR="009774E1" w:rsidRDefault="009774E1" w:rsidP="008A33C4">
      <w:pPr>
        <w:shd w:val="clear" w:color="auto" w:fill="FFFFFF" w:themeFill="background1"/>
        <w:rPr>
          <w:lang w:eastAsia="pt-PT"/>
        </w:rPr>
      </w:pPr>
      <w:r>
        <w:rPr>
          <w:lang w:eastAsia="pt-PT"/>
        </w:rPr>
        <w:t xml:space="preserve">Criaremos uma fonte de símbolos genérica que gera arquivos contendo </w:t>
      </w:r>
      <w:r w:rsidRPr="009774E1">
        <w:rPr>
          <w:b/>
          <w:bCs/>
          <w:lang w:eastAsia="pt-PT"/>
        </w:rPr>
        <w:t>N símbolos</w:t>
      </w:r>
      <w:r>
        <w:rPr>
          <w:lang w:eastAsia="pt-PT"/>
        </w:rPr>
        <w:t xml:space="preserve">, seguindo a </w:t>
      </w:r>
      <w:r w:rsidRPr="009774E1">
        <w:rPr>
          <w:b/>
          <w:bCs/>
          <w:lang w:eastAsia="pt-PT"/>
        </w:rPr>
        <w:t>Função Massa de Probabilidade (FMP)</w:t>
      </w:r>
      <w:r>
        <w:rPr>
          <w:lang w:eastAsia="pt-PT"/>
        </w:rPr>
        <w:t xml:space="preserve"> associada a um alfabeto de </w:t>
      </w:r>
      <w:r w:rsidRPr="009774E1">
        <w:rPr>
          <w:b/>
          <w:bCs/>
          <w:lang w:eastAsia="pt-PT"/>
        </w:rPr>
        <w:t>M símbolos</w:t>
      </w:r>
      <w:r>
        <w:rPr>
          <w:lang w:eastAsia="pt-PT"/>
        </w:rPr>
        <w:t xml:space="preserve">. A implementação incluirá o cálculo da </w:t>
      </w:r>
      <w:r w:rsidRPr="009774E1">
        <w:rPr>
          <w:b/>
          <w:bCs/>
          <w:lang w:eastAsia="pt-PT"/>
        </w:rPr>
        <w:t>entropia da fonte</w:t>
      </w:r>
      <w:r>
        <w:rPr>
          <w:lang w:eastAsia="pt-PT"/>
        </w:rPr>
        <w:t xml:space="preserve"> e da sequência gerada. A </w:t>
      </w:r>
      <w:r w:rsidRPr="009774E1">
        <w:rPr>
          <w:b/>
          <w:bCs/>
          <w:lang w:eastAsia="pt-PT"/>
        </w:rPr>
        <w:t>entropia</w:t>
      </w:r>
      <w:r>
        <w:rPr>
          <w:lang w:eastAsia="pt-PT"/>
        </w:rPr>
        <w:t xml:space="preserve"> mede a incerteza ou imprevisibilidade da fonte.</w:t>
      </w:r>
    </w:p>
    <w:p w14:paraId="1011A5E4" w14:textId="35777335" w:rsidR="009774E1" w:rsidRDefault="009461DA" w:rsidP="008A33C4">
      <w:pPr>
        <w:shd w:val="clear" w:color="auto" w:fill="FFFFFF" w:themeFill="background1"/>
        <w:jc w:val="left"/>
        <w:rPr>
          <w:lang w:eastAsia="pt-PT"/>
        </w:rPr>
      </w:pPr>
      <w:r w:rsidRPr="009461DA">
        <w:rPr>
          <w:lang w:eastAsia="pt-PT"/>
        </w:rPr>
        <w:t xml:space="preserve">Para concretizar a implementação da fonte de símbolos, começámos por definir uma função com o objetivo de criar </w:t>
      </w:r>
      <w:r w:rsidRPr="009461DA">
        <w:rPr>
          <w:b/>
          <w:bCs/>
          <w:lang w:eastAsia="pt-PT"/>
        </w:rPr>
        <w:t>limites</w:t>
      </w:r>
      <w:r w:rsidRPr="009461DA">
        <w:rPr>
          <w:lang w:eastAsia="pt-PT"/>
        </w:rPr>
        <w:t xml:space="preserve"> para cada símbolo. Esses limites são estabelecidos com base na </w:t>
      </w:r>
      <w:r w:rsidRPr="009461DA">
        <w:rPr>
          <w:b/>
          <w:bCs/>
          <w:lang w:eastAsia="pt-PT"/>
        </w:rPr>
        <w:t>Função Massa de Probabilidade (FMP)</w:t>
      </w:r>
      <w:r w:rsidRPr="009461DA">
        <w:rPr>
          <w:lang w:eastAsia="pt-PT"/>
        </w:rPr>
        <w:t xml:space="preserve"> fornecida e no </w:t>
      </w:r>
      <w:r w:rsidRPr="009461DA">
        <w:rPr>
          <w:b/>
          <w:bCs/>
          <w:lang w:eastAsia="pt-PT"/>
        </w:rPr>
        <w:t>valor r</w:t>
      </w:r>
      <w:r w:rsidRPr="009461DA">
        <w:rPr>
          <w:lang w:eastAsia="pt-PT"/>
        </w:rPr>
        <w:t>, que representa o limite máximo. Es</w:t>
      </w:r>
      <w:r>
        <w:rPr>
          <w:lang w:eastAsia="pt-PT"/>
        </w:rPr>
        <w:t>t</w:t>
      </w:r>
      <w:r w:rsidRPr="009461DA">
        <w:rPr>
          <w:lang w:eastAsia="pt-PT"/>
        </w:rPr>
        <w:t xml:space="preserve">a abordagem </w:t>
      </w:r>
      <w:r>
        <w:rPr>
          <w:lang w:eastAsia="pt-PT"/>
        </w:rPr>
        <w:t>permitiu-nos</w:t>
      </w:r>
      <w:r w:rsidRPr="009461DA">
        <w:rPr>
          <w:lang w:eastAsia="pt-PT"/>
        </w:rPr>
        <w:t xml:space="preserve"> criar uma estrutura que nos permite mapear valores aleatórios (gerados, por exemplo, por um gerador de números aleatórios) para símbolos específicos, considerando as suas probabilidades. Em seguida, para gerar o símbolo aleatório, recorremos a um ciclo </w:t>
      </w:r>
      <w:r w:rsidRPr="009461DA">
        <w:rPr>
          <w:i/>
          <w:iCs/>
          <w:lang w:eastAsia="pt-PT"/>
        </w:rPr>
        <w:t>for</w:t>
      </w:r>
      <w:r w:rsidRPr="009461DA">
        <w:rPr>
          <w:lang w:eastAsia="pt-PT"/>
        </w:rPr>
        <w:t xml:space="preserve"> que itera de </w:t>
      </w:r>
      <w:r w:rsidRPr="009461DA">
        <w:rPr>
          <w:b/>
          <w:bCs/>
          <w:lang w:eastAsia="pt-PT"/>
        </w:rPr>
        <w:t>zero a N</w:t>
      </w:r>
      <w:r w:rsidRPr="009461DA">
        <w:rPr>
          <w:lang w:eastAsia="pt-PT"/>
        </w:rPr>
        <w:t xml:space="preserve"> (número de símbolos que se pretende gerar). Em cada iteração, é gerado um número aleatório, e posteriormente verificamos em qual intervalo (definido pelos limites) esse número aleatório se encontra e associamos o respetivo símbolo. Por fim, criámos uma função que efetua a escrita do ficheiro, dado uma </w:t>
      </w:r>
      <w:proofErr w:type="spellStart"/>
      <w:r w:rsidRPr="009461DA">
        <w:rPr>
          <w:i/>
          <w:iCs/>
          <w:lang w:eastAsia="pt-PT"/>
        </w:rPr>
        <w:t>string</w:t>
      </w:r>
      <w:proofErr w:type="spellEnd"/>
      <w:r w:rsidRPr="009461DA">
        <w:rPr>
          <w:lang w:eastAsia="pt-PT"/>
        </w:rPr>
        <w:t xml:space="preserve"> que é passada como parâmetro.</w:t>
      </w:r>
    </w:p>
    <w:p w14:paraId="5F0088B6" w14:textId="77777777" w:rsidR="009461DA" w:rsidRDefault="009461DA" w:rsidP="008A33C4">
      <w:pPr>
        <w:shd w:val="clear" w:color="auto" w:fill="FFFFFF" w:themeFill="background1"/>
        <w:jc w:val="left"/>
        <w:rPr>
          <w:lang w:eastAsia="pt-PT"/>
        </w:rPr>
      </w:pPr>
    </w:p>
    <w:p w14:paraId="44DB090D" w14:textId="1F654E5D" w:rsidR="008520FD" w:rsidRDefault="00453DE0" w:rsidP="008A33C4">
      <w:pPr>
        <w:shd w:val="clear" w:color="auto" w:fill="FFFFFF" w:themeFill="background1"/>
        <w:jc w:val="left"/>
        <w:rPr>
          <w:u w:val="single"/>
          <w:lang w:eastAsia="pt-PT"/>
        </w:rPr>
      </w:pPr>
      <w:r w:rsidRPr="00453DE0">
        <w:rPr>
          <w:lang w:eastAsia="pt-PT"/>
        </w:rPr>
        <w:t xml:space="preserve">Na </w:t>
      </w:r>
      <w:r w:rsidRPr="00453DE0">
        <w:rPr>
          <w:b/>
          <w:bCs/>
          <w:lang w:eastAsia="pt-PT"/>
        </w:rPr>
        <w:t xml:space="preserve">Figura </w:t>
      </w:r>
      <w:r w:rsidR="00330CFF">
        <w:rPr>
          <w:b/>
          <w:bCs/>
          <w:lang w:eastAsia="pt-PT"/>
        </w:rPr>
        <w:t>19</w:t>
      </w:r>
      <w:r w:rsidRPr="00453DE0">
        <w:rPr>
          <w:lang w:eastAsia="pt-PT"/>
        </w:rPr>
        <w:t>, apresentam-se três variantes da execução da fonte de símbolos implementada. Para os testes, utilizamos as funções desenvolvidas no exercício 3 a fim de gerar o alfabeto de símbolos e</w:t>
      </w:r>
      <w:r w:rsidR="00330CFF">
        <w:rPr>
          <w:lang w:eastAsia="pt-PT"/>
        </w:rPr>
        <w:t xml:space="preserve"> as</w:t>
      </w:r>
      <w:r w:rsidRPr="00453DE0">
        <w:rPr>
          <w:lang w:eastAsia="pt-PT"/>
        </w:rPr>
        <w:t xml:space="preserve"> suas respetivas probabilidades. Not</w:t>
      </w:r>
      <w:r>
        <w:rPr>
          <w:lang w:eastAsia="pt-PT"/>
        </w:rPr>
        <w:t>e</w:t>
      </w:r>
      <w:r w:rsidRPr="00453DE0">
        <w:rPr>
          <w:lang w:eastAsia="pt-PT"/>
        </w:rPr>
        <w:t xml:space="preserve"> que o alfabeto é o mesmo nas três execuções</w:t>
      </w:r>
      <w:r>
        <w:rPr>
          <w:lang w:eastAsia="pt-PT"/>
        </w:rPr>
        <w:t>,</w:t>
      </w:r>
      <w:r w:rsidRPr="00453DE0">
        <w:rPr>
          <w:lang w:eastAsia="pt-PT"/>
        </w:rPr>
        <w:t xml:space="preserve"> vari</w:t>
      </w:r>
      <w:r>
        <w:rPr>
          <w:lang w:eastAsia="pt-PT"/>
        </w:rPr>
        <w:t>á</w:t>
      </w:r>
      <w:r w:rsidRPr="00453DE0">
        <w:rPr>
          <w:lang w:eastAsia="pt-PT"/>
        </w:rPr>
        <w:t xml:space="preserve">mos apenas o número de símbolos gerados em cada uma delas. A seguir, </w:t>
      </w:r>
      <w:r w:rsidR="00330CFF">
        <w:rPr>
          <w:lang w:eastAsia="pt-PT"/>
        </w:rPr>
        <w:t>prosseguiremos</w:t>
      </w:r>
      <w:r w:rsidRPr="00453DE0">
        <w:rPr>
          <w:lang w:eastAsia="pt-PT"/>
        </w:rPr>
        <w:t xml:space="preserve"> à análise detalhada dos resultados obtidos.</w:t>
      </w:r>
    </w:p>
    <w:p w14:paraId="08649E4C" w14:textId="77777777" w:rsidR="008D5BF4" w:rsidRDefault="008D5BF4" w:rsidP="008A33C4">
      <w:pPr>
        <w:shd w:val="clear" w:color="auto" w:fill="FFFFFF" w:themeFill="background1"/>
        <w:jc w:val="left"/>
        <w:rPr>
          <w:u w:val="single"/>
          <w:lang w:eastAsia="pt-PT"/>
        </w:rPr>
      </w:pPr>
    </w:p>
    <w:p w14:paraId="4D953499" w14:textId="77777777" w:rsidR="005F439C" w:rsidRDefault="008D5BF4" w:rsidP="005F439C">
      <w:pPr>
        <w:keepNext/>
        <w:shd w:val="clear" w:color="auto" w:fill="FFFFFF" w:themeFill="background1"/>
        <w:jc w:val="center"/>
      </w:pPr>
      <w:r w:rsidRPr="008D5BF4">
        <w:rPr>
          <w:noProof/>
          <w:u w:val="single"/>
          <w:lang w:eastAsia="pt-PT"/>
        </w:rPr>
        <w:drawing>
          <wp:inline distT="0" distB="0" distL="0" distR="0" wp14:anchorId="00A1B463" wp14:editId="45772AE8">
            <wp:extent cx="3116850" cy="1486029"/>
            <wp:effectExtent l="0" t="0" r="7620" b="0"/>
            <wp:docPr id="152917544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75449" name="Imagem 1" descr="Uma imagem com texto, captura de ecrã, Tipo de letra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6697" w14:textId="4E63C38A" w:rsidR="008D5BF4" w:rsidRPr="005F439C" w:rsidRDefault="005F439C" w:rsidP="005F439C">
      <w:pPr>
        <w:pStyle w:val="Legenda"/>
      </w:pPr>
      <w:bookmarkStart w:id="43" w:name="_Toc16463024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15E09">
        <w:rPr>
          <w:noProof/>
        </w:rPr>
        <w:t>24</w:t>
      </w:r>
      <w:r>
        <w:fldChar w:fldCharType="end"/>
      </w:r>
      <w:r>
        <w:t xml:space="preserve"> - </w:t>
      </w:r>
      <w:r w:rsidRPr="005F439C">
        <w:t>Resultados experimentais de 3 execuções da fonte de símbolos</w:t>
      </w:r>
      <w:bookmarkEnd w:id="43"/>
    </w:p>
    <w:p w14:paraId="43E1FA6E" w14:textId="77777777" w:rsidR="008D5BF4" w:rsidRPr="008D5BF4" w:rsidRDefault="008D5BF4" w:rsidP="008A33C4">
      <w:pPr>
        <w:shd w:val="clear" w:color="auto" w:fill="FFFFFF" w:themeFill="background1"/>
        <w:rPr>
          <w:lang w:eastAsia="pt-PT"/>
        </w:rPr>
      </w:pPr>
    </w:p>
    <w:p w14:paraId="21F70B92" w14:textId="77777777" w:rsidR="008520FD" w:rsidRDefault="008520FD" w:rsidP="008A33C4">
      <w:pPr>
        <w:shd w:val="clear" w:color="auto" w:fill="FFFFFF" w:themeFill="background1"/>
        <w:jc w:val="left"/>
        <w:rPr>
          <w:lang w:eastAsia="pt-PT"/>
        </w:rPr>
      </w:pPr>
      <w:r w:rsidRPr="008520FD">
        <w:rPr>
          <w:b/>
          <w:bCs/>
          <w:lang w:eastAsia="pt-PT"/>
        </w:rPr>
        <w:t>Execução com 10 Símbolos</w:t>
      </w:r>
      <w:r>
        <w:rPr>
          <w:lang w:eastAsia="pt-PT"/>
        </w:rPr>
        <w:t>:</w:t>
      </w:r>
    </w:p>
    <w:p w14:paraId="1D839D55" w14:textId="77777777" w:rsidR="008520FD" w:rsidRDefault="008520FD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8520FD">
        <w:rPr>
          <w:b/>
          <w:bCs/>
          <w:lang w:eastAsia="pt-PT"/>
        </w:rPr>
        <w:t>entropia</w:t>
      </w:r>
      <w:r>
        <w:rPr>
          <w:lang w:eastAsia="pt-PT"/>
        </w:rPr>
        <w:t xml:space="preserve"> da fonte é de </w:t>
      </w:r>
      <w:r w:rsidRPr="008520FD">
        <w:rPr>
          <w:b/>
          <w:bCs/>
          <w:lang w:eastAsia="pt-PT"/>
        </w:rPr>
        <w:t>4,46</w:t>
      </w:r>
      <w:r>
        <w:rPr>
          <w:lang w:eastAsia="pt-PT"/>
        </w:rPr>
        <w:t>.</w:t>
      </w:r>
    </w:p>
    <w:p w14:paraId="5D378FAF" w14:textId="77777777" w:rsidR="008520FD" w:rsidRDefault="008520FD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D17C6B">
        <w:rPr>
          <w:b/>
          <w:bCs/>
          <w:lang w:eastAsia="pt-PT"/>
        </w:rPr>
        <w:t>entropia</w:t>
      </w:r>
      <w:r>
        <w:rPr>
          <w:lang w:eastAsia="pt-PT"/>
        </w:rPr>
        <w:t xml:space="preserve"> do destino é de </w:t>
      </w:r>
      <w:r w:rsidRPr="008520FD">
        <w:rPr>
          <w:b/>
          <w:bCs/>
          <w:lang w:eastAsia="pt-PT"/>
        </w:rPr>
        <w:t>2,9219</w:t>
      </w:r>
      <w:r>
        <w:rPr>
          <w:lang w:eastAsia="pt-PT"/>
        </w:rPr>
        <w:t>.</w:t>
      </w:r>
    </w:p>
    <w:p w14:paraId="2AD747BE" w14:textId="3F11B28C" w:rsidR="008520FD" w:rsidRDefault="008520FD" w:rsidP="008A33C4">
      <w:pPr>
        <w:shd w:val="clear" w:color="auto" w:fill="FFFFFF" w:themeFill="background1"/>
        <w:ind w:left="360"/>
        <w:jc w:val="left"/>
        <w:rPr>
          <w:lang w:eastAsia="pt-PT"/>
        </w:rPr>
      </w:pPr>
      <w:r w:rsidRPr="008520FD">
        <w:rPr>
          <w:b/>
          <w:bCs/>
          <w:lang w:eastAsia="pt-PT"/>
        </w:rPr>
        <w:t>Analise</w:t>
      </w:r>
      <w:r>
        <w:rPr>
          <w:lang w:eastAsia="pt-PT"/>
        </w:rPr>
        <w:t xml:space="preserve">: Com apenas 10 símbolos gerados, a entropia do destino é menor do que a entropia da fonte. Isso significa que a sequência gerada é menos imprevisível do </w:t>
      </w:r>
      <w:r>
        <w:rPr>
          <w:lang w:eastAsia="pt-PT"/>
        </w:rPr>
        <w:lastRenderedPageBreak/>
        <w:t>que a fonte original. Isto aconteceu por</w:t>
      </w:r>
      <w:r w:rsidR="00453DE0">
        <w:rPr>
          <w:lang w:eastAsia="pt-PT"/>
        </w:rPr>
        <w:t xml:space="preserve"> termos utilizado um numero baixo de símbolos gerados. Pois o esperado e que a entropia do ficheiro destino se assemelhe à entropia do ficheiro destino.</w:t>
      </w:r>
    </w:p>
    <w:p w14:paraId="5A493091" w14:textId="77777777" w:rsidR="00453DE0" w:rsidRDefault="00453DE0" w:rsidP="008A33C4">
      <w:pPr>
        <w:shd w:val="clear" w:color="auto" w:fill="FFFFFF" w:themeFill="background1"/>
        <w:ind w:left="360"/>
        <w:jc w:val="left"/>
        <w:rPr>
          <w:lang w:eastAsia="pt-PT"/>
        </w:rPr>
      </w:pPr>
    </w:p>
    <w:p w14:paraId="0B47800D" w14:textId="592F5857" w:rsidR="00453DE0" w:rsidRDefault="00453DE0" w:rsidP="008A33C4">
      <w:pPr>
        <w:shd w:val="clear" w:color="auto" w:fill="FFFFFF" w:themeFill="background1"/>
        <w:jc w:val="left"/>
        <w:rPr>
          <w:lang w:eastAsia="pt-PT"/>
        </w:rPr>
      </w:pPr>
      <w:r w:rsidRPr="008520FD">
        <w:rPr>
          <w:b/>
          <w:bCs/>
          <w:lang w:eastAsia="pt-PT"/>
        </w:rPr>
        <w:t>Execução com 10</w:t>
      </w:r>
      <w:r>
        <w:rPr>
          <w:b/>
          <w:bCs/>
          <w:lang w:eastAsia="pt-PT"/>
        </w:rPr>
        <w:t>0</w:t>
      </w:r>
      <w:r w:rsidRPr="008520FD">
        <w:rPr>
          <w:b/>
          <w:bCs/>
          <w:lang w:eastAsia="pt-PT"/>
        </w:rPr>
        <w:t xml:space="preserve"> Símbolos</w:t>
      </w:r>
      <w:r>
        <w:rPr>
          <w:lang w:eastAsia="pt-PT"/>
        </w:rPr>
        <w:t>:</w:t>
      </w:r>
    </w:p>
    <w:p w14:paraId="51082EE4" w14:textId="77777777" w:rsidR="00453DE0" w:rsidRDefault="00453DE0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8520FD">
        <w:rPr>
          <w:b/>
          <w:bCs/>
          <w:lang w:eastAsia="pt-PT"/>
        </w:rPr>
        <w:t>entropia</w:t>
      </w:r>
      <w:r>
        <w:rPr>
          <w:lang w:eastAsia="pt-PT"/>
        </w:rPr>
        <w:t xml:space="preserve"> da fonte é de </w:t>
      </w:r>
      <w:r w:rsidRPr="008520FD">
        <w:rPr>
          <w:b/>
          <w:bCs/>
          <w:lang w:eastAsia="pt-PT"/>
        </w:rPr>
        <w:t>4,46</w:t>
      </w:r>
      <w:r>
        <w:rPr>
          <w:lang w:eastAsia="pt-PT"/>
        </w:rPr>
        <w:t>.</w:t>
      </w:r>
    </w:p>
    <w:p w14:paraId="41FBB533" w14:textId="5BCDD45E" w:rsidR="00453DE0" w:rsidRDefault="00453DE0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D17C6B">
        <w:rPr>
          <w:b/>
          <w:bCs/>
          <w:lang w:eastAsia="pt-PT"/>
        </w:rPr>
        <w:t>entropia</w:t>
      </w:r>
      <w:r>
        <w:rPr>
          <w:lang w:eastAsia="pt-PT"/>
        </w:rPr>
        <w:t xml:space="preserve"> do destino é de </w:t>
      </w:r>
      <w:r w:rsidRPr="00453DE0">
        <w:rPr>
          <w:b/>
          <w:bCs/>
          <w:lang w:eastAsia="pt-PT"/>
        </w:rPr>
        <w:t>4,0878</w:t>
      </w:r>
      <w:r>
        <w:rPr>
          <w:lang w:eastAsia="pt-PT"/>
        </w:rPr>
        <w:t>.</w:t>
      </w:r>
    </w:p>
    <w:p w14:paraId="5F9186B0" w14:textId="1CFC813E" w:rsidR="00453DE0" w:rsidRDefault="00453DE0" w:rsidP="00FB0AD1">
      <w:pPr>
        <w:shd w:val="clear" w:color="auto" w:fill="FFFFFF" w:themeFill="background1"/>
        <w:ind w:left="360"/>
        <w:jc w:val="left"/>
        <w:rPr>
          <w:lang w:eastAsia="pt-PT"/>
        </w:rPr>
      </w:pPr>
      <w:r w:rsidRPr="008520FD">
        <w:rPr>
          <w:b/>
          <w:bCs/>
          <w:lang w:eastAsia="pt-PT"/>
        </w:rPr>
        <w:t>Analise</w:t>
      </w:r>
      <w:r>
        <w:rPr>
          <w:lang w:eastAsia="pt-PT"/>
        </w:rPr>
        <w:t xml:space="preserve">: </w:t>
      </w:r>
      <w:r w:rsidRPr="00453DE0">
        <w:rPr>
          <w:lang w:eastAsia="pt-PT"/>
        </w:rPr>
        <w:t>Com 100 símbolos, a entropia do destino está mais próxima da entropia da fonte. Is</w:t>
      </w:r>
      <w:r>
        <w:rPr>
          <w:lang w:eastAsia="pt-PT"/>
        </w:rPr>
        <w:t>t</w:t>
      </w:r>
      <w:r w:rsidRPr="00453DE0">
        <w:rPr>
          <w:lang w:eastAsia="pt-PT"/>
        </w:rPr>
        <w:t xml:space="preserve">o indica que a sequência gerada </w:t>
      </w:r>
      <w:r>
        <w:rPr>
          <w:lang w:eastAsia="pt-PT"/>
        </w:rPr>
        <w:t>está a</w:t>
      </w:r>
      <w:r w:rsidRPr="00453DE0">
        <w:rPr>
          <w:lang w:eastAsia="pt-PT"/>
        </w:rPr>
        <w:t xml:space="preserve"> aproxi</w:t>
      </w:r>
      <w:r>
        <w:rPr>
          <w:lang w:eastAsia="pt-PT"/>
        </w:rPr>
        <w:t>mar-se</w:t>
      </w:r>
      <w:r w:rsidRPr="00453DE0">
        <w:rPr>
          <w:lang w:eastAsia="pt-PT"/>
        </w:rPr>
        <w:t xml:space="preserve"> da </w:t>
      </w:r>
      <w:r>
        <w:rPr>
          <w:lang w:eastAsia="pt-PT"/>
        </w:rPr>
        <w:t>entropia</w:t>
      </w:r>
      <w:r w:rsidRPr="00453DE0">
        <w:rPr>
          <w:lang w:eastAsia="pt-PT"/>
        </w:rPr>
        <w:t xml:space="preserve"> </w:t>
      </w:r>
      <w:r>
        <w:rPr>
          <w:lang w:eastAsia="pt-PT"/>
        </w:rPr>
        <w:t>da</w:t>
      </w:r>
      <w:r w:rsidRPr="00453DE0">
        <w:rPr>
          <w:lang w:eastAsia="pt-PT"/>
        </w:rPr>
        <w:t xml:space="preserve"> fonte original.</w:t>
      </w:r>
    </w:p>
    <w:p w14:paraId="40328570" w14:textId="016B2B03" w:rsidR="00453DE0" w:rsidRDefault="00453DE0" w:rsidP="008A33C4">
      <w:pPr>
        <w:shd w:val="clear" w:color="auto" w:fill="FFFFFF" w:themeFill="background1"/>
        <w:jc w:val="left"/>
        <w:rPr>
          <w:lang w:eastAsia="pt-PT"/>
        </w:rPr>
      </w:pPr>
      <w:r w:rsidRPr="008520FD">
        <w:rPr>
          <w:b/>
          <w:bCs/>
          <w:lang w:eastAsia="pt-PT"/>
        </w:rPr>
        <w:t>Execução com 10</w:t>
      </w:r>
      <w:r>
        <w:rPr>
          <w:b/>
          <w:bCs/>
          <w:lang w:eastAsia="pt-PT"/>
        </w:rPr>
        <w:t>00</w:t>
      </w:r>
      <w:r w:rsidRPr="008520FD">
        <w:rPr>
          <w:b/>
          <w:bCs/>
          <w:lang w:eastAsia="pt-PT"/>
        </w:rPr>
        <w:t xml:space="preserve"> Símbolos</w:t>
      </w:r>
      <w:r>
        <w:rPr>
          <w:lang w:eastAsia="pt-PT"/>
        </w:rPr>
        <w:t>:</w:t>
      </w:r>
    </w:p>
    <w:p w14:paraId="6D35E5AA" w14:textId="77777777" w:rsidR="00453DE0" w:rsidRDefault="00453DE0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8520FD">
        <w:rPr>
          <w:b/>
          <w:bCs/>
          <w:lang w:eastAsia="pt-PT"/>
        </w:rPr>
        <w:t>entropia</w:t>
      </w:r>
      <w:r>
        <w:rPr>
          <w:lang w:eastAsia="pt-PT"/>
        </w:rPr>
        <w:t xml:space="preserve"> da fonte é de </w:t>
      </w:r>
      <w:r w:rsidRPr="008520FD">
        <w:rPr>
          <w:b/>
          <w:bCs/>
          <w:lang w:eastAsia="pt-PT"/>
        </w:rPr>
        <w:t>4,46</w:t>
      </w:r>
      <w:r>
        <w:rPr>
          <w:lang w:eastAsia="pt-PT"/>
        </w:rPr>
        <w:t>.</w:t>
      </w:r>
    </w:p>
    <w:p w14:paraId="47B88BA4" w14:textId="4AC2B6D2" w:rsidR="00453DE0" w:rsidRDefault="00453DE0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D17C6B">
        <w:rPr>
          <w:b/>
          <w:bCs/>
          <w:lang w:eastAsia="pt-PT"/>
        </w:rPr>
        <w:t>entropia</w:t>
      </w:r>
      <w:r>
        <w:rPr>
          <w:lang w:eastAsia="pt-PT"/>
        </w:rPr>
        <w:t xml:space="preserve"> do destino é de </w:t>
      </w:r>
      <w:r w:rsidRPr="00D17C6B">
        <w:rPr>
          <w:b/>
          <w:bCs/>
          <w:lang w:eastAsia="pt-PT"/>
        </w:rPr>
        <w:t>4,4992</w:t>
      </w:r>
      <w:r>
        <w:rPr>
          <w:lang w:eastAsia="pt-PT"/>
        </w:rPr>
        <w:t>.</w:t>
      </w:r>
    </w:p>
    <w:p w14:paraId="7F50D5CF" w14:textId="7AD26156" w:rsidR="009461DA" w:rsidRDefault="00453DE0" w:rsidP="008A33C4">
      <w:pPr>
        <w:shd w:val="clear" w:color="auto" w:fill="FFFFFF" w:themeFill="background1"/>
        <w:ind w:left="360"/>
        <w:jc w:val="left"/>
        <w:rPr>
          <w:lang w:eastAsia="pt-PT"/>
        </w:rPr>
      </w:pPr>
      <w:r w:rsidRPr="008520FD">
        <w:rPr>
          <w:b/>
          <w:bCs/>
          <w:lang w:eastAsia="pt-PT"/>
        </w:rPr>
        <w:t>Analise</w:t>
      </w:r>
      <w:r>
        <w:rPr>
          <w:lang w:eastAsia="pt-PT"/>
        </w:rPr>
        <w:t xml:space="preserve">: Com 1000 símbolos, a entropia do destino está mais próxima da entropia da fonte. </w:t>
      </w:r>
      <w:r w:rsidRPr="00453DE0">
        <w:rPr>
          <w:lang w:eastAsia="pt-PT"/>
        </w:rPr>
        <w:t>Is</w:t>
      </w:r>
      <w:r>
        <w:rPr>
          <w:lang w:eastAsia="pt-PT"/>
        </w:rPr>
        <w:t>t</w:t>
      </w:r>
      <w:r w:rsidRPr="00453DE0">
        <w:rPr>
          <w:lang w:eastAsia="pt-PT"/>
        </w:rPr>
        <w:t xml:space="preserve">o indica que a sequência gerada </w:t>
      </w:r>
      <w:r>
        <w:rPr>
          <w:lang w:eastAsia="pt-PT"/>
        </w:rPr>
        <w:t xml:space="preserve">está </w:t>
      </w:r>
      <w:r w:rsidR="00CB66E6">
        <w:rPr>
          <w:lang w:eastAsia="pt-PT"/>
        </w:rPr>
        <w:t>mais</w:t>
      </w:r>
      <w:r w:rsidRPr="00453DE0">
        <w:rPr>
          <w:lang w:eastAsia="pt-PT"/>
        </w:rPr>
        <w:t xml:space="preserve"> aproxi</w:t>
      </w:r>
      <w:r>
        <w:rPr>
          <w:lang w:eastAsia="pt-PT"/>
        </w:rPr>
        <w:t>ma</w:t>
      </w:r>
      <w:r w:rsidR="00CB66E6">
        <w:rPr>
          <w:lang w:eastAsia="pt-PT"/>
        </w:rPr>
        <w:t>da</w:t>
      </w:r>
      <w:r w:rsidRPr="00453DE0">
        <w:rPr>
          <w:lang w:eastAsia="pt-PT"/>
        </w:rPr>
        <w:t xml:space="preserve"> da </w:t>
      </w:r>
      <w:r>
        <w:rPr>
          <w:lang w:eastAsia="pt-PT"/>
        </w:rPr>
        <w:t>entropia</w:t>
      </w:r>
      <w:r w:rsidRPr="00453DE0">
        <w:rPr>
          <w:lang w:eastAsia="pt-PT"/>
        </w:rPr>
        <w:t xml:space="preserve"> </w:t>
      </w:r>
      <w:r>
        <w:rPr>
          <w:lang w:eastAsia="pt-PT"/>
        </w:rPr>
        <w:t>da</w:t>
      </w:r>
      <w:r w:rsidRPr="00453DE0">
        <w:rPr>
          <w:lang w:eastAsia="pt-PT"/>
        </w:rPr>
        <w:t xml:space="preserve"> fonte original</w:t>
      </w:r>
      <w:r w:rsidR="00EE0BBE">
        <w:rPr>
          <w:lang w:eastAsia="pt-PT"/>
        </w:rPr>
        <w:t>.</w:t>
      </w:r>
    </w:p>
    <w:p w14:paraId="07E38F78" w14:textId="77777777" w:rsidR="00EE0BBE" w:rsidRDefault="00EE0BBE" w:rsidP="008A33C4">
      <w:pPr>
        <w:shd w:val="clear" w:color="auto" w:fill="FFFFFF" w:themeFill="background1"/>
        <w:ind w:left="360"/>
        <w:jc w:val="left"/>
        <w:rPr>
          <w:lang w:eastAsia="pt-PT"/>
        </w:rPr>
      </w:pPr>
    </w:p>
    <w:p w14:paraId="63CEE2B3" w14:textId="5C9FCEF6" w:rsidR="005B6BA4" w:rsidRDefault="00FA677C" w:rsidP="008A33C4">
      <w:pPr>
        <w:pStyle w:val="Ttulo2"/>
        <w:shd w:val="clear" w:color="auto" w:fill="FFFFFF" w:themeFill="background1"/>
      </w:pPr>
      <w:bookmarkStart w:id="44" w:name="_Toc167561280"/>
      <w:r w:rsidRPr="00FA677C">
        <w:t>Geradores de Símbolos Específico</w:t>
      </w:r>
      <w:r>
        <w:t>s</w:t>
      </w:r>
      <w:bookmarkEnd w:id="44"/>
    </w:p>
    <w:p w14:paraId="2E332CB6" w14:textId="5111E2C1" w:rsidR="00EE0BBE" w:rsidRPr="00EE0BBE" w:rsidRDefault="00EE0BBE" w:rsidP="008A33C4">
      <w:p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EE0BBE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Utilizaremos 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a</w:t>
      </w:r>
      <w:r w:rsidRPr="00EE0BBE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fonte de símbolos para criar três tipos de geradores:</w:t>
      </w:r>
    </w:p>
    <w:p w14:paraId="2CE2C8D5" w14:textId="724596FA" w:rsidR="00EE0BBE" w:rsidRPr="00201AE6" w:rsidRDefault="00EE0BBE" w:rsidP="008A33C4">
      <w:pPr>
        <w:pStyle w:val="PargrafodaLista"/>
        <w:numPr>
          <w:ilvl w:val="0"/>
          <w:numId w:val="39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Códigos PIN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: </w:t>
      </w:r>
      <w:r w:rsidR="00B61F71">
        <w:rPr>
          <w:rFonts w:ascii="Roboto" w:eastAsia="Times New Roman" w:hAnsi="Roboto" w:cs="Times New Roman"/>
          <w:color w:val="111111"/>
          <w:szCs w:val="22"/>
          <w:lang w:eastAsia="pt-PT"/>
        </w:rPr>
        <w:t>Geração de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códigos PIN com </w:t>
      </w: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4 a 6 algarismos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462B280D" w14:textId="44ED9B32" w:rsidR="00EE0BBE" w:rsidRPr="00201AE6" w:rsidRDefault="00EE0BBE" w:rsidP="008A33C4">
      <w:pPr>
        <w:pStyle w:val="PargrafodaLista"/>
        <w:numPr>
          <w:ilvl w:val="0"/>
          <w:numId w:val="39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Chaves do Euromilhões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: </w:t>
      </w:r>
      <w:r w:rsidR="00B61F71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Geração de 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chaves para o </w:t>
      </w:r>
      <w:r w:rsidR="00B61F71" w:rsidRPr="00B61F71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Euromilhões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18558433" w14:textId="065FA95F" w:rsidR="00EE0BBE" w:rsidRPr="00201AE6" w:rsidRDefault="00EE0BBE" w:rsidP="008A33C4">
      <w:pPr>
        <w:pStyle w:val="PargrafodaLista"/>
        <w:numPr>
          <w:ilvl w:val="0"/>
          <w:numId w:val="39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Palavras-passe robustas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: </w:t>
      </w:r>
      <w:r w:rsidR="00B61F71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Geração de 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senhas</w:t>
      </w:r>
      <w:r w:rsidR="00B61F71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robustas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com </w:t>
      </w: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8 a 12 caracteres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67D78DEA" w14:textId="284F25F5" w:rsidR="00EE0BBE" w:rsidRPr="00EE0BBE" w:rsidRDefault="00EE0BBE" w:rsidP="008A33C4">
      <w:p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EE0BBE">
        <w:rPr>
          <w:rFonts w:ascii="Roboto" w:eastAsia="Times New Roman" w:hAnsi="Roboto" w:cs="Times New Roman"/>
          <w:color w:val="111111"/>
          <w:szCs w:val="22"/>
          <w:lang w:eastAsia="pt-PT"/>
        </w:rPr>
        <w:t>Apresentaremos </w:t>
      </w:r>
      <w:r w:rsidRPr="00EE0BBE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dez exemplos</w:t>
      </w:r>
      <w:r w:rsidRPr="00EE0BBE">
        <w:rPr>
          <w:rFonts w:ascii="Roboto" w:eastAsia="Times New Roman" w:hAnsi="Roboto" w:cs="Times New Roman"/>
          <w:color w:val="111111"/>
          <w:szCs w:val="22"/>
          <w:lang w:eastAsia="pt-PT"/>
        </w:rPr>
        <w:t> de conteúdos gerados para cada tipo de gerador.</w:t>
      </w:r>
    </w:p>
    <w:p w14:paraId="64EDA5DB" w14:textId="77777777" w:rsidR="00B010EB" w:rsidRPr="00B010EB" w:rsidRDefault="00B010EB" w:rsidP="008A33C4">
      <w:pPr>
        <w:shd w:val="clear" w:color="auto" w:fill="FFFFFF" w:themeFill="background1"/>
        <w:rPr>
          <w:lang w:eastAsia="pt-PT"/>
        </w:rPr>
      </w:pPr>
    </w:p>
    <w:p w14:paraId="2B4922DD" w14:textId="288C6226" w:rsidR="00FA677C" w:rsidRDefault="00FA677C" w:rsidP="008A33C4">
      <w:pPr>
        <w:pStyle w:val="Ttulo3"/>
        <w:shd w:val="clear" w:color="auto" w:fill="FFFFFF" w:themeFill="background1"/>
      </w:pPr>
      <w:bookmarkStart w:id="45" w:name="_Toc167561281"/>
      <w:r w:rsidRPr="00EE0BBE">
        <w:t>Códigos PIN</w:t>
      </w:r>
      <w:bookmarkEnd w:id="45"/>
    </w:p>
    <w:p w14:paraId="043D8D17" w14:textId="06DB18E0" w:rsidR="00EE0BBE" w:rsidRDefault="00815F5E" w:rsidP="008A33C4">
      <w:pPr>
        <w:shd w:val="clear" w:color="auto" w:fill="FFFFFF" w:themeFill="background1"/>
      </w:pPr>
      <w:r>
        <w:t>Implement</w:t>
      </w:r>
      <w:r w:rsidR="008818D4">
        <w:t>á</w:t>
      </w:r>
      <w:r>
        <w:t>mos uma f</w:t>
      </w:r>
      <w:r w:rsidRPr="00815F5E">
        <w:t xml:space="preserve">unção </w:t>
      </w:r>
      <w:proofErr w:type="spellStart"/>
      <w:r w:rsidRPr="00815F5E">
        <w:t>pinGenerator</w:t>
      </w:r>
      <w:proofErr w:type="spellEnd"/>
      <w:r w:rsidRPr="00815F5E">
        <w:t xml:space="preserve"> </w:t>
      </w:r>
      <w:r>
        <w:t xml:space="preserve">que </w:t>
      </w:r>
      <w:r w:rsidRPr="00815F5E">
        <w:t>tem como objetivo gerar códigos PIN</w:t>
      </w:r>
      <w:r>
        <w:t xml:space="preserve"> de </w:t>
      </w:r>
      <w:r w:rsidRPr="00815F5E">
        <w:t>forma aleatória. Começ</w:t>
      </w:r>
      <w:r w:rsidR="008818D4">
        <w:t>ámos</w:t>
      </w:r>
      <w:r w:rsidRPr="00815F5E">
        <w:t xml:space="preserve"> por definir uma </w:t>
      </w:r>
      <w:r w:rsidRPr="00815F5E">
        <w:rPr>
          <w:b/>
          <w:bCs/>
        </w:rPr>
        <w:t>Função Massa de Probabilidade (FMP)</w:t>
      </w:r>
      <w:r w:rsidRPr="00815F5E">
        <w:t xml:space="preserve"> para os </w:t>
      </w:r>
      <w:r w:rsidRPr="00815F5E">
        <w:rPr>
          <w:b/>
          <w:bCs/>
        </w:rPr>
        <w:t>dígitos de</w:t>
      </w:r>
      <w:r w:rsidRPr="00815F5E">
        <w:t xml:space="preserve"> </w:t>
      </w:r>
      <w:r w:rsidRPr="00815F5E">
        <w:rPr>
          <w:b/>
          <w:bCs/>
        </w:rPr>
        <w:t>0 a 9</w:t>
      </w:r>
      <w:r w:rsidRPr="00815F5E">
        <w:t xml:space="preserve">, atribuindo a cada dígito uma probabilidade de ocorrência de </w:t>
      </w:r>
      <w:r w:rsidRPr="00815F5E">
        <w:rPr>
          <w:b/>
          <w:bCs/>
        </w:rPr>
        <w:t>10%</w:t>
      </w:r>
      <w:r w:rsidRPr="00815F5E">
        <w:t>. Em seguida, determin</w:t>
      </w:r>
      <w:r w:rsidR="008818D4">
        <w:t>ámos</w:t>
      </w:r>
      <w:r w:rsidRPr="00815F5E">
        <w:t xml:space="preserve"> aleatoriamente o número de dígitos no PIN (entre 4 e 6). </w:t>
      </w:r>
      <w:r w:rsidR="008818D4">
        <w:t>P</w:t>
      </w:r>
      <w:r>
        <w:t>or fim</w:t>
      </w:r>
      <w:r w:rsidR="008818D4">
        <w:t>, chamamos</w:t>
      </w:r>
      <w:r>
        <w:t xml:space="preserve"> a fonte de símbolos genérica</w:t>
      </w:r>
      <w:r w:rsidRPr="00815F5E">
        <w:t xml:space="preserve"> para gerar a sequência de símbolos (dígitos) com base na </w:t>
      </w:r>
      <w:r w:rsidRPr="00815F5E">
        <w:rPr>
          <w:b/>
          <w:bCs/>
        </w:rPr>
        <w:t>FMP</w:t>
      </w:r>
      <w:r w:rsidRPr="00815F5E">
        <w:t xml:space="preserve"> definida</w:t>
      </w:r>
      <w:r w:rsidR="008818D4">
        <w:t xml:space="preserve"> e no n</w:t>
      </w:r>
      <w:r w:rsidR="00B61F71">
        <w:t>ú</w:t>
      </w:r>
      <w:r w:rsidR="008818D4">
        <w:t>mero de dígitos</w:t>
      </w:r>
      <w:r w:rsidRPr="00815F5E">
        <w:t xml:space="preserve">. </w:t>
      </w:r>
      <w:r w:rsidR="00B61F71">
        <w:t>A</w:t>
      </w:r>
      <w:r w:rsidR="008818D4">
        <w:t xml:space="preserve"> </w:t>
      </w:r>
      <w:r w:rsidR="008818D4" w:rsidRPr="00B61F71">
        <w:rPr>
          <w:b/>
          <w:bCs/>
        </w:rPr>
        <w:t xml:space="preserve">Figura </w:t>
      </w:r>
      <w:r w:rsidR="00B61F71" w:rsidRPr="00B61F71">
        <w:rPr>
          <w:b/>
          <w:bCs/>
        </w:rPr>
        <w:t>20</w:t>
      </w:r>
      <w:r w:rsidR="008818D4">
        <w:t xml:space="preserve"> </w:t>
      </w:r>
      <w:r w:rsidR="00B61F71">
        <w:t xml:space="preserve">ilustra </w:t>
      </w:r>
      <w:r w:rsidR="008818D4">
        <w:t xml:space="preserve">o resultado de 10 exemplos de </w:t>
      </w:r>
      <w:proofErr w:type="spellStart"/>
      <w:r w:rsidR="008818D4">
        <w:t>PINs</w:t>
      </w:r>
      <w:proofErr w:type="spellEnd"/>
      <w:r w:rsidR="008818D4">
        <w:t xml:space="preserve"> gerados.</w:t>
      </w:r>
      <w:r w:rsidRPr="00815F5E">
        <w:t xml:space="preserve"> </w:t>
      </w:r>
    </w:p>
    <w:p w14:paraId="08FD0E4C" w14:textId="77777777" w:rsidR="005F439C" w:rsidRDefault="00815F5E" w:rsidP="005F439C">
      <w:pPr>
        <w:keepNext/>
        <w:shd w:val="clear" w:color="auto" w:fill="FFFFFF" w:themeFill="background1"/>
        <w:jc w:val="center"/>
      </w:pPr>
      <w:r w:rsidRPr="00815F5E">
        <w:rPr>
          <w:b/>
          <w:bCs/>
          <w:noProof/>
        </w:rPr>
        <w:lastRenderedPageBreak/>
        <w:drawing>
          <wp:inline distT="0" distB="0" distL="0" distR="0" wp14:anchorId="2A46C7F0" wp14:editId="5D1F7724">
            <wp:extent cx="2827265" cy="2042337"/>
            <wp:effectExtent l="0" t="0" r="0" b="0"/>
            <wp:docPr id="86477718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77183" name="Imagem 1" descr="Uma imagem com texto, captura de ecrã, Tipo de letr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08E9" w14:textId="0E6FE9D7" w:rsidR="00815F5E" w:rsidRDefault="005F439C" w:rsidP="005F439C">
      <w:pPr>
        <w:pStyle w:val="Legenda"/>
      </w:pPr>
      <w:bookmarkStart w:id="46" w:name="_Toc16463025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15E09">
        <w:rPr>
          <w:noProof/>
        </w:rPr>
        <w:t>25</w:t>
      </w:r>
      <w:r>
        <w:fldChar w:fldCharType="end"/>
      </w:r>
      <w:r>
        <w:t xml:space="preserve"> - </w:t>
      </w:r>
      <w:r w:rsidRPr="005F439C">
        <w:t xml:space="preserve">Resultados Experimentais de 10 gerações de </w:t>
      </w:r>
      <w:proofErr w:type="spellStart"/>
      <w:r w:rsidRPr="005F439C">
        <w:t>PINs</w:t>
      </w:r>
      <w:bookmarkEnd w:id="46"/>
      <w:proofErr w:type="spellEnd"/>
    </w:p>
    <w:p w14:paraId="0C815402" w14:textId="77777777" w:rsidR="008818D4" w:rsidRPr="008818D4" w:rsidRDefault="008818D4" w:rsidP="008A33C4">
      <w:pPr>
        <w:shd w:val="clear" w:color="auto" w:fill="FFFFFF" w:themeFill="background1"/>
      </w:pPr>
    </w:p>
    <w:p w14:paraId="53B8E371" w14:textId="4D1C5E78" w:rsidR="008818D4" w:rsidRDefault="00FA677C" w:rsidP="008A33C4">
      <w:pPr>
        <w:pStyle w:val="Ttulo3"/>
        <w:shd w:val="clear" w:color="auto" w:fill="FFFFFF" w:themeFill="background1"/>
      </w:pPr>
      <w:bookmarkStart w:id="47" w:name="_Toc167561282"/>
      <w:r w:rsidRPr="00EE0BBE">
        <w:t xml:space="preserve">Chaves do </w:t>
      </w:r>
      <w:r w:rsidR="009774E1" w:rsidRPr="00EE0BBE">
        <w:t>Euromilhões</w:t>
      </w:r>
      <w:bookmarkEnd w:id="47"/>
    </w:p>
    <w:p w14:paraId="7D4EB302" w14:textId="6CB6CDB2" w:rsidR="008818D4" w:rsidRDefault="00333385" w:rsidP="008A33C4">
      <w:pPr>
        <w:shd w:val="clear" w:color="auto" w:fill="FFFFFF" w:themeFill="background1"/>
      </w:pPr>
      <w:r w:rsidRPr="00333385">
        <w:t xml:space="preserve">Nesta implementação, são gerados números </w:t>
      </w:r>
      <w:r>
        <w:t xml:space="preserve">para o </w:t>
      </w:r>
      <w:r w:rsidRPr="00333385">
        <w:t>jogo de sorte Euro</w:t>
      </w:r>
      <w:r>
        <w:t>m</w:t>
      </w:r>
      <w:r w:rsidRPr="00333385">
        <w:t xml:space="preserve">ilhões. </w:t>
      </w:r>
      <w:r>
        <w:t xml:space="preserve">Numa fase inicial, a </w:t>
      </w:r>
      <w:r w:rsidRPr="00333385">
        <w:t xml:space="preserve">função cria duas </w:t>
      </w:r>
      <w:r w:rsidRPr="00333385">
        <w:rPr>
          <w:b/>
          <w:bCs/>
        </w:rPr>
        <w:t>Funções Massa Probabilidade (FMP)</w:t>
      </w:r>
      <w:r w:rsidR="00B61F71">
        <w:t>. Uma</w:t>
      </w:r>
      <w:r>
        <w:rPr>
          <w:b/>
          <w:bCs/>
        </w:rPr>
        <w:t xml:space="preserve"> </w:t>
      </w:r>
      <w:r>
        <w:t>para</w:t>
      </w:r>
      <w:r w:rsidRPr="00333385">
        <w:t xml:space="preserve"> as chaves principais</w:t>
      </w:r>
      <w:r>
        <w:t xml:space="preserve">, </w:t>
      </w:r>
      <w:r w:rsidRPr="00333385">
        <w:t xml:space="preserve">compostas por 5 números aleatórios entre 1 e 50, e </w:t>
      </w:r>
      <w:r w:rsidR="00B61F71">
        <w:t xml:space="preserve">outra para </w:t>
      </w:r>
      <w:r w:rsidRPr="00333385">
        <w:t>as estrelas que consistem em 2 números aleatórios entre 1 e 12. A distribuição dos números é uniforme, garantindo que todos tenham a mesma probabilidade de serem selecionados. Além disso, a função evita</w:t>
      </w:r>
      <w:r>
        <w:t xml:space="preserve"> </w:t>
      </w:r>
      <w:r w:rsidRPr="00333385">
        <w:t>repetições nos números gerados modific</w:t>
      </w:r>
      <w:r>
        <w:t>ando</w:t>
      </w:r>
      <w:r w:rsidRPr="00333385">
        <w:t xml:space="preserve"> a </w:t>
      </w:r>
      <w:r>
        <w:rPr>
          <w:b/>
          <w:bCs/>
        </w:rPr>
        <w:t>F</w:t>
      </w:r>
      <w:r w:rsidRPr="00333385">
        <w:rPr>
          <w:b/>
          <w:bCs/>
        </w:rPr>
        <w:t xml:space="preserve">unção </w:t>
      </w:r>
      <w:r>
        <w:rPr>
          <w:b/>
          <w:bCs/>
        </w:rPr>
        <w:t>M</w:t>
      </w:r>
      <w:r w:rsidRPr="00333385">
        <w:rPr>
          <w:b/>
          <w:bCs/>
        </w:rPr>
        <w:t xml:space="preserve">assa </w:t>
      </w:r>
      <w:r>
        <w:rPr>
          <w:b/>
          <w:bCs/>
        </w:rPr>
        <w:t>P</w:t>
      </w:r>
      <w:r w:rsidRPr="00333385">
        <w:rPr>
          <w:b/>
          <w:bCs/>
        </w:rPr>
        <w:t>robabilidade (FMP)</w:t>
      </w:r>
      <w:r w:rsidRPr="00333385">
        <w:t xml:space="preserve"> para que o </w:t>
      </w:r>
      <w:proofErr w:type="gramStart"/>
      <w:r w:rsidRPr="00333385">
        <w:t>numero</w:t>
      </w:r>
      <w:proofErr w:type="gramEnd"/>
      <w:r w:rsidRPr="00333385">
        <w:t xml:space="preserve"> que sai</w:t>
      </w:r>
      <w:r>
        <w:t>,</w:t>
      </w:r>
      <w:r w:rsidRPr="00333385">
        <w:t xml:space="preserve"> seja removido do alfabeto e as restantes probabilidades dos números que ainda </w:t>
      </w:r>
      <w:r>
        <w:t>não saíram sejam ajustadas</w:t>
      </w:r>
      <w:r w:rsidRPr="00333385">
        <w:t>.</w:t>
      </w:r>
      <w:r w:rsidR="00B61F71">
        <w:t xml:space="preserve"> A </w:t>
      </w:r>
      <w:r w:rsidR="00B61F71" w:rsidRPr="00B61F71">
        <w:rPr>
          <w:b/>
          <w:bCs/>
        </w:rPr>
        <w:t>Figura 2</w:t>
      </w:r>
      <w:r w:rsidR="00B61F71">
        <w:rPr>
          <w:b/>
          <w:bCs/>
        </w:rPr>
        <w:t>1</w:t>
      </w:r>
      <w:r w:rsidR="00B61F71">
        <w:t xml:space="preserve"> ilustra o resultado de 10 exemplos de chaves geradas.</w:t>
      </w:r>
    </w:p>
    <w:p w14:paraId="1E387448" w14:textId="77777777" w:rsidR="00201AE6" w:rsidRPr="008818D4" w:rsidRDefault="00201AE6" w:rsidP="008A33C4">
      <w:pPr>
        <w:shd w:val="clear" w:color="auto" w:fill="FFFFFF" w:themeFill="background1"/>
      </w:pPr>
    </w:p>
    <w:p w14:paraId="6A2AB35E" w14:textId="77777777" w:rsidR="005F439C" w:rsidRDefault="008818D4" w:rsidP="005F439C">
      <w:pPr>
        <w:keepNext/>
        <w:shd w:val="clear" w:color="auto" w:fill="FFFFFF" w:themeFill="background1"/>
        <w:jc w:val="center"/>
      </w:pPr>
      <w:r w:rsidRPr="008818D4">
        <w:rPr>
          <w:b/>
          <w:bCs/>
          <w:noProof/>
        </w:rPr>
        <w:drawing>
          <wp:inline distT="0" distB="0" distL="0" distR="0" wp14:anchorId="0674FC36" wp14:editId="50FC56B8">
            <wp:extent cx="2872989" cy="2019475"/>
            <wp:effectExtent l="0" t="0" r="3810" b="0"/>
            <wp:docPr id="11731178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178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00C8" w14:textId="23B2DF66" w:rsidR="00815F5E" w:rsidRPr="005F439C" w:rsidRDefault="005F439C" w:rsidP="005F439C">
      <w:pPr>
        <w:pStyle w:val="Legenda"/>
      </w:pPr>
      <w:bookmarkStart w:id="48" w:name="_Toc16463025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15E09">
        <w:rPr>
          <w:noProof/>
        </w:rPr>
        <w:t>26</w:t>
      </w:r>
      <w:r>
        <w:fldChar w:fldCharType="end"/>
      </w:r>
      <w:r>
        <w:t xml:space="preserve"> - </w:t>
      </w:r>
      <w:r w:rsidRPr="005F439C">
        <w:t>Resultados Experimentais de 10 gerações de chaves Euromilhões</w:t>
      </w:r>
      <w:bookmarkEnd w:id="48"/>
    </w:p>
    <w:p w14:paraId="75AACE26" w14:textId="77777777" w:rsidR="00815F5E" w:rsidRPr="00815F5E" w:rsidRDefault="00815F5E" w:rsidP="008A33C4">
      <w:pPr>
        <w:shd w:val="clear" w:color="auto" w:fill="FFFFFF" w:themeFill="background1"/>
      </w:pPr>
    </w:p>
    <w:p w14:paraId="13729260" w14:textId="4D734A4B" w:rsidR="00FA677C" w:rsidRDefault="00FA677C" w:rsidP="008A33C4">
      <w:pPr>
        <w:pStyle w:val="Ttulo3"/>
        <w:shd w:val="clear" w:color="auto" w:fill="FFFFFF" w:themeFill="background1"/>
      </w:pPr>
      <w:bookmarkStart w:id="49" w:name="_Toc167561283"/>
      <w:r w:rsidRPr="00B010EB">
        <w:t xml:space="preserve">Palavras-passe </w:t>
      </w:r>
      <w:r w:rsidRPr="00EE0BBE">
        <w:t>robustas</w:t>
      </w:r>
      <w:bookmarkEnd w:id="49"/>
    </w:p>
    <w:p w14:paraId="3F3867B9" w14:textId="77777777" w:rsidR="00333385" w:rsidRDefault="00333385" w:rsidP="008A33C4">
      <w:pPr>
        <w:shd w:val="clear" w:color="auto" w:fill="FFFFFF" w:themeFill="background1"/>
      </w:pPr>
    </w:p>
    <w:p w14:paraId="1DF4EF6A" w14:textId="3336C7DD" w:rsidR="00333385" w:rsidRDefault="00333385" w:rsidP="008A33C4">
      <w:pPr>
        <w:shd w:val="clear" w:color="auto" w:fill="FFFFFF" w:themeFill="background1"/>
      </w:pPr>
      <w:r>
        <w:t>Nesta secção a</w:t>
      </w:r>
      <w:r w:rsidRPr="00333385">
        <w:t>bordaremos a geração de palavras-passe</w:t>
      </w:r>
      <w:r>
        <w:t xml:space="preserve"> </w:t>
      </w:r>
      <w:r w:rsidRPr="00333385">
        <w:t xml:space="preserve">de forma aleatória. Além disso, </w:t>
      </w:r>
      <w:r>
        <w:t>explicaremos a implementação que fizemos para garantir</w:t>
      </w:r>
      <w:r w:rsidRPr="00333385">
        <w:t>,</w:t>
      </w:r>
      <w:r>
        <w:t xml:space="preserve"> um</w:t>
      </w:r>
      <w:r w:rsidRPr="00333385">
        <w:t>a distribuição uniforme e a prevenção de repetições. Es</w:t>
      </w:r>
      <w:r w:rsidR="002A1C15">
        <w:t>t</w:t>
      </w:r>
      <w:r w:rsidRPr="00333385">
        <w:t>a abordagem é fundamental para garantir a segurança e a robustez</w:t>
      </w:r>
      <w:r>
        <w:t xml:space="preserve"> das palavras-passe.</w:t>
      </w:r>
    </w:p>
    <w:p w14:paraId="16714A9C" w14:textId="77777777" w:rsidR="002A1C15" w:rsidRDefault="002A1C15" w:rsidP="008A33C4">
      <w:pPr>
        <w:shd w:val="clear" w:color="auto" w:fill="FFFFFF" w:themeFill="background1"/>
      </w:pPr>
    </w:p>
    <w:p w14:paraId="27E536DA" w14:textId="6D496922" w:rsidR="002A1C15" w:rsidRDefault="002A1C15" w:rsidP="008A33C4">
      <w:pPr>
        <w:shd w:val="clear" w:color="auto" w:fill="FFFFFF" w:themeFill="background1"/>
      </w:pPr>
      <w:r>
        <w:t xml:space="preserve">Na implementação que fizemos, considerámos 4 categorias de </w:t>
      </w:r>
      <w:r w:rsidR="00B61F71">
        <w:t>caracteres</w:t>
      </w:r>
      <w:r>
        <w:t xml:space="preserve"> diferentes:</w:t>
      </w:r>
    </w:p>
    <w:p w14:paraId="1C08F690" w14:textId="5F1186C3" w:rsidR="002A1C15" w:rsidRPr="002A1C15" w:rsidRDefault="002A1C15" w:rsidP="008A33C4">
      <w:pPr>
        <w:pStyle w:val="PargrafodaLista"/>
        <w:numPr>
          <w:ilvl w:val="0"/>
          <w:numId w:val="41"/>
        </w:numPr>
        <w:shd w:val="clear" w:color="auto" w:fill="FFFFFF" w:themeFill="background1"/>
        <w:rPr>
          <w:b/>
          <w:bCs/>
        </w:rPr>
      </w:pPr>
      <w:r w:rsidRPr="002A1C15">
        <w:rPr>
          <w:b/>
          <w:bCs/>
        </w:rPr>
        <w:t>Dígitos</w:t>
      </w:r>
    </w:p>
    <w:p w14:paraId="1A476C8E" w14:textId="61D6FD7B" w:rsidR="002A1C15" w:rsidRPr="002A1C15" w:rsidRDefault="002A1C15" w:rsidP="008A33C4">
      <w:pPr>
        <w:pStyle w:val="PargrafodaLista"/>
        <w:numPr>
          <w:ilvl w:val="0"/>
          <w:numId w:val="41"/>
        </w:numPr>
        <w:shd w:val="clear" w:color="auto" w:fill="FFFFFF" w:themeFill="background1"/>
        <w:rPr>
          <w:b/>
          <w:bCs/>
        </w:rPr>
      </w:pPr>
      <w:r w:rsidRPr="002A1C15">
        <w:rPr>
          <w:b/>
          <w:bCs/>
        </w:rPr>
        <w:t>Letras Maiúsculas</w:t>
      </w:r>
    </w:p>
    <w:p w14:paraId="5214ED7C" w14:textId="2DFAF1F8" w:rsidR="002A1C15" w:rsidRPr="002A1C15" w:rsidRDefault="002A1C15" w:rsidP="008A33C4">
      <w:pPr>
        <w:pStyle w:val="PargrafodaLista"/>
        <w:numPr>
          <w:ilvl w:val="0"/>
          <w:numId w:val="41"/>
        </w:numPr>
        <w:shd w:val="clear" w:color="auto" w:fill="FFFFFF" w:themeFill="background1"/>
        <w:rPr>
          <w:b/>
          <w:bCs/>
        </w:rPr>
      </w:pPr>
      <w:r w:rsidRPr="002A1C15">
        <w:rPr>
          <w:b/>
          <w:bCs/>
        </w:rPr>
        <w:t>Letras Minúsculas</w:t>
      </w:r>
    </w:p>
    <w:p w14:paraId="04697CDE" w14:textId="0DC36273" w:rsidR="002A1C15" w:rsidRPr="002A1C15" w:rsidRDefault="002A1C15" w:rsidP="008A33C4">
      <w:pPr>
        <w:pStyle w:val="PargrafodaLista"/>
        <w:numPr>
          <w:ilvl w:val="0"/>
          <w:numId w:val="41"/>
        </w:numPr>
        <w:shd w:val="clear" w:color="auto" w:fill="FFFFFF" w:themeFill="background1"/>
        <w:rPr>
          <w:b/>
          <w:bCs/>
        </w:rPr>
      </w:pPr>
      <w:r w:rsidRPr="002A1C15">
        <w:rPr>
          <w:b/>
          <w:bCs/>
        </w:rPr>
        <w:t>Caracteres Especiais</w:t>
      </w:r>
    </w:p>
    <w:p w14:paraId="3CFBF534" w14:textId="0B777B6A" w:rsidR="002A1C15" w:rsidRDefault="002A1C15" w:rsidP="008A33C4">
      <w:pPr>
        <w:keepNext/>
        <w:shd w:val="clear" w:color="auto" w:fill="FFFFFF" w:themeFill="background1"/>
      </w:pPr>
      <w:r w:rsidRPr="002A1C15">
        <w:t xml:space="preserve">Nesta abordagem, </w:t>
      </w:r>
      <w:r>
        <w:t>destacamos</w:t>
      </w:r>
      <w:r w:rsidRPr="002A1C15">
        <w:t xml:space="preserve"> a importância de garantir tanto a distribuição uniforme dos caracteres quanto a prevenção de repetições. No nosso código, definimos uma </w:t>
      </w:r>
      <w:r w:rsidRPr="002A1C15">
        <w:rPr>
          <w:b/>
          <w:bCs/>
        </w:rPr>
        <w:t>Função Massa de Probabilidade (FMP)</w:t>
      </w:r>
      <w:r w:rsidRPr="002A1C15">
        <w:t xml:space="preserve"> que inclui as </w:t>
      </w:r>
      <w:r>
        <w:rPr>
          <w:b/>
          <w:bCs/>
        </w:rPr>
        <w:t>4</w:t>
      </w:r>
      <w:r w:rsidRPr="002A1C15">
        <w:rPr>
          <w:b/>
          <w:bCs/>
        </w:rPr>
        <w:t xml:space="preserve"> categorias</w:t>
      </w:r>
      <w:r w:rsidRPr="002A1C15">
        <w:t xml:space="preserve"> de caracteres (números, letras maiúsculas, letras minúsculas e caracteres especiais). A probabilidade inicial para cada categoria é de </w:t>
      </w:r>
      <w:r w:rsidRPr="002A1C15">
        <w:rPr>
          <w:b/>
          <w:bCs/>
        </w:rPr>
        <w:t>25%</w:t>
      </w:r>
      <w:r w:rsidRPr="002A1C15">
        <w:t xml:space="preserve">. Além disso, criamos uma </w:t>
      </w:r>
      <w:r w:rsidRPr="002A1C15">
        <w:rPr>
          <w:b/>
          <w:bCs/>
        </w:rPr>
        <w:t>FMP</w:t>
      </w:r>
      <w:r w:rsidRPr="002A1C15">
        <w:t xml:space="preserve"> específica para cada categoria, distribuindo a probabilidade de sair um símbolo dessa categoria de forma igualitária.</w:t>
      </w:r>
      <w:r>
        <w:t xml:space="preserve"> </w:t>
      </w:r>
      <w:r w:rsidR="001E4D98" w:rsidRPr="001E4D98">
        <w:t xml:space="preserve">À medida que os símbolos são gerados, </w:t>
      </w:r>
      <w:r w:rsidR="001E4D98">
        <w:t>reajustamos</w:t>
      </w:r>
      <w:r w:rsidR="001E4D98" w:rsidRPr="001E4D98">
        <w:t xml:space="preserve"> as probabilidades das quatro categorias. </w:t>
      </w:r>
      <w:r w:rsidR="001E4D98">
        <w:t>À</w:t>
      </w:r>
      <w:r w:rsidR="001E4D98" w:rsidRPr="001E4D98">
        <w:t xml:space="preserve"> categoria que foi selecionada é atribuída  uma probabilidade de </w:t>
      </w:r>
      <w:r w:rsidR="001E4D98" w:rsidRPr="001E4D98">
        <w:rPr>
          <w:b/>
          <w:bCs/>
        </w:rPr>
        <w:t>1%</w:t>
      </w:r>
      <w:r w:rsidR="001E4D98" w:rsidRPr="001E4D98">
        <w:t xml:space="preserve">, enquanto as restantes recebem uma probabilidade de </w:t>
      </w:r>
      <w:r w:rsidR="001E4D98" w:rsidRPr="001E4D98">
        <w:rPr>
          <w:b/>
          <w:bCs/>
        </w:rPr>
        <w:t>33%</w:t>
      </w:r>
      <w:r w:rsidR="001E4D98" w:rsidRPr="001E4D98">
        <w:t>. Des</w:t>
      </w:r>
      <w:r w:rsidR="001E4D98">
        <w:t>t</w:t>
      </w:r>
      <w:r w:rsidR="001E4D98" w:rsidRPr="001E4D98">
        <w:t>a forma, procuramos evitar a repetição de caracteres pertencentes à mesma categoria</w:t>
      </w:r>
      <w:r w:rsidR="001E4D98">
        <w:t xml:space="preserve">, pois só assim é possível garantir uma palavra-passe robusta. Na </w:t>
      </w:r>
      <w:r w:rsidR="001E4D98" w:rsidRPr="001E4D98">
        <w:rPr>
          <w:b/>
          <w:bCs/>
        </w:rPr>
        <w:t xml:space="preserve">Figura </w:t>
      </w:r>
      <w:r w:rsidR="00B61F71">
        <w:rPr>
          <w:b/>
          <w:bCs/>
        </w:rPr>
        <w:t>22</w:t>
      </w:r>
      <w:r w:rsidR="001E4D98">
        <w:t xml:space="preserve"> representamos a geração de 10 palavras-passe seguindo estes critérios.</w:t>
      </w:r>
    </w:p>
    <w:p w14:paraId="4AB87BE4" w14:textId="77777777" w:rsidR="00201AE6" w:rsidRDefault="00201AE6" w:rsidP="008A33C4">
      <w:pPr>
        <w:keepNext/>
        <w:shd w:val="clear" w:color="auto" w:fill="FFFFFF" w:themeFill="background1"/>
      </w:pPr>
    </w:p>
    <w:p w14:paraId="6926A98E" w14:textId="77777777" w:rsidR="005F439C" w:rsidRDefault="008818D4" w:rsidP="005F439C">
      <w:pPr>
        <w:keepNext/>
        <w:shd w:val="clear" w:color="auto" w:fill="FFFFFF" w:themeFill="background1"/>
        <w:jc w:val="center"/>
      </w:pPr>
      <w:r w:rsidRPr="008818D4">
        <w:rPr>
          <w:b/>
          <w:bCs/>
          <w:noProof/>
        </w:rPr>
        <w:drawing>
          <wp:inline distT="0" distB="0" distL="0" distR="0" wp14:anchorId="352B3EF5" wp14:editId="39DD5925">
            <wp:extent cx="2927350" cy="2039104"/>
            <wp:effectExtent l="0" t="0" r="6350" b="0"/>
            <wp:docPr id="1979131714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31714" name="Imagem 1" descr="Uma imagem com texto, captura de ecrã, Tipo de letra, design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29044" cy="204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B727" w14:textId="7A5B3471" w:rsidR="00815F5E" w:rsidRPr="005F439C" w:rsidRDefault="005F439C" w:rsidP="005F439C">
      <w:pPr>
        <w:pStyle w:val="Legenda"/>
      </w:pPr>
      <w:bookmarkStart w:id="50" w:name="_Toc1646302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15E09">
        <w:rPr>
          <w:noProof/>
        </w:rPr>
        <w:t>27</w:t>
      </w:r>
      <w:r>
        <w:fldChar w:fldCharType="end"/>
      </w:r>
      <w:r>
        <w:t xml:space="preserve"> - </w:t>
      </w:r>
      <w:r w:rsidRPr="005F439C">
        <w:t>Resultados Experimentais de 10 gerações de palavras-passe</w:t>
      </w:r>
      <w:bookmarkEnd w:id="50"/>
    </w:p>
    <w:p w14:paraId="362B7DCC" w14:textId="77777777" w:rsidR="00815F5E" w:rsidRPr="00815F5E" w:rsidRDefault="00815F5E" w:rsidP="008A33C4">
      <w:pPr>
        <w:shd w:val="clear" w:color="auto" w:fill="FFFFFF" w:themeFill="background1"/>
      </w:pPr>
    </w:p>
    <w:p w14:paraId="172A61CC" w14:textId="5C2BAD74" w:rsidR="005B6BA4" w:rsidRDefault="00FA677C" w:rsidP="008A33C4">
      <w:pPr>
        <w:pStyle w:val="Ttulo2"/>
        <w:shd w:val="clear" w:color="auto" w:fill="FFFFFF" w:themeFill="background1"/>
      </w:pPr>
      <w:bookmarkStart w:id="51" w:name="_Toc167561284"/>
      <w:r w:rsidRPr="00FA677C">
        <w:t>Compressão de Dados e Taxa de Compressão</w:t>
      </w:r>
      <w:bookmarkEnd w:id="51"/>
    </w:p>
    <w:p w14:paraId="2557B43B" w14:textId="77777777" w:rsidR="00201AE6" w:rsidRDefault="00201AE6" w:rsidP="008A33C4">
      <w:pPr>
        <w:shd w:val="clear" w:color="auto" w:fill="FFFFFF" w:themeFill="background1"/>
      </w:pPr>
    </w:p>
    <w:p w14:paraId="3A13DB91" w14:textId="14603D34" w:rsidR="00201AE6" w:rsidRDefault="00201AE6" w:rsidP="008A33C4">
      <w:pPr>
        <w:shd w:val="clear" w:color="auto" w:fill="FFFFFF" w:themeFill="background1"/>
      </w:pPr>
      <w:r w:rsidRPr="00201AE6">
        <w:t xml:space="preserve">Verificamos que a taxa de compressão do ficheiro de palavras-passe foi de apenas </w:t>
      </w:r>
      <w:r w:rsidRPr="00201AE6">
        <w:rPr>
          <w:b/>
          <w:bCs/>
        </w:rPr>
        <w:t>18%</w:t>
      </w:r>
      <w:r w:rsidRPr="00201AE6">
        <w:t>. Es</w:t>
      </w:r>
      <w:r>
        <w:t>t</w:t>
      </w:r>
      <w:r w:rsidRPr="00201AE6">
        <w:t xml:space="preserve">e valor sugere que a </w:t>
      </w:r>
      <w:r w:rsidRPr="00201AE6">
        <w:rPr>
          <w:b/>
          <w:bCs/>
        </w:rPr>
        <w:t>entropia</w:t>
      </w:r>
      <w:r w:rsidRPr="00201AE6">
        <w:t xml:space="preserve"> do ficheiro é relativamente alta. Em outras palavras, os dados apresentam maior imprevisibilidade, pois estão bem distribuídos. Essa observação reforça o nosso esforço em evitar a repetição de símbolos pertencentes à mesma categoria e garantir que todas as categorias tivessem igual probabilidade de ocorrência.</w:t>
      </w:r>
      <w:r>
        <w:t xml:space="preserve"> </w:t>
      </w:r>
      <w:r w:rsidRPr="00201AE6">
        <w:t>A entropia, nes</w:t>
      </w:r>
      <w:r>
        <w:t>t</w:t>
      </w:r>
      <w:r w:rsidRPr="00201AE6">
        <w:t>e contexto, desempenha um papel importante na análise da eficácia da compressão e na compreensão da distribuição dos dados.</w:t>
      </w:r>
    </w:p>
    <w:p w14:paraId="7BC60982" w14:textId="77777777" w:rsidR="005F439C" w:rsidRDefault="00201AE6" w:rsidP="005F439C">
      <w:pPr>
        <w:keepNext/>
        <w:shd w:val="clear" w:color="auto" w:fill="FFFFFF" w:themeFill="background1"/>
        <w:jc w:val="center"/>
      </w:pPr>
      <w:r w:rsidRPr="00201AE6">
        <w:rPr>
          <w:noProof/>
        </w:rPr>
        <w:lastRenderedPageBreak/>
        <w:drawing>
          <wp:inline distT="0" distB="0" distL="0" distR="0" wp14:anchorId="5604B9AC" wp14:editId="3E37B548">
            <wp:extent cx="5400040" cy="666115"/>
            <wp:effectExtent l="0" t="0" r="0" b="635"/>
            <wp:docPr id="15157852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8520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8659" w14:textId="1CDAFC30" w:rsidR="00201AE6" w:rsidRDefault="005F439C" w:rsidP="005F439C">
      <w:pPr>
        <w:pStyle w:val="Legenda"/>
      </w:pPr>
      <w:bookmarkStart w:id="52" w:name="_Toc1646302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15E09">
        <w:rPr>
          <w:noProof/>
        </w:rPr>
        <w:t>28</w:t>
      </w:r>
      <w:r>
        <w:fldChar w:fldCharType="end"/>
      </w:r>
      <w:r>
        <w:t xml:space="preserve"> - </w:t>
      </w:r>
      <w:r w:rsidRPr="005F439C">
        <w:t>Resultado da Compressão do ficheiro de palavras-passe</w:t>
      </w:r>
      <w:bookmarkEnd w:id="52"/>
    </w:p>
    <w:p w14:paraId="75A835B7" w14:textId="77777777" w:rsidR="000B3E82" w:rsidRPr="000B3E82" w:rsidRDefault="000B3E82" w:rsidP="000B3E82"/>
    <w:p w14:paraId="36099687" w14:textId="28E08000" w:rsidR="000B3E82" w:rsidRPr="000B3E82" w:rsidRDefault="00EF1DF6" w:rsidP="000B3E82">
      <w:pPr>
        <w:pStyle w:val="Ttulo1"/>
        <w:shd w:val="clear" w:color="auto" w:fill="FFFFFF" w:themeFill="background1"/>
        <w:ind w:left="425" w:firstLine="0"/>
      </w:pPr>
      <w:bookmarkStart w:id="53" w:name="_Toc164520800"/>
      <w:bookmarkStart w:id="54" w:name="_Toc167561285"/>
      <w:r>
        <w:t>Exercício 5</w:t>
      </w:r>
      <w:bookmarkEnd w:id="53"/>
      <w:bookmarkEnd w:id="54"/>
    </w:p>
    <w:p w14:paraId="105133B9" w14:textId="7E69F8CF" w:rsidR="004032D1" w:rsidRDefault="00AC3348" w:rsidP="004032D1">
      <w:pPr>
        <w:rPr>
          <w:lang w:eastAsia="pt-PT"/>
        </w:rPr>
      </w:pPr>
      <w:r>
        <w:rPr>
          <w:lang w:eastAsia="pt-PT"/>
        </w:rPr>
        <w:t xml:space="preserve">O objetivo do seguinte exercício consiste em implementar um programa capaz de aplicar uma cifra de Vernam a uma imagem, tendo esta qualquer formato, e, de seguida, decifrar a mesma. </w:t>
      </w:r>
      <w:r w:rsidR="00AC2FC8" w:rsidRPr="00AC2FC8">
        <w:rPr>
          <w:lang w:eastAsia="pt-PT"/>
        </w:rPr>
        <w:t>Para tal, é necessário aprofundar o</w:t>
      </w:r>
      <w:r w:rsidR="00AC2FC8">
        <w:rPr>
          <w:lang w:eastAsia="pt-PT"/>
        </w:rPr>
        <w:t>s</w:t>
      </w:r>
      <w:r w:rsidR="00AC2FC8" w:rsidRPr="00AC2FC8">
        <w:rPr>
          <w:lang w:eastAsia="pt-PT"/>
        </w:rPr>
        <w:t xml:space="preserve"> conhecimento</w:t>
      </w:r>
      <w:r w:rsidR="00AC2FC8">
        <w:rPr>
          <w:lang w:eastAsia="pt-PT"/>
        </w:rPr>
        <w:t>s</w:t>
      </w:r>
      <w:r w:rsidR="00AC2FC8" w:rsidRPr="00AC2FC8">
        <w:rPr>
          <w:lang w:eastAsia="pt-PT"/>
        </w:rPr>
        <w:t xml:space="preserve"> sobre sistemas criptográficos e cifra de Vernam.</w:t>
      </w:r>
    </w:p>
    <w:p w14:paraId="2DE67DE0" w14:textId="77777777" w:rsidR="000B3E82" w:rsidRDefault="000B3E82" w:rsidP="004032D1">
      <w:pPr>
        <w:rPr>
          <w:lang w:eastAsia="pt-PT"/>
        </w:rPr>
      </w:pPr>
    </w:p>
    <w:p w14:paraId="51B12638" w14:textId="3DF80F33" w:rsidR="000B3E82" w:rsidRDefault="000B3E82" w:rsidP="000B3E82">
      <w:pPr>
        <w:pStyle w:val="Ttulo2"/>
        <w:rPr>
          <w:lang w:eastAsia="pt-PT"/>
        </w:rPr>
      </w:pPr>
      <w:bookmarkStart w:id="55" w:name="_Toc167561286"/>
      <w:r>
        <w:rPr>
          <w:lang w:eastAsia="pt-PT"/>
        </w:rPr>
        <w:t>Sistemas Criptográficos</w:t>
      </w:r>
      <w:bookmarkEnd w:id="55"/>
    </w:p>
    <w:p w14:paraId="6F27DB6E" w14:textId="77777777" w:rsidR="00296399" w:rsidRDefault="00296399" w:rsidP="004032D1">
      <w:pPr>
        <w:rPr>
          <w:lang w:eastAsia="pt-PT"/>
        </w:rPr>
      </w:pPr>
      <w:r>
        <w:rPr>
          <w:lang w:eastAsia="pt-PT"/>
        </w:rPr>
        <w:t>Um sistema criptográfico consiste num sistema que, dado uma mensagem e uma chave, aplica essa chave na mensagem de forma a gerar uma nova mensagem ilegível que pode ser transmitida via canais desprotegidos, sem correr o risco de poder ser compreendida por terceiros.</w:t>
      </w:r>
    </w:p>
    <w:p w14:paraId="54A2E701" w14:textId="77777777" w:rsidR="00296399" w:rsidRDefault="00296399" w:rsidP="004032D1">
      <w:pPr>
        <w:rPr>
          <w:lang w:eastAsia="pt-PT"/>
        </w:rPr>
      </w:pPr>
      <w:r>
        <w:rPr>
          <w:lang w:eastAsia="pt-PT"/>
        </w:rPr>
        <w:t>Um sistema criptográfico apresenta 5 conceitos importantes:</w:t>
      </w:r>
    </w:p>
    <w:p w14:paraId="4D4C1876" w14:textId="055DC44F" w:rsidR="00AC3348" w:rsidRDefault="00296399" w:rsidP="00296399">
      <w:pPr>
        <w:pStyle w:val="PargrafodaLista"/>
        <w:numPr>
          <w:ilvl w:val="0"/>
          <w:numId w:val="43"/>
        </w:numPr>
        <w:rPr>
          <w:lang w:eastAsia="pt-PT"/>
        </w:rPr>
      </w:pPr>
      <w:proofErr w:type="spellStart"/>
      <w:r w:rsidRPr="000B3E82">
        <w:rPr>
          <w:b/>
          <w:bCs/>
          <w:lang w:eastAsia="pt-PT"/>
        </w:rPr>
        <w:t>Plain</w:t>
      </w:r>
      <w:proofErr w:type="spellEnd"/>
      <w:r w:rsidRPr="000B3E82">
        <w:rPr>
          <w:b/>
          <w:bCs/>
          <w:lang w:eastAsia="pt-PT"/>
        </w:rPr>
        <w:t xml:space="preserve"> </w:t>
      </w:r>
      <w:proofErr w:type="spellStart"/>
      <w:r w:rsidRPr="000B3E82">
        <w:rPr>
          <w:b/>
          <w:bCs/>
          <w:lang w:eastAsia="pt-PT"/>
        </w:rPr>
        <w:t>Text</w:t>
      </w:r>
      <w:proofErr w:type="spellEnd"/>
      <w:r w:rsidRPr="000B3E82">
        <w:rPr>
          <w:b/>
          <w:bCs/>
          <w:lang w:eastAsia="pt-PT"/>
        </w:rPr>
        <w:t xml:space="preserve"> (P)</w:t>
      </w:r>
      <w:r>
        <w:rPr>
          <w:lang w:eastAsia="pt-PT"/>
        </w:rPr>
        <w:t xml:space="preserve"> – Consiste na mensagem em claro que se pretende enviar</w:t>
      </w:r>
    </w:p>
    <w:p w14:paraId="33A4826D" w14:textId="77777777" w:rsidR="00296399" w:rsidRDefault="00296399" w:rsidP="00296399">
      <w:pPr>
        <w:pStyle w:val="PargrafodaLista"/>
        <w:numPr>
          <w:ilvl w:val="0"/>
          <w:numId w:val="43"/>
        </w:numPr>
        <w:rPr>
          <w:lang w:eastAsia="pt-PT"/>
        </w:rPr>
      </w:pPr>
      <w:proofErr w:type="spellStart"/>
      <w:r w:rsidRPr="000B3E82">
        <w:rPr>
          <w:b/>
          <w:bCs/>
          <w:lang w:eastAsia="pt-PT"/>
        </w:rPr>
        <w:t>Cipher</w:t>
      </w:r>
      <w:proofErr w:type="spellEnd"/>
      <w:r w:rsidRPr="000B3E82">
        <w:rPr>
          <w:b/>
          <w:bCs/>
          <w:lang w:eastAsia="pt-PT"/>
        </w:rPr>
        <w:t xml:space="preserve"> </w:t>
      </w:r>
      <w:proofErr w:type="spellStart"/>
      <w:r w:rsidRPr="000B3E82">
        <w:rPr>
          <w:b/>
          <w:bCs/>
          <w:lang w:eastAsia="pt-PT"/>
        </w:rPr>
        <w:t>Text</w:t>
      </w:r>
      <w:proofErr w:type="spellEnd"/>
      <w:r w:rsidRPr="000B3E82">
        <w:rPr>
          <w:b/>
          <w:bCs/>
          <w:lang w:eastAsia="pt-PT"/>
        </w:rPr>
        <w:t xml:space="preserve"> (C)</w:t>
      </w:r>
      <w:r>
        <w:rPr>
          <w:lang w:eastAsia="pt-PT"/>
        </w:rPr>
        <w:t xml:space="preserve"> – Consiste na mensagem cifrada que vai ser transmitida via um canal desprotegido</w:t>
      </w:r>
    </w:p>
    <w:p w14:paraId="21F58EAD" w14:textId="77777777" w:rsidR="000B3E82" w:rsidRPr="000B3E82" w:rsidRDefault="00296399" w:rsidP="00296399">
      <w:pPr>
        <w:pStyle w:val="PargrafodaLista"/>
        <w:numPr>
          <w:ilvl w:val="0"/>
          <w:numId w:val="43"/>
        </w:numPr>
        <w:rPr>
          <w:b/>
          <w:bCs/>
          <w:lang w:eastAsia="pt-PT"/>
        </w:rPr>
      </w:pPr>
      <w:proofErr w:type="spellStart"/>
      <w:r w:rsidRPr="000B3E82">
        <w:rPr>
          <w:b/>
          <w:bCs/>
          <w:lang w:eastAsia="pt-PT"/>
        </w:rPr>
        <w:t>Key</w:t>
      </w:r>
      <w:proofErr w:type="spellEnd"/>
      <w:r w:rsidRPr="000B3E82">
        <w:rPr>
          <w:b/>
          <w:bCs/>
          <w:lang w:eastAsia="pt-PT"/>
        </w:rPr>
        <w:t xml:space="preserve"> </w:t>
      </w:r>
      <w:proofErr w:type="spellStart"/>
      <w:r w:rsidRPr="000B3E82">
        <w:rPr>
          <w:b/>
          <w:bCs/>
          <w:lang w:eastAsia="pt-PT"/>
        </w:rPr>
        <w:t>Space</w:t>
      </w:r>
      <w:proofErr w:type="spellEnd"/>
      <w:r w:rsidRPr="000B3E82">
        <w:rPr>
          <w:b/>
          <w:bCs/>
          <w:lang w:eastAsia="pt-PT"/>
        </w:rPr>
        <w:t xml:space="preserve"> (K)</w:t>
      </w:r>
      <w:r>
        <w:rPr>
          <w:lang w:eastAsia="pt-PT"/>
        </w:rPr>
        <w:t xml:space="preserve"> </w:t>
      </w:r>
      <w:r w:rsidR="000B3E82">
        <w:rPr>
          <w:lang w:eastAsia="pt-PT"/>
        </w:rPr>
        <w:t>–</w:t>
      </w:r>
      <w:r>
        <w:rPr>
          <w:lang w:eastAsia="pt-PT"/>
        </w:rPr>
        <w:t xml:space="preserve"> </w:t>
      </w:r>
      <w:r w:rsidR="000B3E82">
        <w:rPr>
          <w:lang w:eastAsia="pt-PT"/>
        </w:rPr>
        <w:t>Chave usada na cifra e/ou na decifra da mensagem</w:t>
      </w:r>
    </w:p>
    <w:p w14:paraId="42C421EB" w14:textId="24BF65B2" w:rsidR="00296399" w:rsidRDefault="000B3E82" w:rsidP="00296399">
      <w:pPr>
        <w:pStyle w:val="PargrafodaLista"/>
        <w:numPr>
          <w:ilvl w:val="0"/>
          <w:numId w:val="43"/>
        </w:numPr>
        <w:rPr>
          <w:lang w:eastAsia="pt-PT"/>
        </w:rPr>
      </w:pPr>
      <w:proofErr w:type="spellStart"/>
      <w:r w:rsidRPr="000B3E82">
        <w:rPr>
          <w:b/>
          <w:bCs/>
          <w:lang w:eastAsia="pt-PT"/>
        </w:rPr>
        <w:t>Encipher</w:t>
      </w:r>
      <w:proofErr w:type="spellEnd"/>
      <w:r w:rsidRPr="000B3E82">
        <w:rPr>
          <w:b/>
          <w:bCs/>
          <w:lang w:eastAsia="pt-PT"/>
        </w:rPr>
        <w:t xml:space="preserve"> (E)</w:t>
      </w:r>
      <w:r>
        <w:rPr>
          <w:lang w:eastAsia="pt-PT"/>
        </w:rPr>
        <w:t xml:space="preserve"> – Cifra aplicada no </w:t>
      </w:r>
      <w:proofErr w:type="spellStart"/>
      <w:r w:rsidRPr="000B3E82">
        <w:rPr>
          <w:b/>
          <w:bCs/>
          <w:i/>
          <w:iCs/>
          <w:lang w:eastAsia="pt-PT"/>
        </w:rPr>
        <w:t>Plain</w:t>
      </w:r>
      <w:proofErr w:type="spellEnd"/>
      <w:r w:rsidRPr="000B3E82">
        <w:rPr>
          <w:b/>
          <w:bCs/>
          <w:i/>
          <w:iCs/>
          <w:lang w:eastAsia="pt-PT"/>
        </w:rPr>
        <w:t xml:space="preserve"> </w:t>
      </w:r>
      <w:proofErr w:type="spellStart"/>
      <w:r w:rsidRPr="000B3E82">
        <w:rPr>
          <w:b/>
          <w:bCs/>
          <w:i/>
          <w:iCs/>
          <w:lang w:eastAsia="pt-PT"/>
        </w:rPr>
        <w:t>Text</w:t>
      </w:r>
      <w:proofErr w:type="spellEnd"/>
      <w:r w:rsidR="00296399">
        <w:rPr>
          <w:lang w:eastAsia="pt-PT"/>
        </w:rPr>
        <w:t xml:space="preserve"> </w:t>
      </w:r>
      <w:r w:rsidR="00AC2FC8">
        <w:rPr>
          <w:lang w:eastAsia="pt-PT"/>
        </w:rPr>
        <w:t>pelo emissor</w:t>
      </w:r>
    </w:p>
    <w:p w14:paraId="716517A2" w14:textId="4C8FC22B" w:rsidR="000B3E82" w:rsidRDefault="000B3E82" w:rsidP="00296399">
      <w:pPr>
        <w:pStyle w:val="PargrafodaLista"/>
        <w:numPr>
          <w:ilvl w:val="0"/>
          <w:numId w:val="43"/>
        </w:numPr>
        <w:rPr>
          <w:lang w:eastAsia="pt-PT"/>
        </w:rPr>
      </w:pPr>
      <w:proofErr w:type="spellStart"/>
      <w:r>
        <w:rPr>
          <w:b/>
          <w:bCs/>
          <w:lang w:eastAsia="pt-PT"/>
        </w:rPr>
        <w:t>Decipher</w:t>
      </w:r>
      <w:proofErr w:type="spellEnd"/>
      <w:r>
        <w:rPr>
          <w:b/>
          <w:bCs/>
          <w:lang w:eastAsia="pt-PT"/>
        </w:rPr>
        <w:t xml:space="preserve"> (D) </w:t>
      </w:r>
      <w:r>
        <w:rPr>
          <w:lang w:eastAsia="pt-PT"/>
        </w:rPr>
        <w:t xml:space="preserve">– Decifra aplicada no </w:t>
      </w:r>
      <w:proofErr w:type="spellStart"/>
      <w:r w:rsidRPr="000B3E82">
        <w:rPr>
          <w:b/>
          <w:bCs/>
          <w:i/>
          <w:iCs/>
          <w:lang w:eastAsia="pt-PT"/>
        </w:rPr>
        <w:t>Cipher</w:t>
      </w:r>
      <w:proofErr w:type="spellEnd"/>
      <w:r w:rsidRPr="000B3E82">
        <w:rPr>
          <w:b/>
          <w:bCs/>
          <w:i/>
          <w:iCs/>
          <w:lang w:eastAsia="pt-PT"/>
        </w:rPr>
        <w:t xml:space="preserve"> </w:t>
      </w:r>
      <w:proofErr w:type="spellStart"/>
      <w:r w:rsidRPr="000B3E82">
        <w:rPr>
          <w:b/>
          <w:bCs/>
          <w:i/>
          <w:iCs/>
          <w:lang w:eastAsia="pt-PT"/>
        </w:rPr>
        <w:t>Text</w:t>
      </w:r>
      <w:proofErr w:type="spellEnd"/>
      <w:r w:rsidR="00AC2FC8">
        <w:rPr>
          <w:b/>
          <w:bCs/>
          <w:i/>
          <w:iCs/>
          <w:lang w:eastAsia="pt-PT"/>
        </w:rPr>
        <w:t xml:space="preserve"> </w:t>
      </w:r>
      <w:r w:rsidR="00AC2FC8">
        <w:rPr>
          <w:lang w:eastAsia="pt-PT"/>
        </w:rPr>
        <w:t>pelo recetor</w:t>
      </w:r>
    </w:p>
    <w:p w14:paraId="2E7E16F1" w14:textId="77777777" w:rsidR="000B3E82" w:rsidRDefault="000B3E82" w:rsidP="004032D1">
      <w:pPr>
        <w:rPr>
          <w:lang w:eastAsia="pt-PT"/>
        </w:rPr>
      </w:pPr>
    </w:p>
    <w:p w14:paraId="417692E1" w14:textId="47A98C05" w:rsidR="000B3E82" w:rsidRDefault="000B3E82" w:rsidP="004032D1">
      <w:pPr>
        <w:rPr>
          <w:lang w:eastAsia="pt-PT"/>
        </w:rPr>
      </w:pPr>
      <w:r>
        <w:rPr>
          <w:lang w:eastAsia="pt-PT"/>
        </w:rPr>
        <w:t>Um sistema criptográfico pode apresentar dois tipos distintos de cifra:</w:t>
      </w:r>
    </w:p>
    <w:p w14:paraId="2FEBB74C" w14:textId="4B07524C" w:rsidR="000B3E82" w:rsidRPr="000B3E82" w:rsidRDefault="000B3E82" w:rsidP="000B3E82">
      <w:pPr>
        <w:pStyle w:val="PargrafodaLista"/>
        <w:numPr>
          <w:ilvl w:val="0"/>
          <w:numId w:val="44"/>
        </w:numPr>
        <w:rPr>
          <w:lang w:eastAsia="pt-PT"/>
        </w:rPr>
      </w:pPr>
      <w:r w:rsidRPr="000B3E82">
        <w:rPr>
          <w:b/>
          <w:bCs/>
          <w:lang w:eastAsia="pt-PT"/>
        </w:rPr>
        <w:t>Cifra Simétrica</w:t>
      </w:r>
      <w:r>
        <w:rPr>
          <w:lang w:eastAsia="pt-PT"/>
        </w:rPr>
        <w:t xml:space="preserve"> – A mesma chave, secreta, é utilizada na cifra do </w:t>
      </w:r>
      <w:proofErr w:type="spellStart"/>
      <w:r w:rsidRPr="000B3E82">
        <w:rPr>
          <w:i/>
          <w:iCs/>
          <w:lang w:eastAsia="pt-PT"/>
        </w:rPr>
        <w:t>Plain</w:t>
      </w:r>
      <w:proofErr w:type="spellEnd"/>
      <w:r w:rsidRPr="000B3E82">
        <w:rPr>
          <w:i/>
          <w:iCs/>
          <w:lang w:eastAsia="pt-PT"/>
        </w:rPr>
        <w:t xml:space="preserve"> </w:t>
      </w:r>
      <w:proofErr w:type="spellStart"/>
      <w:r w:rsidRPr="000B3E82">
        <w:rPr>
          <w:i/>
          <w:iCs/>
          <w:lang w:eastAsia="pt-PT"/>
        </w:rPr>
        <w:t>Text</w:t>
      </w:r>
      <w:proofErr w:type="spellEnd"/>
      <w:r>
        <w:rPr>
          <w:lang w:eastAsia="pt-PT"/>
        </w:rPr>
        <w:t xml:space="preserve"> e na decifra do </w:t>
      </w:r>
      <w:proofErr w:type="spellStart"/>
      <w:r w:rsidRPr="000B3E82">
        <w:rPr>
          <w:i/>
          <w:iCs/>
          <w:lang w:eastAsia="pt-PT"/>
        </w:rPr>
        <w:t>Cipher</w:t>
      </w:r>
      <w:proofErr w:type="spellEnd"/>
      <w:r w:rsidRPr="000B3E82">
        <w:rPr>
          <w:i/>
          <w:iCs/>
          <w:lang w:eastAsia="pt-PT"/>
        </w:rPr>
        <w:t xml:space="preserve"> </w:t>
      </w:r>
      <w:proofErr w:type="spellStart"/>
      <w:r w:rsidRPr="000B3E82">
        <w:rPr>
          <w:i/>
          <w:iCs/>
          <w:lang w:eastAsia="pt-PT"/>
        </w:rPr>
        <w:t>Text</w:t>
      </w:r>
      <w:proofErr w:type="spellEnd"/>
    </w:p>
    <w:p w14:paraId="70310112" w14:textId="1521747E" w:rsidR="000B3E82" w:rsidRPr="000B3E82" w:rsidRDefault="000B3E82" w:rsidP="000B3E82">
      <w:pPr>
        <w:pStyle w:val="PargrafodaLista"/>
        <w:numPr>
          <w:ilvl w:val="0"/>
          <w:numId w:val="44"/>
        </w:numPr>
        <w:rPr>
          <w:lang w:eastAsia="pt-PT"/>
        </w:rPr>
      </w:pPr>
      <w:r>
        <w:rPr>
          <w:b/>
          <w:bCs/>
          <w:lang w:eastAsia="pt-PT"/>
        </w:rPr>
        <w:t xml:space="preserve">Cifra Assimétrica </w:t>
      </w:r>
      <w:r>
        <w:rPr>
          <w:lang w:eastAsia="pt-PT"/>
        </w:rPr>
        <w:t xml:space="preserve">– Uma chave, pública, é utilizada na cifra do </w:t>
      </w:r>
      <w:proofErr w:type="spellStart"/>
      <w:r w:rsidRPr="000B3E82">
        <w:rPr>
          <w:i/>
          <w:iCs/>
          <w:lang w:eastAsia="pt-PT"/>
        </w:rPr>
        <w:t>Plain</w:t>
      </w:r>
      <w:proofErr w:type="spellEnd"/>
      <w:r w:rsidRPr="000B3E82">
        <w:rPr>
          <w:i/>
          <w:iCs/>
          <w:lang w:eastAsia="pt-PT"/>
        </w:rPr>
        <w:t xml:space="preserve"> </w:t>
      </w:r>
      <w:proofErr w:type="spellStart"/>
      <w:r w:rsidRPr="000B3E82">
        <w:rPr>
          <w:i/>
          <w:iCs/>
          <w:lang w:eastAsia="pt-PT"/>
        </w:rPr>
        <w:t>Text</w:t>
      </w:r>
      <w:proofErr w:type="spellEnd"/>
      <w:r>
        <w:rPr>
          <w:i/>
          <w:iCs/>
          <w:lang w:eastAsia="pt-PT"/>
        </w:rPr>
        <w:t xml:space="preserve"> </w:t>
      </w:r>
      <w:r>
        <w:rPr>
          <w:lang w:eastAsia="pt-PT"/>
        </w:rPr>
        <w:t xml:space="preserve">e uma outra chave, secreta, é utilizada na decifra do </w:t>
      </w:r>
      <w:proofErr w:type="spellStart"/>
      <w:r w:rsidRPr="000B3E82">
        <w:rPr>
          <w:i/>
          <w:iCs/>
          <w:lang w:eastAsia="pt-PT"/>
        </w:rPr>
        <w:t>Cipher</w:t>
      </w:r>
      <w:proofErr w:type="spellEnd"/>
      <w:r w:rsidRPr="000B3E82">
        <w:rPr>
          <w:i/>
          <w:iCs/>
          <w:lang w:eastAsia="pt-PT"/>
        </w:rPr>
        <w:t xml:space="preserve"> </w:t>
      </w:r>
      <w:proofErr w:type="spellStart"/>
      <w:r w:rsidRPr="000B3E82">
        <w:rPr>
          <w:i/>
          <w:iCs/>
          <w:lang w:eastAsia="pt-PT"/>
        </w:rPr>
        <w:t>Text</w:t>
      </w:r>
      <w:proofErr w:type="spellEnd"/>
    </w:p>
    <w:p w14:paraId="2EE3E637" w14:textId="77777777" w:rsidR="000B3E82" w:rsidRDefault="000B3E82" w:rsidP="000B3E82">
      <w:pPr>
        <w:rPr>
          <w:lang w:eastAsia="pt-PT"/>
        </w:rPr>
      </w:pPr>
    </w:p>
    <w:p w14:paraId="0FEC341F" w14:textId="00778FF5" w:rsidR="000B3E82" w:rsidRPr="000B3E82" w:rsidRDefault="000B3E82" w:rsidP="000B3E82">
      <w:pPr>
        <w:pStyle w:val="Ttulo2"/>
        <w:rPr>
          <w:lang w:eastAsia="pt-PT"/>
        </w:rPr>
      </w:pPr>
      <w:bookmarkStart w:id="56" w:name="_Toc167561287"/>
      <w:r>
        <w:rPr>
          <w:lang w:eastAsia="pt-PT"/>
        </w:rPr>
        <w:t>Cifra de Vernam</w:t>
      </w:r>
      <w:bookmarkEnd w:id="56"/>
    </w:p>
    <w:p w14:paraId="076675D0" w14:textId="34076E78" w:rsidR="00AC3348" w:rsidRDefault="000B3E82" w:rsidP="004032D1">
      <w:pPr>
        <w:rPr>
          <w:lang w:eastAsia="pt-PT"/>
        </w:rPr>
      </w:pPr>
      <w:r>
        <w:rPr>
          <w:lang w:eastAsia="pt-PT"/>
        </w:rPr>
        <w:t xml:space="preserve">Em 1919, Gilbert Vernam propôs o Sistema de cifra </w:t>
      </w:r>
      <w:proofErr w:type="spellStart"/>
      <w:r>
        <w:rPr>
          <w:lang w:eastAsia="pt-PT"/>
        </w:rPr>
        <w:t>One</w:t>
      </w:r>
      <w:proofErr w:type="spellEnd"/>
      <w:r>
        <w:rPr>
          <w:lang w:eastAsia="pt-PT"/>
        </w:rPr>
        <w:t>-Time-</w:t>
      </w:r>
      <w:proofErr w:type="spellStart"/>
      <w:r>
        <w:rPr>
          <w:lang w:eastAsia="pt-PT"/>
        </w:rPr>
        <w:t>Pad</w:t>
      </w:r>
      <w:proofErr w:type="spellEnd"/>
      <w:r>
        <w:rPr>
          <w:lang w:eastAsia="pt-PT"/>
        </w:rPr>
        <w:t>, que consiste num</w:t>
      </w:r>
      <w:r w:rsidR="003C220E">
        <w:rPr>
          <w:lang w:eastAsia="pt-PT"/>
        </w:rPr>
        <w:t>a técnica de</w:t>
      </w:r>
      <w:r>
        <w:rPr>
          <w:lang w:eastAsia="pt-PT"/>
        </w:rPr>
        <w:t xml:space="preserve"> c</w:t>
      </w:r>
      <w:r w:rsidR="003C220E">
        <w:rPr>
          <w:lang w:eastAsia="pt-PT"/>
        </w:rPr>
        <w:t>riptografia simétrica que oferece segurança perfeita quando aplicada nas seguintes condições:</w:t>
      </w:r>
    </w:p>
    <w:p w14:paraId="3B6DCF36" w14:textId="694F58B7" w:rsidR="000B3E82" w:rsidRDefault="003C220E" w:rsidP="003C220E">
      <w:pPr>
        <w:pStyle w:val="PargrafodaLista"/>
        <w:numPr>
          <w:ilvl w:val="0"/>
          <w:numId w:val="45"/>
        </w:numPr>
        <w:rPr>
          <w:lang w:eastAsia="pt-PT"/>
        </w:rPr>
      </w:pPr>
      <w:r>
        <w:rPr>
          <w:lang w:eastAsia="pt-PT"/>
        </w:rPr>
        <w:t>A chave utilizada é do mesmo comprimento que o texto em claro (</w:t>
      </w:r>
      <w:proofErr w:type="spellStart"/>
      <w:r w:rsidRPr="003C220E">
        <w:rPr>
          <w:i/>
          <w:iCs/>
          <w:lang w:eastAsia="pt-PT"/>
        </w:rPr>
        <w:t>Plain</w:t>
      </w:r>
      <w:proofErr w:type="spellEnd"/>
      <w:r w:rsidRPr="003C220E">
        <w:rPr>
          <w:i/>
          <w:iCs/>
          <w:lang w:eastAsia="pt-PT"/>
        </w:rPr>
        <w:t xml:space="preserve"> </w:t>
      </w:r>
      <w:proofErr w:type="spellStart"/>
      <w:r w:rsidRPr="003C220E">
        <w:rPr>
          <w:i/>
          <w:iCs/>
          <w:lang w:eastAsia="pt-PT"/>
        </w:rPr>
        <w:t>Text</w:t>
      </w:r>
      <w:proofErr w:type="spellEnd"/>
      <w:r>
        <w:rPr>
          <w:lang w:eastAsia="pt-PT"/>
        </w:rPr>
        <w:t>)</w:t>
      </w:r>
    </w:p>
    <w:p w14:paraId="0CA26551" w14:textId="45A00B0E" w:rsidR="003C220E" w:rsidRDefault="003C220E" w:rsidP="003C220E">
      <w:pPr>
        <w:pStyle w:val="PargrafodaLista"/>
        <w:numPr>
          <w:ilvl w:val="0"/>
          <w:numId w:val="45"/>
        </w:numPr>
        <w:rPr>
          <w:lang w:eastAsia="pt-PT"/>
        </w:rPr>
      </w:pPr>
      <w:r>
        <w:rPr>
          <w:lang w:eastAsia="pt-PT"/>
        </w:rPr>
        <w:t>A chave não é reutilizada</w:t>
      </w:r>
    </w:p>
    <w:p w14:paraId="2D831798" w14:textId="12A450BD" w:rsidR="003C220E" w:rsidRDefault="003C220E" w:rsidP="003C220E">
      <w:pPr>
        <w:pStyle w:val="PargrafodaLista"/>
        <w:numPr>
          <w:ilvl w:val="0"/>
          <w:numId w:val="45"/>
        </w:numPr>
        <w:rPr>
          <w:lang w:eastAsia="pt-PT"/>
        </w:rPr>
      </w:pPr>
      <w:r>
        <w:rPr>
          <w:lang w:eastAsia="pt-PT"/>
        </w:rPr>
        <w:lastRenderedPageBreak/>
        <w:t>A chave:</w:t>
      </w:r>
    </w:p>
    <w:p w14:paraId="32B38598" w14:textId="26843143" w:rsidR="003C220E" w:rsidRDefault="003C220E" w:rsidP="003C220E">
      <w:pPr>
        <w:pStyle w:val="PargrafodaLista"/>
        <w:numPr>
          <w:ilvl w:val="0"/>
          <w:numId w:val="47"/>
        </w:numPr>
        <w:rPr>
          <w:lang w:eastAsia="pt-PT"/>
        </w:rPr>
      </w:pPr>
      <w:r>
        <w:rPr>
          <w:lang w:eastAsia="pt-PT"/>
        </w:rPr>
        <w:t>Deve ser aleatória</w:t>
      </w:r>
    </w:p>
    <w:p w14:paraId="3A3D2587" w14:textId="7D7D5720" w:rsidR="003C220E" w:rsidRDefault="003C220E" w:rsidP="003C220E">
      <w:pPr>
        <w:pStyle w:val="PargrafodaLista"/>
        <w:numPr>
          <w:ilvl w:val="0"/>
          <w:numId w:val="47"/>
        </w:numPr>
        <w:rPr>
          <w:lang w:eastAsia="pt-PT"/>
        </w:rPr>
      </w:pPr>
      <w:r>
        <w:rPr>
          <w:lang w:eastAsia="pt-PT"/>
        </w:rPr>
        <w:t>Deve ser pelo menos do comprimento do texto em claro (</w:t>
      </w:r>
      <w:proofErr w:type="spellStart"/>
      <w:r w:rsidRPr="003C220E">
        <w:rPr>
          <w:i/>
          <w:iCs/>
          <w:lang w:eastAsia="pt-PT"/>
        </w:rPr>
        <w:t>Plain</w:t>
      </w:r>
      <w:proofErr w:type="spellEnd"/>
      <w:r w:rsidRPr="003C220E">
        <w:rPr>
          <w:i/>
          <w:iCs/>
          <w:lang w:eastAsia="pt-PT"/>
        </w:rPr>
        <w:t xml:space="preserve"> </w:t>
      </w:r>
      <w:proofErr w:type="spellStart"/>
      <w:r w:rsidRPr="003C220E">
        <w:rPr>
          <w:i/>
          <w:iCs/>
          <w:lang w:eastAsia="pt-PT"/>
        </w:rPr>
        <w:t>Text</w:t>
      </w:r>
      <w:proofErr w:type="spellEnd"/>
      <w:r>
        <w:rPr>
          <w:lang w:eastAsia="pt-PT"/>
        </w:rPr>
        <w:t>)</w:t>
      </w:r>
    </w:p>
    <w:p w14:paraId="10524EC8" w14:textId="76DC6F65" w:rsidR="003C220E" w:rsidRDefault="003C220E" w:rsidP="003C220E">
      <w:pPr>
        <w:pStyle w:val="PargrafodaLista"/>
        <w:numPr>
          <w:ilvl w:val="0"/>
          <w:numId w:val="47"/>
        </w:numPr>
        <w:rPr>
          <w:lang w:eastAsia="pt-PT"/>
        </w:rPr>
      </w:pPr>
      <w:r>
        <w:rPr>
          <w:lang w:eastAsia="pt-PT"/>
        </w:rPr>
        <w:t>Nunca deve ser reutilizada</w:t>
      </w:r>
    </w:p>
    <w:p w14:paraId="04655956" w14:textId="514DB3E6" w:rsidR="003C220E" w:rsidRDefault="003C220E" w:rsidP="003C220E">
      <w:pPr>
        <w:pStyle w:val="PargrafodaLista"/>
        <w:numPr>
          <w:ilvl w:val="0"/>
          <w:numId w:val="47"/>
        </w:numPr>
        <w:rPr>
          <w:lang w:eastAsia="pt-PT"/>
        </w:rPr>
      </w:pPr>
      <w:r>
        <w:rPr>
          <w:lang w:eastAsia="pt-PT"/>
        </w:rPr>
        <w:t>Deve ser mantida secreta</w:t>
      </w:r>
    </w:p>
    <w:p w14:paraId="44550B84" w14:textId="77777777" w:rsidR="003C220E" w:rsidRDefault="003C220E" w:rsidP="003C220E">
      <w:pPr>
        <w:rPr>
          <w:lang w:eastAsia="pt-PT"/>
        </w:rPr>
      </w:pPr>
    </w:p>
    <w:p w14:paraId="43FA6EAB" w14:textId="669DD509" w:rsidR="00676404" w:rsidRDefault="003C220E" w:rsidP="003C220E">
      <w:pPr>
        <w:rPr>
          <w:lang w:eastAsia="pt-PT"/>
        </w:rPr>
      </w:pPr>
      <w:r>
        <w:rPr>
          <w:lang w:eastAsia="pt-PT"/>
        </w:rPr>
        <w:t xml:space="preserve">Na cifra de Vernam, o texto em claro é cifrado através da operação </w:t>
      </w:r>
      <w:r w:rsidRPr="003C220E">
        <w:rPr>
          <w:b/>
          <w:bCs/>
          <w:lang w:eastAsia="pt-PT"/>
        </w:rPr>
        <w:t>XOR</w:t>
      </w:r>
      <w:r>
        <w:rPr>
          <w:b/>
          <w:bCs/>
          <w:lang w:eastAsia="pt-PT"/>
        </w:rPr>
        <w:t xml:space="preserve"> </w:t>
      </w:r>
      <w:r>
        <w:rPr>
          <w:lang w:eastAsia="pt-PT"/>
        </w:rPr>
        <w:t>entre os símbolos deste e um conjunto de chaves secretas, aleatórias e distintas</w:t>
      </w:r>
      <w:r w:rsidR="00676404">
        <w:rPr>
          <w:lang w:eastAsia="pt-PT"/>
        </w:rPr>
        <w:t>.</w:t>
      </w:r>
      <w:r>
        <w:rPr>
          <w:lang w:eastAsia="pt-PT"/>
        </w:rPr>
        <w:t xml:space="preserve"> </w:t>
      </w:r>
      <w:r w:rsidR="00676404">
        <w:rPr>
          <w:lang w:eastAsia="pt-PT"/>
        </w:rPr>
        <w:t>Já</w:t>
      </w:r>
      <w:r>
        <w:rPr>
          <w:lang w:eastAsia="pt-PT"/>
        </w:rPr>
        <w:t xml:space="preserve"> a decifra é realizada recorrendo à mesma operação entre os símbolos do texto cifrado e </w:t>
      </w:r>
      <w:r w:rsidR="00676404">
        <w:rPr>
          <w:lang w:eastAsia="pt-PT"/>
        </w:rPr>
        <w:t>a</w:t>
      </w:r>
      <w:r w:rsidR="00AC2FC8">
        <w:rPr>
          <w:lang w:eastAsia="pt-PT"/>
        </w:rPr>
        <w:t>s</w:t>
      </w:r>
      <w:r w:rsidR="00676404">
        <w:rPr>
          <w:lang w:eastAsia="pt-PT"/>
        </w:rPr>
        <w:t xml:space="preserve"> chave</w:t>
      </w:r>
      <w:r w:rsidR="00AC2FC8">
        <w:rPr>
          <w:lang w:eastAsia="pt-PT"/>
        </w:rPr>
        <w:t>s correspondentes</w:t>
      </w:r>
      <w:r w:rsidR="00676404">
        <w:rPr>
          <w:lang w:eastAsia="pt-PT"/>
        </w:rPr>
        <w:t>, pertencente</w:t>
      </w:r>
      <w:r w:rsidR="00AC2FC8">
        <w:rPr>
          <w:lang w:eastAsia="pt-PT"/>
        </w:rPr>
        <w:t>s</w:t>
      </w:r>
      <w:r w:rsidR="00676404">
        <w:rPr>
          <w:lang w:eastAsia="pt-PT"/>
        </w:rPr>
        <w:t xml:space="preserve"> ao mesmo conjunto </w:t>
      </w:r>
      <w:r w:rsidR="00AC2FC8">
        <w:rPr>
          <w:lang w:eastAsia="pt-PT"/>
        </w:rPr>
        <w:t>usado na cifra</w:t>
      </w:r>
      <w:r w:rsidR="00676404">
        <w:rPr>
          <w:lang w:eastAsia="pt-PT"/>
        </w:rPr>
        <w:t>.</w:t>
      </w:r>
    </w:p>
    <w:p w14:paraId="01A4D14E" w14:textId="77777777" w:rsidR="00676404" w:rsidRDefault="00676404" w:rsidP="003C220E">
      <w:pPr>
        <w:rPr>
          <w:lang w:eastAsia="pt-PT"/>
        </w:rPr>
      </w:pPr>
    </w:p>
    <w:p w14:paraId="071CAEFA" w14:textId="5D188FA9" w:rsidR="003C220E" w:rsidRDefault="00676404" w:rsidP="00676404">
      <w:pPr>
        <w:pStyle w:val="Ttulo2"/>
        <w:rPr>
          <w:lang w:eastAsia="pt-PT"/>
        </w:rPr>
      </w:pPr>
      <w:bookmarkStart w:id="57" w:name="_Toc167561288"/>
      <w:r w:rsidRPr="00676404">
        <w:rPr>
          <w:lang w:eastAsia="pt-PT"/>
        </w:rPr>
        <w:t>Realização do Exercício</w:t>
      </w:r>
      <w:bookmarkEnd w:id="57"/>
      <w:r w:rsidR="003C220E" w:rsidRPr="00676404">
        <w:rPr>
          <w:lang w:eastAsia="pt-PT"/>
        </w:rPr>
        <w:t xml:space="preserve"> </w:t>
      </w:r>
    </w:p>
    <w:p w14:paraId="7061754D" w14:textId="77777777" w:rsidR="004C5D90" w:rsidRDefault="004C5D90" w:rsidP="00676404">
      <w:pPr>
        <w:rPr>
          <w:lang w:eastAsia="pt-PT"/>
        </w:rPr>
      </w:pPr>
      <w:r w:rsidRPr="004C5D90">
        <w:rPr>
          <w:lang w:eastAsia="pt-PT"/>
        </w:rPr>
        <w:t>Nesta secção, apresentaremos informações relevantes para a compreensão da solução proposta pelo nosso grupo para este exercício, bem como os resultados obtidos.</w:t>
      </w:r>
    </w:p>
    <w:p w14:paraId="3F7BB16F" w14:textId="1F9348ED" w:rsidR="00676404" w:rsidRDefault="00676404" w:rsidP="00676404">
      <w:pPr>
        <w:rPr>
          <w:lang w:eastAsia="pt-PT"/>
        </w:rPr>
      </w:pPr>
      <w:r>
        <w:rPr>
          <w:lang w:eastAsia="pt-PT"/>
        </w:rPr>
        <w:t xml:space="preserve">Na realização da nossa aplicação de cifra e decifra de uma imagem, recorreu-se à biblioteca </w:t>
      </w:r>
      <w:proofErr w:type="spellStart"/>
      <w:r w:rsidRPr="00676404">
        <w:rPr>
          <w:b/>
          <w:bCs/>
          <w:i/>
          <w:iCs/>
          <w:lang w:eastAsia="pt-PT"/>
        </w:rPr>
        <w:t>Pillow</w:t>
      </w:r>
      <w:proofErr w:type="spellEnd"/>
      <w:r>
        <w:rPr>
          <w:lang w:eastAsia="pt-PT"/>
        </w:rPr>
        <w:t xml:space="preserve"> da linguagem </w:t>
      </w:r>
      <w:proofErr w:type="spellStart"/>
      <w:r w:rsidRPr="00676404">
        <w:rPr>
          <w:b/>
          <w:bCs/>
          <w:i/>
          <w:iCs/>
          <w:lang w:eastAsia="pt-PT"/>
        </w:rPr>
        <w:t>Python</w:t>
      </w:r>
      <w:proofErr w:type="spellEnd"/>
      <w:r>
        <w:rPr>
          <w:lang w:eastAsia="pt-PT"/>
        </w:rPr>
        <w:t xml:space="preserve"> de forma a conseguir realizar operações de obtenção da informação de uma imagem e manipulação da mesma.</w:t>
      </w:r>
    </w:p>
    <w:p w14:paraId="01EE9CA8" w14:textId="06207C99" w:rsidR="00676404" w:rsidRDefault="00676404" w:rsidP="00676404">
      <w:pPr>
        <w:rPr>
          <w:lang w:eastAsia="pt-PT"/>
        </w:rPr>
      </w:pPr>
      <w:r>
        <w:rPr>
          <w:lang w:eastAsia="pt-PT"/>
        </w:rPr>
        <w:t xml:space="preserve">Neste exercício nem todas as condições para obter uma cifra que apresente segurança perfeita foram respeitadas, </w:t>
      </w:r>
      <w:r w:rsidR="004C5D90">
        <w:rPr>
          <w:lang w:eastAsia="pt-PT"/>
        </w:rPr>
        <w:t>isto porque,</w:t>
      </w:r>
      <w:r>
        <w:rPr>
          <w:lang w:eastAsia="pt-PT"/>
        </w:rPr>
        <w:t xml:space="preserve"> a geração do conjunto de chaves utilizadas na cifra da imagem é </w:t>
      </w:r>
      <w:r w:rsidR="004C5D90">
        <w:rPr>
          <w:lang w:eastAsia="pt-PT"/>
        </w:rPr>
        <w:t>aleatória</w:t>
      </w:r>
      <w:r>
        <w:rPr>
          <w:lang w:eastAsia="pt-PT"/>
        </w:rPr>
        <w:t>, o que não garante a unicidade destas.</w:t>
      </w:r>
    </w:p>
    <w:p w14:paraId="65A895B1" w14:textId="43314076" w:rsidR="004C5D90" w:rsidRDefault="00676404" w:rsidP="00676404">
      <w:pPr>
        <w:rPr>
          <w:lang w:eastAsia="pt-PT"/>
        </w:rPr>
      </w:pPr>
      <w:r>
        <w:rPr>
          <w:lang w:eastAsia="pt-PT"/>
        </w:rPr>
        <w:t>Por fi</w:t>
      </w:r>
      <w:r w:rsidR="004C5D90">
        <w:rPr>
          <w:lang w:eastAsia="pt-PT"/>
        </w:rPr>
        <w:t xml:space="preserve">m, todas as chaves utilizadas na cifra de cada pixel da imagem, ou de uma porção da imagem, foram guardadas nos pixels correspondentes num outro ficheiro de imagem nomeado </w:t>
      </w:r>
      <w:r w:rsidR="004C5D90" w:rsidRPr="004C5D90">
        <w:rPr>
          <w:b/>
          <w:bCs/>
          <w:lang w:eastAsia="pt-PT"/>
        </w:rPr>
        <w:t>cypherKeys.png</w:t>
      </w:r>
      <w:r w:rsidR="004C5D90">
        <w:rPr>
          <w:lang w:eastAsia="pt-PT"/>
        </w:rPr>
        <w:t>, apresentando este formato de forma a não existir perda de informação.</w:t>
      </w:r>
    </w:p>
    <w:p w14:paraId="5BFB922F" w14:textId="77777777" w:rsidR="004C5D90" w:rsidRDefault="004C5D90" w:rsidP="00676404">
      <w:pPr>
        <w:rPr>
          <w:lang w:eastAsia="pt-PT"/>
        </w:rPr>
      </w:pPr>
    </w:p>
    <w:p w14:paraId="46691A7D" w14:textId="464F4B8C" w:rsidR="004C5D90" w:rsidRDefault="004C5D90" w:rsidP="00676404">
      <w:pPr>
        <w:rPr>
          <w:lang w:eastAsia="pt-PT"/>
        </w:rPr>
      </w:pPr>
      <w:r>
        <w:rPr>
          <w:lang w:eastAsia="pt-PT"/>
        </w:rPr>
        <w:t xml:space="preserve">As figuras seguintes apresentam os resultados da cifra e decifra de uma imagem </w:t>
      </w:r>
      <w:r w:rsidRPr="004C5D90">
        <w:rPr>
          <w:b/>
          <w:bCs/>
          <w:lang w:eastAsia="pt-PT"/>
        </w:rPr>
        <w:t>monocromática</w:t>
      </w:r>
      <w:r>
        <w:rPr>
          <w:lang w:eastAsia="pt-PT"/>
        </w:rPr>
        <w:t xml:space="preserve"> com formato </w:t>
      </w:r>
      <w:proofErr w:type="spellStart"/>
      <w:r>
        <w:rPr>
          <w:b/>
          <w:bCs/>
          <w:i/>
          <w:iCs/>
          <w:lang w:eastAsia="pt-PT"/>
        </w:rPr>
        <w:t>bmp</w:t>
      </w:r>
      <w:proofErr w:type="spellEnd"/>
      <w:r>
        <w:rPr>
          <w:b/>
          <w:bCs/>
          <w:i/>
          <w:iCs/>
          <w:lang w:eastAsia="pt-PT"/>
        </w:rPr>
        <w:t xml:space="preserve"> </w:t>
      </w:r>
      <w:r>
        <w:rPr>
          <w:lang w:eastAsia="pt-PT"/>
        </w:rPr>
        <w:t xml:space="preserve">e de uma imagem </w:t>
      </w:r>
      <w:r w:rsidRPr="004C5D90">
        <w:rPr>
          <w:b/>
          <w:bCs/>
          <w:lang w:eastAsia="pt-PT"/>
        </w:rPr>
        <w:t>colorida</w:t>
      </w:r>
      <w:r>
        <w:rPr>
          <w:lang w:eastAsia="pt-PT"/>
        </w:rPr>
        <w:t xml:space="preserve"> com formato </w:t>
      </w:r>
      <w:proofErr w:type="spellStart"/>
      <w:r w:rsidRPr="004C5D90">
        <w:rPr>
          <w:b/>
          <w:bCs/>
          <w:i/>
          <w:iCs/>
          <w:lang w:eastAsia="pt-PT"/>
        </w:rPr>
        <w:t>jpg</w:t>
      </w:r>
      <w:proofErr w:type="spellEnd"/>
      <w:r>
        <w:rPr>
          <w:lang w:eastAsia="pt-PT"/>
        </w:rPr>
        <w:t>.</w:t>
      </w:r>
    </w:p>
    <w:p w14:paraId="13110E6A" w14:textId="38836EB4" w:rsidR="005F439C" w:rsidRDefault="005363EE" w:rsidP="005F439C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53ACC4E" wp14:editId="08EBD313">
                <wp:simplePos x="0" y="0"/>
                <wp:positionH relativeFrom="column">
                  <wp:posOffset>3659505</wp:posOffset>
                </wp:positionH>
                <wp:positionV relativeFrom="paragraph">
                  <wp:posOffset>1788795</wp:posOffset>
                </wp:positionV>
                <wp:extent cx="17316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996749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CF6C88" w14:textId="564B9FB7" w:rsidR="005363EE" w:rsidRPr="006F3E6D" w:rsidRDefault="005363EE" w:rsidP="005363EE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>Figura 26 – Deciphered lena.bmp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3ACC4E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288.15pt;margin-top:140.85pt;width:136.3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" stroked="f">
                <v:textbox style="mso-fit-shape-to-text:t" inset="0,0,0,0">
                  <w:txbxContent>
                    <w:p w14:paraId="28CF6C88" w14:textId="564B9FB7" w:rsidR="005363EE" w:rsidRPr="006F3E6D" w:rsidRDefault="005363EE" w:rsidP="005363EE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>Figura 26 – Deciphered lena.bmp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F439C">
        <w:rPr>
          <w:noProof/>
          <w:lang w:eastAsia="pt-PT"/>
        </w:rPr>
        <w:drawing>
          <wp:anchor distT="0" distB="0" distL="114300" distR="114300" simplePos="0" relativeHeight="251680768" behindDoc="1" locked="0" layoutInCell="1" allowOverlap="1" wp14:anchorId="02403C8B" wp14:editId="7C9F0D1D">
            <wp:simplePos x="0" y="0"/>
            <wp:positionH relativeFrom="column">
              <wp:posOffset>3659505</wp:posOffset>
            </wp:positionH>
            <wp:positionV relativeFrom="paragraph">
              <wp:posOffset>0</wp:posOffset>
            </wp:positionV>
            <wp:extent cx="1731645" cy="1731645"/>
            <wp:effectExtent l="0" t="0" r="1905" b="1905"/>
            <wp:wrapTight wrapText="bothSides">
              <wp:wrapPolygon edited="0">
                <wp:start x="0" y="0"/>
                <wp:lineTo x="0" y="21386"/>
                <wp:lineTo x="21386" y="21386"/>
                <wp:lineTo x="21386" y="0"/>
                <wp:lineTo x="0" y="0"/>
              </wp:wrapPolygon>
            </wp:wrapTight>
            <wp:docPr id="125391552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173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06969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1D17E7F" wp14:editId="5E56FC6D">
                <wp:simplePos x="0" y="0"/>
                <wp:positionH relativeFrom="column">
                  <wp:posOffset>1905</wp:posOffset>
                </wp:positionH>
                <wp:positionV relativeFrom="paragraph">
                  <wp:posOffset>1793240</wp:posOffset>
                </wp:positionV>
                <wp:extent cx="17145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1764861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C84FAC" w14:textId="224F3173" w:rsidR="00606969" w:rsidRPr="00BD37F1" w:rsidRDefault="00606969" w:rsidP="00606969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bookmarkStart w:id="58" w:name="_Toc164630254"/>
                            <w:r>
                              <w:t xml:space="preserve">Figura </w:t>
                            </w:r>
                            <w:r w:rsidR="005363EE">
                              <w:t>24</w:t>
                            </w:r>
                            <w:r>
                              <w:t xml:space="preserve"> – lena.bmp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17E7F" id="_x0000_s1027" type="#_x0000_t202" style="position:absolute;left:0;text-align:left;margin-left:.15pt;margin-top:141.2pt;width:135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" stroked="f">
                <v:textbox style="mso-fit-shape-to-text:t" inset="0,0,0,0">
                  <w:txbxContent>
                    <w:p w14:paraId="02C84FAC" w14:textId="224F3173" w:rsidR="00606969" w:rsidRPr="00BD37F1" w:rsidRDefault="00606969" w:rsidP="00606969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bookmarkStart w:id="59" w:name="_Toc164630254"/>
                      <w:r>
                        <w:t xml:space="preserve">Figura </w:t>
                      </w:r>
                      <w:r w:rsidR="005363EE">
                        <w:t>24</w:t>
                      </w:r>
                      <w:r>
                        <w:t xml:space="preserve"> – lena.bmp</w:t>
                      </w:r>
                      <w:bookmarkEnd w:id="59"/>
                    </w:p>
                  </w:txbxContent>
                </v:textbox>
                <w10:wrap type="tight"/>
              </v:shape>
            </w:pict>
          </mc:Fallback>
        </mc:AlternateContent>
      </w:r>
      <w:r w:rsidR="006B7D9B" w:rsidRPr="006B7D9B"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4584F2E7" wp14:editId="03512B61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1714500" cy="1736271"/>
            <wp:effectExtent l="0" t="0" r="0" b="0"/>
            <wp:wrapTight wrapText="bothSides">
              <wp:wrapPolygon edited="0">
                <wp:start x="0" y="0"/>
                <wp:lineTo x="0" y="21331"/>
                <wp:lineTo x="21360" y="21331"/>
                <wp:lineTo x="21360" y="0"/>
                <wp:lineTo x="0" y="0"/>
              </wp:wrapPolygon>
            </wp:wrapTight>
            <wp:docPr id="114617456" name="Imagem 1" descr="Uma imagem com acessório para a cabeça, vestuário, Cara humana, chapéu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7456" name="Imagem 1" descr="Uma imagem com acessório para a cabeça, vestuário, Cara humana, chapéu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36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6969"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751CFB67" wp14:editId="3E169BE1">
                <wp:simplePos x="0" y="0"/>
                <wp:positionH relativeFrom="column">
                  <wp:posOffset>1808480</wp:posOffset>
                </wp:positionH>
                <wp:positionV relativeFrom="paragraph">
                  <wp:posOffset>1795780</wp:posOffset>
                </wp:positionV>
                <wp:extent cx="17449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4190747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F17539" w14:textId="12A56932" w:rsidR="00606969" w:rsidRPr="00330B29" w:rsidRDefault="00606969" w:rsidP="00606969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bookmarkStart w:id="60" w:name="_Toc164630255"/>
                            <w:r>
                              <w:t xml:space="preserve">Figura </w:t>
                            </w:r>
                            <w:r w:rsidR="005363EE">
                              <w:t>25</w:t>
                            </w:r>
                            <w:r>
                              <w:t xml:space="preserve"> – Ciphered lena.bmp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CFB67" id="_x0000_s1028" type="#_x0000_t202" style="position:absolute;left:0;text-align:left;margin-left:142.4pt;margin-top:141.4pt;width:137.4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" stroked="f">
                <v:textbox style="mso-fit-shape-to-text:t" inset="0,0,0,0">
                  <w:txbxContent>
                    <w:p w14:paraId="25F17539" w14:textId="12A56932" w:rsidR="00606969" w:rsidRPr="00330B29" w:rsidRDefault="00606969" w:rsidP="00606969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bookmarkStart w:id="61" w:name="_Toc164630255"/>
                      <w:r>
                        <w:t xml:space="preserve">Figura </w:t>
                      </w:r>
                      <w:r w:rsidR="005363EE">
                        <w:t>25</w:t>
                      </w:r>
                      <w:r>
                        <w:t xml:space="preserve"> – Ciphered lena.bmp</w:t>
                      </w:r>
                      <w:bookmarkEnd w:id="61"/>
                    </w:p>
                  </w:txbxContent>
                </v:textbox>
                <w10:wrap type="tight"/>
              </v:shape>
            </w:pict>
          </mc:Fallback>
        </mc:AlternateContent>
      </w:r>
      <w:r w:rsidR="006B7D9B">
        <w:rPr>
          <w:noProof/>
          <w:lang w:eastAsia="pt-PT"/>
        </w:rPr>
        <w:drawing>
          <wp:anchor distT="0" distB="0" distL="114300" distR="114300" simplePos="0" relativeHeight="251666432" behindDoc="1" locked="0" layoutInCell="1" allowOverlap="1" wp14:anchorId="31E2FEED" wp14:editId="3441A02B">
            <wp:simplePos x="0" y="0"/>
            <wp:positionH relativeFrom="column">
              <wp:posOffset>1808480</wp:posOffset>
            </wp:positionH>
            <wp:positionV relativeFrom="paragraph">
              <wp:posOffset>1905</wp:posOffset>
            </wp:positionV>
            <wp:extent cx="1744980" cy="1736725"/>
            <wp:effectExtent l="0" t="0" r="7620" b="0"/>
            <wp:wrapTight wrapText="bothSides">
              <wp:wrapPolygon edited="0">
                <wp:start x="0" y="0"/>
                <wp:lineTo x="0" y="21324"/>
                <wp:lineTo x="21459" y="21324"/>
                <wp:lineTo x="21459" y="0"/>
                <wp:lineTo x="0" y="0"/>
              </wp:wrapPolygon>
            </wp:wrapTight>
            <wp:docPr id="149738487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"/>
                    <a:stretch/>
                  </pic:blipFill>
                  <pic:spPr bwMode="auto">
                    <a:xfrm>
                      <a:off x="0" y="0"/>
                      <a:ext cx="174498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13903A4" w14:textId="3E669159" w:rsidR="00687A66" w:rsidRDefault="00687A66" w:rsidP="00676404">
      <w:pPr>
        <w:rPr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283356E" wp14:editId="388D643E">
                <wp:simplePos x="0" y="0"/>
                <wp:positionH relativeFrom="column">
                  <wp:posOffset>1773555</wp:posOffset>
                </wp:positionH>
                <wp:positionV relativeFrom="paragraph">
                  <wp:posOffset>2022475</wp:posOffset>
                </wp:positionV>
                <wp:extent cx="17024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504899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2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2C1623" w14:textId="328D98AA" w:rsidR="00687A66" w:rsidRPr="00C21FCD" w:rsidRDefault="00687A66" w:rsidP="00687A66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>Figura 28 – Ciphered barries.jpg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3356E" id="_x0000_s1029" type="#_x0000_t202" style="position:absolute;left:0;text-align:left;margin-left:139.65pt;margin-top:159.25pt;width:134.05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" stroked="f">
                <v:textbox style="mso-fit-shape-to-text:t" inset="0,0,0,0">
                  <w:txbxContent>
                    <w:p w14:paraId="012C1623" w14:textId="328D98AA" w:rsidR="00687A66" w:rsidRPr="00C21FCD" w:rsidRDefault="00687A66" w:rsidP="00687A66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>Figura 28 – Ciphered barries.jpg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65408" behindDoc="1" locked="0" layoutInCell="1" allowOverlap="1" wp14:anchorId="59E60C54" wp14:editId="74AE49B5">
            <wp:simplePos x="0" y="0"/>
            <wp:positionH relativeFrom="column">
              <wp:posOffset>1773555</wp:posOffset>
            </wp:positionH>
            <wp:positionV relativeFrom="paragraph">
              <wp:posOffset>269240</wp:posOffset>
            </wp:positionV>
            <wp:extent cx="1702435" cy="1696085"/>
            <wp:effectExtent l="0" t="0" r="0" b="0"/>
            <wp:wrapTight wrapText="bothSides">
              <wp:wrapPolygon edited="0">
                <wp:start x="0" y="0"/>
                <wp:lineTo x="0" y="21349"/>
                <wp:lineTo x="21270" y="21349"/>
                <wp:lineTo x="21270" y="0"/>
                <wp:lineTo x="0" y="0"/>
              </wp:wrapPolygon>
            </wp:wrapTight>
            <wp:docPr id="137787161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"/>
                    <a:stretch/>
                  </pic:blipFill>
                  <pic:spPr bwMode="auto">
                    <a:xfrm>
                      <a:off x="0" y="0"/>
                      <a:ext cx="1702435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E959DEE" wp14:editId="385C763C">
                <wp:simplePos x="0" y="0"/>
                <wp:positionH relativeFrom="column">
                  <wp:posOffset>3547110</wp:posOffset>
                </wp:positionH>
                <wp:positionV relativeFrom="paragraph">
                  <wp:posOffset>2024380</wp:posOffset>
                </wp:positionV>
                <wp:extent cx="17037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9320211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3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10BCF2" w14:textId="11CE2D80" w:rsidR="00687A66" w:rsidRPr="00CA137F" w:rsidRDefault="00687A66" w:rsidP="00687A66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>Figura 29 – Deciphered barries.jpg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59DEE" id="_x0000_s1030" type="#_x0000_t202" style="position:absolute;left:0;text-align:left;margin-left:279.3pt;margin-top:159.4pt;width:134.15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" stroked="f">
                <v:textbox style="mso-fit-shape-to-text:t" inset="0,0,0,0">
                  <w:txbxContent>
                    <w:p w14:paraId="6510BCF2" w14:textId="11CE2D80" w:rsidR="00687A66" w:rsidRPr="00CA137F" w:rsidRDefault="00687A66" w:rsidP="00687A66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>Figura 29 – Deciphered barries.jpg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87A66">
        <w:rPr>
          <w:noProof/>
          <w:lang w:eastAsia="pt-PT"/>
        </w:rPr>
        <w:drawing>
          <wp:anchor distT="0" distB="0" distL="114300" distR="114300" simplePos="0" relativeHeight="251669504" behindDoc="1" locked="0" layoutInCell="1" allowOverlap="1" wp14:anchorId="33C707B4" wp14:editId="18BF1294">
            <wp:simplePos x="0" y="0"/>
            <wp:positionH relativeFrom="column">
              <wp:posOffset>3547110</wp:posOffset>
            </wp:positionH>
            <wp:positionV relativeFrom="paragraph">
              <wp:posOffset>269240</wp:posOffset>
            </wp:positionV>
            <wp:extent cx="1703705" cy="1697990"/>
            <wp:effectExtent l="0" t="0" r="0" b="0"/>
            <wp:wrapTight wrapText="bothSides">
              <wp:wrapPolygon edited="0">
                <wp:start x="0" y="0"/>
                <wp:lineTo x="0" y="21325"/>
                <wp:lineTo x="21254" y="21325"/>
                <wp:lineTo x="21254" y="0"/>
                <wp:lineTo x="0" y="0"/>
              </wp:wrapPolygon>
            </wp:wrapTight>
            <wp:docPr id="1149531517" name="Imagem 1" descr="Uma imagem com fruta, Morangos, Morango silvestre, Louça de servi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31517" name="Imagem 1" descr="Uma imagem com fruta, Morangos, Morango silvestre, Louça de servir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0370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97EE4C" w14:textId="0A3DF37A" w:rsidR="00687A66" w:rsidRPr="004C5D90" w:rsidRDefault="00687A66" w:rsidP="00676404">
      <w:pPr>
        <w:rPr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99603B1" wp14:editId="2AC47A86">
                <wp:simplePos x="0" y="0"/>
                <wp:positionH relativeFrom="column">
                  <wp:posOffset>0</wp:posOffset>
                </wp:positionH>
                <wp:positionV relativeFrom="paragraph">
                  <wp:posOffset>1739900</wp:posOffset>
                </wp:positionV>
                <wp:extent cx="16859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8408081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EA52E" w14:textId="7395D913" w:rsidR="00687A66" w:rsidRPr="007A5204" w:rsidRDefault="00687A66" w:rsidP="00687A66">
                            <w:pPr>
                              <w:pStyle w:val="Legenda"/>
                              <w:rPr>
                                <w:sz w:val="22"/>
                              </w:rPr>
                            </w:pPr>
                            <w:r>
                              <w:t>Figura 27 – barries.jpg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603B1" id="_x0000_s1031" type="#_x0000_t202" style="position:absolute;left:0;text-align:left;margin-left:0;margin-top:137pt;width:132.75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" stroked="f">
                <v:textbox style="mso-fit-shape-to-text:t" inset="0,0,0,0">
                  <w:txbxContent>
                    <w:p w14:paraId="3F4EA52E" w14:textId="7395D913" w:rsidR="00687A66" w:rsidRPr="007A5204" w:rsidRDefault="00687A66" w:rsidP="00687A66">
                      <w:pPr>
                        <w:pStyle w:val="Legenda"/>
                        <w:rPr>
                          <w:sz w:val="22"/>
                        </w:rPr>
                      </w:pPr>
                      <w:r>
                        <w:t>Figura 27 – barries.jpg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F439C" w:rsidRPr="005F439C">
        <w:rPr>
          <w:noProof/>
          <w:lang w:eastAsia="pt-PT"/>
        </w:rPr>
        <w:drawing>
          <wp:anchor distT="0" distB="0" distL="114300" distR="114300" simplePos="0" relativeHeight="251664384" behindDoc="1" locked="0" layoutInCell="1" allowOverlap="1" wp14:anchorId="2BBB6F56" wp14:editId="46B2B9A9">
            <wp:simplePos x="0" y="0"/>
            <wp:positionH relativeFrom="column">
              <wp:posOffset>520</wp:posOffset>
            </wp:positionH>
            <wp:positionV relativeFrom="paragraph">
              <wp:posOffset>404</wp:posOffset>
            </wp:positionV>
            <wp:extent cx="1686317" cy="1683327"/>
            <wp:effectExtent l="0" t="0" r="0" b="0"/>
            <wp:wrapTight wrapText="bothSides">
              <wp:wrapPolygon edited="0">
                <wp:start x="0" y="0"/>
                <wp:lineTo x="0" y="21274"/>
                <wp:lineTo x="21234" y="21274"/>
                <wp:lineTo x="21234" y="0"/>
                <wp:lineTo x="0" y="0"/>
              </wp:wrapPolygon>
            </wp:wrapTight>
            <wp:docPr id="1032666756" name="Imagem 1" descr="Uma imagem com fruta, Morangos, Morango silvestre, Morango-silvest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66756" name="Imagem 1" descr="Uma imagem com fruta, Morangos, Morango silvestre, Morango-silvestre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86317" cy="1683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7D8A3" w14:textId="45F9B79D" w:rsidR="00EF1DF6" w:rsidRDefault="00EF1DF6" w:rsidP="008A33C4">
      <w:pPr>
        <w:pStyle w:val="Ttulo1"/>
        <w:shd w:val="clear" w:color="auto" w:fill="FFFFFF" w:themeFill="background1"/>
        <w:ind w:left="425" w:firstLine="0"/>
      </w:pPr>
      <w:bookmarkStart w:id="62" w:name="_Toc164520801"/>
      <w:bookmarkStart w:id="63" w:name="_Toc167561289"/>
      <w:r>
        <w:t>Exercício 6</w:t>
      </w:r>
      <w:bookmarkEnd w:id="62"/>
      <w:bookmarkEnd w:id="63"/>
    </w:p>
    <w:p w14:paraId="1C3933A9" w14:textId="241EDFA4" w:rsidR="00E40DE8" w:rsidRPr="00E40DE8" w:rsidRDefault="00E40DE8" w:rsidP="008A33C4">
      <w:pPr>
        <w:shd w:val="clear" w:color="auto" w:fill="FFFFFF" w:themeFill="background1"/>
      </w:pPr>
      <w:r w:rsidRPr="00E40DE8">
        <w:t xml:space="preserve">Neste exercício, abordaremos a simulação de transmissão de dados em </w:t>
      </w:r>
      <w:r w:rsidRPr="00E40DE8">
        <w:rPr>
          <w:b/>
          <w:bCs/>
        </w:rPr>
        <w:t xml:space="preserve">canais binários simétricos (BSC). </w:t>
      </w:r>
      <w:r w:rsidRPr="00E40DE8">
        <w:t xml:space="preserve">O BSC é um modelo utilizado para representar a transmissão de informações em sistemas de comunicação sujeitos a erros. </w:t>
      </w:r>
    </w:p>
    <w:p w14:paraId="77F8BB5F" w14:textId="77777777" w:rsidR="00E40DE8" w:rsidRPr="00E40DE8" w:rsidRDefault="00E40DE8" w:rsidP="008A33C4">
      <w:pPr>
        <w:shd w:val="clear" w:color="auto" w:fill="FFFFFF" w:themeFill="background1"/>
        <w:rPr>
          <w:lang w:eastAsia="pt-PT"/>
        </w:rPr>
      </w:pPr>
    </w:p>
    <w:p w14:paraId="41CADAA5" w14:textId="3F3A8055" w:rsidR="00FA677C" w:rsidRDefault="00FA677C" w:rsidP="008A33C4">
      <w:pPr>
        <w:pStyle w:val="Ttulo2"/>
        <w:shd w:val="clear" w:color="auto" w:fill="FFFFFF" w:themeFill="background1"/>
      </w:pPr>
      <w:bookmarkStart w:id="64" w:name="_Toc167561290"/>
      <w:proofErr w:type="spellStart"/>
      <w:r>
        <w:t>Binary</w:t>
      </w:r>
      <w:proofErr w:type="spellEnd"/>
      <w:r>
        <w:t xml:space="preserve"> </w:t>
      </w:r>
      <w:proofErr w:type="spellStart"/>
      <w:r>
        <w:t>Symmetric</w:t>
      </w:r>
      <w:proofErr w:type="spellEnd"/>
      <w:r>
        <w:t xml:space="preserve"> </w:t>
      </w:r>
      <w:proofErr w:type="spellStart"/>
      <w:r>
        <w:t>Channel</w:t>
      </w:r>
      <w:proofErr w:type="spellEnd"/>
      <w:r>
        <w:t xml:space="preserve"> (BSC)</w:t>
      </w:r>
      <w:bookmarkEnd w:id="64"/>
    </w:p>
    <w:p w14:paraId="0B0EC9B7" w14:textId="77777777" w:rsidR="00E40DE8" w:rsidRDefault="00E40DE8" w:rsidP="008A33C4">
      <w:pPr>
        <w:shd w:val="clear" w:color="auto" w:fill="FFFFFF" w:themeFill="background1"/>
      </w:pPr>
    </w:p>
    <w:p w14:paraId="6931C291" w14:textId="358499B2" w:rsidR="00E40DE8" w:rsidRPr="00E40DE8" w:rsidRDefault="00E40DE8" w:rsidP="008A33C4">
      <w:pPr>
        <w:shd w:val="clear" w:color="auto" w:fill="FFFFFF" w:themeFill="background1"/>
        <w:rPr>
          <w:i/>
          <w:iCs/>
        </w:rPr>
      </w:pPr>
      <w:r>
        <w:rPr>
          <w:i/>
          <w:iCs/>
        </w:rPr>
        <w:t>“</w:t>
      </w:r>
      <w:r w:rsidRPr="00E40DE8">
        <w:rPr>
          <w:i/>
          <w:iCs/>
        </w:rPr>
        <w:t>O BSC é um canal binário, ou seja, pode transmitir apenas um dos dois símbolos possíveis (normalmente 0 e 1). A transmissão não é perfeita e eventualmente o recetor recebe um bit com erro. Deve-se salientar que outros tipos de canal são capazes de transmitir mais de dois símbolos e até mesmo um número infinito de símbolos.</w:t>
      </w:r>
    </w:p>
    <w:p w14:paraId="7CAA84D2" w14:textId="637EC3C5" w:rsidR="00E40DE8" w:rsidRDefault="00E40DE8" w:rsidP="008A33C4">
      <w:pPr>
        <w:shd w:val="clear" w:color="auto" w:fill="FFFFFF" w:themeFill="background1"/>
        <w:rPr>
          <w:b/>
          <w:bCs/>
        </w:rPr>
      </w:pPr>
      <w:r w:rsidRPr="00E40DE8">
        <w:rPr>
          <w:i/>
          <w:iCs/>
        </w:rPr>
        <w:t>Este canal é frequentemente utilizado por ser um dos canais com ruído mais simples de ser analisado. Muitos problemas em teoria de comunicação podem ser simplificados para o BSC. Por outro lado, a capacidade de transmissão eficaz através do BSC pode originar soluções para canais de maior complexidade.</w:t>
      </w:r>
      <w:r>
        <w:rPr>
          <w:i/>
          <w:iCs/>
        </w:rPr>
        <w:t xml:space="preserve">” </w:t>
      </w:r>
      <w:hyperlink w:anchor="_Bibliografia_1" w:history="1">
        <w:r w:rsidR="00D62177" w:rsidRPr="00D62177">
          <w:rPr>
            <w:rStyle w:val="Hiperligao"/>
            <w:b/>
            <w:bCs/>
          </w:rPr>
          <w:t>[1]</w:t>
        </w:r>
      </w:hyperlink>
    </w:p>
    <w:p w14:paraId="23FE4B44" w14:textId="1C65C607" w:rsidR="00E40DE8" w:rsidRDefault="009312EE" w:rsidP="008A33C4">
      <w:pPr>
        <w:shd w:val="clear" w:color="auto" w:fill="FFFFFF" w:themeFill="background1"/>
        <w:rPr>
          <w:rFonts w:ascii="Roboto" w:hAnsi="Roboto"/>
          <w:b/>
          <w:bCs/>
          <w:color w:val="111111"/>
          <w:shd w:val="clear" w:color="auto" w:fill="FFFFFF" w:themeFill="background1"/>
        </w:rPr>
      </w:pPr>
      <w:r w:rsidRPr="009312EE">
        <w:rPr>
          <w:rFonts w:ascii="Roboto" w:hAnsi="Roboto"/>
          <w:color w:val="111111"/>
          <w:shd w:val="clear" w:color="auto" w:fill="FFFFFF" w:themeFill="background1"/>
        </w:rPr>
        <w:lastRenderedPageBreak/>
        <w:t>Para a implementação de um </w:t>
      </w:r>
      <w:r w:rsidRPr="009312EE">
        <w:rPr>
          <w:rStyle w:val="Forte"/>
          <w:rFonts w:ascii="Roboto" w:hAnsi="Roboto"/>
          <w:color w:val="111111"/>
          <w:shd w:val="clear" w:color="auto" w:fill="FFFFFF" w:themeFill="background1"/>
        </w:rPr>
        <w:t>canal binário simétrico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>, utilizamos um gerador de símbolos aleatórios</w:t>
      </w:r>
      <w:r w:rsidR="00CC34EC">
        <w:rPr>
          <w:rFonts w:ascii="Roboto" w:hAnsi="Roboto"/>
          <w:color w:val="111111"/>
          <w:shd w:val="clear" w:color="auto" w:fill="FFFFFF" w:themeFill="background1"/>
        </w:rPr>
        <w:t xml:space="preserve"> que desenvolvemos para o </w:t>
      </w:r>
      <w:hyperlink w:anchor="_4.1_Implementação_Genérica" w:history="1">
        <w:r w:rsidR="00CC34EC" w:rsidRPr="00CC34EC">
          <w:rPr>
            <w:rStyle w:val="Hiperligao"/>
            <w:rFonts w:ascii="Roboto" w:hAnsi="Roboto"/>
            <w:shd w:val="clear" w:color="auto" w:fill="FFFFFF" w:themeFill="background1"/>
          </w:rPr>
          <w:t>Exercício 4</w:t>
        </w:r>
      </w:hyperlink>
      <w:r w:rsidRPr="009312EE">
        <w:rPr>
          <w:rFonts w:ascii="Roboto" w:hAnsi="Roboto"/>
          <w:color w:val="111111"/>
          <w:shd w:val="clear" w:color="auto" w:fill="FFFFFF" w:themeFill="background1"/>
        </w:rPr>
        <w:t>. Consoante o bit recebido, aplic</w:t>
      </w:r>
      <w:r w:rsidR="00CC34EC">
        <w:rPr>
          <w:rFonts w:ascii="Roboto" w:hAnsi="Roboto"/>
          <w:color w:val="111111"/>
          <w:shd w:val="clear" w:color="auto" w:fill="FFFFFF" w:themeFill="background1"/>
        </w:rPr>
        <w:t>a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>mos uma </w:t>
      </w:r>
      <w:r w:rsidRPr="009312EE">
        <w:rPr>
          <w:rStyle w:val="Forte"/>
          <w:rFonts w:ascii="Roboto" w:hAnsi="Roboto"/>
          <w:color w:val="111111"/>
          <w:shd w:val="clear" w:color="auto" w:fill="FFFFFF" w:themeFill="background1"/>
        </w:rPr>
        <w:t>Função de Massa de Probabilidade (FMP)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 a esse símbolo. Por exemplo, se o bit </w:t>
      </w:r>
      <w:r w:rsidR="00CC34EC">
        <w:rPr>
          <w:rFonts w:ascii="Roboto" w:hAnsi="Roboto"/>
          <w:color w:val="111111"/>
          <w:shd w:val="clear" w:color="auto" w:fill="FFFFFF" w:themeFill="background1"/>
        </w:rPr>
        <w:t>lido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 for ‘0’, utilizamos uma FMP em que a probabilidade de sair ‘0’ é </w:t>
      </w:r>
      <w:r w:rsidRPr="009312EE">
        <w:rPr>
          <w:rStyle w:val="Forte"/>
          <w:rFonts w:ascii="Roboto" w:hAnsi="Roboto"/>
          <w:color w:val="111111"/>
          <w:shd w:val="clear" w:color="auto" w:fill="FFFFFF" w:themeFill="background1"/>
        </w:rPr>
        <w:t>1 - p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, </w:t>
      </w:r>
      <w:r w:rsidR="0017794A" w:rsidRPr="009312EE">
        <w:rPr>
          <w:rFonts w:ascii="Roboto" w:hAnsi="Roboto"/>
          <w:color w:val="111111"/>
          <w:shd w:val="clear" w:color="auto" w:fill="FFFFFF" w:themeFill="background1"/>
        </w:rPr>
        <w:t>e</w:t>
      </w:r>
      <w:r w:rsidR="0017794A">
        <w:rPr>
          <w:rFonts w:ascii="Roboto" w:hAnsi="Roboto"/>
          <w:color w:val="111111"/>
          <w:shd w:val="clear" w:color="auto" w:fill="FFFFFF" w:themeFill="background1"/>
        </w:rPr>
        <w:t xml:space="preserve"> 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>a probabilidade de sair ‘1’ é </w:t>
      </w:r>
      <w:r w:rsidRPr="009312EE">
        <w:rPr>
          <w:rStyle w:val="Forte"/>
          <w:rFonts w:ascii="Roboto" w:hAnsi="Roboto"/>
          <w:color w:val="111111"/>
          <w:shd w:val="clear" w:color="auto" w:fill="FFFFFF" w:themeFill="background1"/>
        </w:rPr>
        <w:t>p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. No caso em que o bit </w:t>
      </w:r>
      <w:r w:rsidR="00CC34EC">
        <w:rPr>
          <w:rFonts w:ascii="Roboto" w:hAnsi="Roboto"/>
          <w:color w:val="111111"/>
          <w:shd w:val="clear" w:color="auto" w:fill="FFFFFF" w:themeFill="background1"/>
        </w:rPr>
        <w:t>lido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 </w:t>
      </w:r>
      <w:r w:rsidR="0017794A">
        <w:rPr>
          <w:rFonts w:ascii="Roboto" w:hAnsi="Roboto"/>
          <w:color w:val="111111"/>
          <w:shd w:val="clear" w:color="auto" w:fill="FFFFFF" w:themeFill="background1"/>
        </w:rPr>
        <w:t>é</w:t>
      </w:r>
      <w:r w:rsidR="00CC34EC">
        <w:rPr>
          <w:rFonts w:ascii="Roboto" w:hAnsi="Roboto"/>
          <w:color w:val="111111"/>
          <w:shd w:val="clear" w:color="auto" w:fill="FFFFFF" w:themeFill="background1"/>
        </w:rPr>
        <w:t xml:space="preserve"> 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‘1’, aplicamos a FMP inversa. Esta abordagem permite </w:t>
      </w:r>
      <w:r w:rsidR="00CC34EC">
        <w:rPr>
          <w:rFonts w:ascii="Roboto" w:hAnsi="Roboto"/>
          <w:color w:val="111111"/>
          <w:shd w:val="clear" w:color="auto" w:fill="FFFFFF" w:themeFill="background1"/>
        </w:rPr>
        <w:t xml:space="preserve">simular o que acontece num canal binário sujeito a erros, em que o </w:t>
      </w:r>
      <w:r w:rsidR="00CC34EC" w:rsidRPr="00CC34EC">
        <w:rPr>
          <w:rFonts w:ascii="Roboto" w:hAnsi="Roboto"/>
          <w:b/>
          <w:bCs/>
          <w:color w:val="111111"/>
          <w:shd w:val="clear" w:color="auto" w:fill="FFFFFF" w:themeFill="background1"/>
        </w:rPr>
        <w:t>p</w:t>
      </w:r>
      <w:r w:rsidR="00CC34EC">
        <w:rPr>
          <w:rFonts w:ascii="Roboto" w:hAnsi="Roboto"/>
          <w:color w:val="111111"/>
          <w:shd w:val="clear" w:color="auto" w:fill="FFFFFF" w:themeFill="background1"/>
        </w:rPr>
        <w:t xml:space="preserve"> representa o </w:t>
      </w:r>
      <w:r w:rsidR="00CC34EC" w:rsidRPr="00CC34EC">
        <w:rPr>
          <w:rFonts w:ascii="Roboto" w:hAnsi="Roboto"/>
          <w:b/>
          <w:bCs/>
          <w:color w:val="111111"/>
          <w:shd w:val="clear" w:color="auto" w:fill="FFFFFF" w:themeFill="background1"/>
        </w:rPr>
        <w:t>BER (Bit error rate)</w:t>
      </w:r>
      <w:r w:rsidR="00CC34EC">
        <w:rPr>
          <w:rFonts w:ascii="Roboto" w:hAnsi="Roboto"/>
          <w:b/>
          <w:bCs/>
          <w:color w:val="111111"/>
          <w:shd w:val="clear" w:color="auto" w:fill="FFFFFF" w:themeFill="background1"/>
        </w:rPr>
        <w:t>.</w:t>
      </w:r>
    </w:p>
    <w:p w14:paraId="5F40EC13" w14:textId="13FF1859" w:rsidR="00CC34EC" w:rsidRDefault="00CC34EC" w:rsidP="008A33C4">
      <w:pPr>
        <w:shd w:val="clear" w:color="auto" w:fill="FFFFFF" w:themeFill="background1"/>
        <w:rPr>
          <w:rFonts w:ascii="Roboto" w:hAnsi="Roboto"/>
          <w:b/>
          <w:bCs/>
          <w:color w:val="111111"/>
          <w:shd w:val="clear" w:color="auto" w:fill="FFFFFF" w:themeFill="background1"/>
        </w:rPr>
      </w:pPr>
    </w:p>
    <w:p w14:paraId="30691EDD" w14:textId="4518FD96" w:rsidR="00CC34EC" w:rsidRDefault="00CC34EC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7F7F7"/>
        </w:rPr>
      </w:pPr>
      <w:r w:rsidRPr="00CC34EC">
        <w:rPr>
          <w:rFonts w:ascii="Roboto" w:hAnsi="Roboto"/>
          <w:color w:val="111111"/>
          <w:shd w:val="clear" w:color="auto" w:fill="FFFFFF" w:themeFill="background1"/>
        </w:rPr>
        <w:t>Na </w:t>
      </w:r>
      <w:r w:rsidRPr="00CC34EC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30</w:t>
      </w:r>
      <w:r w:rsidRPr="00CC34EC">
        <w:rPr>
          <w:rFonts w:ascii="Roboto" w:hAnsi="Roboto"/>
          <w:color w:val="111111"/>
          <w:shd w:val="clear" w:color="auto" w:fill="FFFFFF" w:themeFill="background1"/>
        </w:rPr>
        <w:t>, apresentamos os resultados experimentais obtidos após a execução do nosso programa em três iterações. Utiliz</w:t>
      </w:r>
      <w:r>
        <w:rPr>
          <w:rFonts w:ascii="Roboto" w:hAnsi="Roboto"/>
          <w:color w:val="111111"/>
          <w:shd w:val="clear" w:color="auto" w:fill="FFFFFF" w:themeFill="background1"/>
        </w:rPr>
        <w:t>á</w:t>
      </w:r>
      <w:r w:rsidRPr="00CC34EC">
        <w:rPr>
          <w:rFonts w:ascii="Roboto" w:hAnsi="Roboto"/>
          <w:color w:val="111111"/>
          <w:shd w:val="clear" w:color="auto" w:fill="FFFFFF" w:themeFill="background1"/>
        </w:rPr>
        <w:t>mos uma </w:t>
      </w:r>
      <w:r w:rsidRPr="00CC34EC">
        <w:rPr>
          <w:rStyle w:val="Forte"/>
          <w:rFonts w:ascii="Roboto" w:hAnsi="Roboto"/>
          <w:color w:val="111111"/>
          <w:shd w:val="clear" w:color="auto" w:fill="FFFFFF" w:themeFill="background1"/>
        </w:rPr>
        <w:t>probabilidade de erro elevada (50%)</w:t>
      </w:r>
      <w:r w:rsidRPr="00CC34EC">
        <w:rPr>
          <w:rFonts w:ascii="Roboto" w:hAnsi="Roboto"/>
          <w:color w:val="111111"/>
          <w:shd w:val="clear" w:color="auto" w:fill="FFFFFF" w:themeFill="background1"/>
        </w:rPr>
        <w:t> para facilitar a simulação da troca de bits. Por meio desse exemplo, podemos observar que ocorreu a alteração de alguns bits entre o número binário inicial e o resultado após a passagem pelo </w:t>
      </w:r>
      <w:r w:rsidRPr="00CC34EC">
        <w:rPr>
          <w:rStyle w:val="Forte"/>
          <w:rFonts w:ascii="Roboto" w:hAnsi="Roboto"/>
          <w:color w:val="111111"/>
          <w:shd w:val="clear" w:color="auto" w:fill="FFFFFF" w:themeFill="background1"/>
        </w:rPr>
        <w:t>Canal Binário Simétrico (BSC)</w:t>
      </w:r>
      <w:r w:rsidRPr="00CC34EC">
        <w:rPr>
          <w:rFonts w:ascii="Roboto" w:hAnsi="Roboto"/>
          <w:color w:val="111111"/>
          <w:shd w:val="clear" w:color="auto" w:fill="FFFFFF" w:themeFill="background1"/>
        </w:rPr>
        <w:t>. Essa representação reflete o que acontece na realidade durante a comunicação digital.</w:t>
      </w:r>
    </w:p>
    <w:p w14:paraId="25D2AE6E" w14:textId="77777777" w:rsidR="00687A66" w:rsidRDefault="00CC34EC" w:rsidP="00687A66">
      <w:pPr>
        <w:keepNext/>
        <w:shd w:val="clear" w:color="auto" w:fill="FFFFFF" w:themeFill="background1"/>
        <w:jc w:val="center"/>
      </w:pPr>
      <w:r w:rsidRPr="00CC34EC">
        <w:rPr>
          <w:noProof/>
        </w:rPr>
        <w:drawing>
          <wp:inline distT="0" distB="0" distL="0" distR="0" wp14:anchorId="0F63F4E6" wp14:editId="08B6D900">
            <wp:extent cx="2994920" cy="1508891"/>
            <wp:effectExtent l="0" t="0" r="0" b="0"/>
            <wp:docPr id="557537116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37116" name="Imagem 1" descr="Uma imagem com texto, captura de ecrã, Tipo de letra, númer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A04D" w14:textId="0DC3F579" w:rsidR="00CC34EC" w:rsidRDefault="00687A66" w:rsidP="00687A66">
      <w:pPr>
        <w:pStyle w:val="Legenda"/>
      </w:pPr>
      <w:r>
        <w:t xml:space="preserve">Figura 30 - </w:t>
      </w:r>
      <w:r w:rsidRPr="00687A66">
        <w:t>Resultados experimentais da transmissão de</w:t>
      </w:r>
      <w:r w:rsidR="0017794A">
        <w:t xml:space="preserve"> uma</w:t>
      </w:r>
      <w:r w:rsidRPr="00687A66">
        <w:t xml:space="preserve"> </w:t>
      </w:r>
      <w:r w:rsidR="0017794A" w:rsidRPr="00687A66">
        <w:t>sequência</w:t>
      </w:r>
      <w:r w:rsidRPr="00687A66">
        <w:t xml:space="preserve"> binária por BSC</w:t>
      </w:r>
    </w:p>
    <w:p w14:paraId="0B2EB08D" w14:textId="77777777" w:rsidR="00E331FC" w:rsidRPr="00E331FC" w:rsidRDefault="00E331FC" w:rsidP="008A33C4">
      <w:pPr>
        <w:shd w:val="clear" w:color="auto" w:fill="FFFFFF" w:themeFill="background1"/>
      </w:pPr>
    </w:p>
    <w:p w14:paraId="6735503D" w14:textId="209B60C8" w:rsidR="00FA677C" w:rsidRDefault="00DC2E00" w:rsidP="008A33C4">
      <w:pPr>
        <w:pStyle w:val="Ttulo2"/>
        <w:shd w:val="clear" w:color="auto" w:fill="FFFFFF" w:themeFill="background1"/>
      </w:pPr>
      <w:bookmarkStart w:id="65" w:name="_Toc167561291"/>
      <w:r>
        <w:t>Outros Exemplos</w:t>
      </w:r>
      <w:r w:rsidR="004032D1">
        <w:t xml:space="preserve"> de</w:t>
      </w:r>
      <w:r>
        <w:t xml:space="preserve"> </w:t>
      </w:r>
      <w:r w:rsidR="00FA677C">
        <w:t>Transmiss</w:t>
      </w:r>
      <w:r>
        <w:t>ão</w:t>
      </w:r>
      <w:r w:rsidR="00FA677C">
        <w:t xml:space="preserve"> de Sequ</w:t>
      </w:r>
      <w:r w:rsidR="004032D1">
        <w:t>ê</w:t>
      </w:r>
      <w:r w:rsidR="00FA677C">
        <w:t>ncia</w:t>
      </w:r>
      <w:r>
        <w:t>s</w:t>
      </w:r>
      <w:r w:rsidR="00FA677C">
        <w:t xml:space="preserve"> de Bits</w:t>
      </w:r>
      <w:bookmarkEnd w:id="65"/>
    </w:p>
    <w:p w14:paraId="5ECC0F3B" w14:textId="77777777" w:rsidR="00DC2E00" w:rsidRDefault="00DC2E00" w:rsidP="008A33C4">
      <w:pPr>
        <w:shd w:val="clear" w:color="auto" w:fill="FFFFFF" w:themeFill="background1"/>
      </w:pPr>
    </w:p>
    <w:p w14:paraId="081AF232" w14:textId="5F72C5C2" w:rsidR="00DC2E00" w:rsidRDefault="00DC2E00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7F7F7"/>
        </w:rPr>
      </w:pPr>
      <w:r w:rsidRPr="00DC2E00">
        <w:rPr>
          <w:rFonts w:ascii="Roboto" w:hAnsi="Roboto"/>
          <w:color w:val="111111"/>
          <w:shd w:val="clear" w:color="auto" w:fill="FFFFFF" w:themeFill="background1"/>
        </w:rPr>
        <w:t>Na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31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, são apresentados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três exemplos de transmissões sequenciais de bits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, com um número de bits de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1024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,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10240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 e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102400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, respetivamente. A partir dos resultados experimentais, podemos inferir que o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BER (Bit Error Rate)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 xml:space="preserve"> original passado à função é muito semelhante ao </w:t>
      </w:r>
      <w:r w:rsidRPr="00E331FC">
        <w:rPr>
          <w:rFonts w:ascii="Roboto" w:hAnsi="Roboto"/>
          <w:b/>
          <w:bCs/>
          <w:color w:val="111111"/>
          <w:shd w:val="clear" w:color="auto" w:fill="FFFFFF" w:themeFill="background1"/>
        </w:rPr>
        <w:t>BER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 xml:space="preserve"> resultante da passagem de cada sequência de bits </w:t>
      </w:r>
      <w:r w:rsidRPr="00E331FC">
        <w:rPr>
          <w:rFonts w:ascii="Roboto" w:hAnsi="Roboto"/>
          <w:color w:val="111111"/>
          <w:shd w:val="clear" w:color="auto" w:fill="FFFFFF" w:themeFill="background1"/>
        </w:rPr>
        <w:t>pelo canal. Essa aproximação é mais notável na terceira iteração, em que o número de bits é maior e reflete de forma mais precisa essa troca de bits.</w:t>
      </w:r>
      <w:r w:rsidR="00E331FC" w:rsidRPr="00E331FC">
        <w:rPr>
          <w:rFonts w:ascii="Roboto" w:hAnsi="Roboto"/>
          <w:color w:val="111111"/>
          <w:shd w:val="clear" w:color="auto" w:fill="FFFFFF" w:themeFill="background1"/>
        </w:rPr>
        <w:t xml:space="preserve"> A análise dos resultados experimentais demonstra como a troca de bits afeta a transmissão de dados e como o </w:t>
      </w:r>
      <w:r w:rsidR="00E331FC" w:rsidRPr="00E331FC">
        <w:rPr>
          <w:rStyle w:val="Forte"/>
          <w:rFonts w:ascii="Roboto" w:hAnsi="Roboto"/>
          <w:color w:val="111111"/>
          <w:shd w:val="clear" w:color="auto" w:fill="FFFFFF" w:themeFill="background1"/>
        </w:rPr>
        <w:t>BER (Taxa de Erro de Bits)</w:t>
      </w:r>
      <w:r w:rsidR="00E331FC" w:rsidRPr="00E331FC">
        <w:rPr>
          <w:rFonts w:ascii="Roboto" w:hAnsi="Roboto"/>
          <w:color w:val="111111"/>
          <w:shd w:val="clear" w:color="auto" w:fill="FFFFFF" w:themeFill="background1"/>
        </w:rPr>
        <w:t> se comporta nesse contexto. </w:t>
      </w:r>
    </w:p>
    <w:p w14:paraId="2E2AD0D4" w14:textId="77777777" w:rsidR="00DC2E00" w:rsidRDefault="00DC2E00" w:rsidP="008A33C4">
      <w:pPr>
        <w:shd w:val="clear" w:color="auto" w:fill="FFFFFF" w:themeFill="background1"/>
      </w:pPr>
    </w:p>
    <w:p w14:paraId="5909892B" w14:textId="77777777" w:rsidR="00687A66" w:rsidRDefault="00E331FC" w:rsidP="00687A66">
      <w:pPr>
        <w:keepNext/>
        <w:shd w:val="clear" w:color="auto" w:fill="FFFFFF" w:themeFill="background1"/>
        <w:jc w:val="center"/>
      </w:pPr>
      <w:r w:rsidRPr="00E331FC">
        <w:rPr>
          <w:noProof/>
        </w:rPr>
        <w:drawing>
          <wp:inline distT="0" distB="0" distL="0" distR="0" wp14:anchorId="13DCD5A2" wp14:editId="381A8CC2">
            <wp:extent cx="2895851" cy="1143099"/>
            <wp:effectExtent l="0" t="0" r="0" b="0"/>
            <wp:docPr id="207912592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25921" name="Imagem 1" descr="Uma imagem com texto, captura de ecrã, Tipo de letra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CF3E" w14:textId="12582192" w:rsidR="00E331FC" w:rsidRDefault="00687A66" w:rsidP="00687A66">
      <w:pPr>
        <w:pStyle w:val="Legenda"/>
      </w:pPr>
      <w:r>
        <w:t xml:space="preserve">Figura 31 - </w:t>
      </w:r>
      <w:r w:rsidRPr="00687A66">
        <w:t>Outros resultados experimentais da transmissão sequencial por BSC</w:t>
      </w:r>
    </w:p>
    <w:p w14:paraId="4DE15052" w14:textId="77777777" w:rsidR="00E331FC" w:rsidRDefault="00E331FC" w:rsidP="008A33C4">
      <w:pPr>
        <w:pStyle w:val="Legenda"/>
        <w:shd w:val="clear" w:color="auto" w:fill="FFFFFF" w:themeFill="background1"/>
        <w:jc w:val="left"/>
      </w:pPr>
    </w:p>
    <w:p w14:paraId="547307CD" w14:textId="49906BF7" w:rsidR="00FA677C" w:rsidRDefault="00FA677C" w:rsidP="008A33C4">
      <w:pPr>
        <w:pStyle w:val="Ttulo2"/>
        <w:shd w:val="clear" w:color="auto" w:fill="FFFFFF" w:themeFill="background1"/>
      </w:pPr>
      <w:bookmarkStart w:id="66" w:name="_Toc167561292"/>
      <w:r>
        <w:t>Transmissões de ficheiros</w:t>
      </w:r>
      <w:bookmarkEnd w:id="66"/>
    </w:p>
    <w:p w14:paraId="143D7EA4" w14:textId="77777777" w:rsidR="008A33C4" w:rsidRDefault="008A33C4" w:rsidP="008A33C4">
      <w:pPr>
        <w:shd w:val="clear" w:color="auto" w:fill="FFFFFF" w:themeFill="background1"/>
      </w:pPr>
    </w:p>
    <w:p w14:paraId="6A9D49B4" w14:textId="0DE93657" w:rsidR="008A33C4" w:rsidRDefault="008A33C4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7F7F7"/>
        </w:rPr>
      </w:pPr>
      <w:r w:rsidRPr="008A33C4">
        <w:rPr>
          <w:rFonts w:ascii="Roboto" w:hAnsi="Roboto"/>
          <w:color w:val="111111"/>
          <w:shd w:val="clear" w:color="auto" w:fill="FFFFFF" w:themeFill="background1"/>
        </w:rPr>
        <w:t>Na transmissão de ficheiros, observamos algo relativamente semelhante ao que ocorre nas transmissões de sequências binárias. O valor do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>BER (Bit Error Rate)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 para ficheiros com muitos bits é muito próximo ao BER original. No exemplo da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32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, verificamos que, para um BER de 10%, tivemos um total de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>10736 erros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, o que ainda é um valor significativo e não corresponde à realidade da comunicação digital. Se observarmos excertos do ficheiro inicial (conforme a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33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) e compararmos com o ficheiro gerado após a passagem pelo BSC (conforme a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34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), podemos verificar uma dificuldade significativa na leitura do texto devido às várias trocas de bits.</w:t>
      </w:r>
    </w:p>
    <w:p w14:paraId="20101DD6" w14:textId="77777777" w:rsidR="00687A66" w:rsidRDefault="008A33C4" w:rsidP="00687A66">
      <w:pPr>
        <w:keepNext/>
        <w:shd w:val="clear" w:color="auto" w:fill="FFFFFF" w:themeFill="background1"/>
        <w:jc w:val="center"/>
      </w:pPr>
      <w:r w:rsidRPr="008A33C4">
        <w:rPr>
          <w:noProof/>
        </w:rPr>
        <w:drawing>
          <wp:inline distT="0" distB="0" distL="0" distR="0" wp14:anchorId="7017B986" wp14:editId="34AA09B9">
            <wp:extent cx="2926334" cy="1074513"/>
            <wp:effectExtent l="0" t="0" r="7620" b="0"/>
            <wp:docPr id="103914332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43320" name="Imagem 1" descr="Uma imagem com texto, captura de ecrã, Tipo de letra, númer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7AA6" w14:textId="10BC3A94" w:rsidR="008A33C4" w:rsidRDefault="00687A66" w:rsidP="00687A66">
      <w:pPr>
        <w:pStyle w:val="Legenda"/>
      </w:pPr>
      <w:r>
        <w:t xml:space="preserve">Figura 32 - </w:t>
      </w:r>
      <w:r w:rsidRPr="00687A66">
        <w:t>Resultados experimentais da transmissão de ficheiros por BSC</w:t>
      </w:r>
    </w:p>
    <w:p w14:paraId="6704D165" w14:textId="77777777" w:rsidR="008A33C4" w:rsidRDefault="008A33C4" w:rsidP="008A33C4"/>
    <w:p w14:paraId="1D686752" w14:textId="77777777" w:rsidR="00687A66" w:rsidRDefault="008A33C4" w:rsidP="00687A66">
      <w:pPr>
        <w:keepNext/>
        <w:jc w:val="center"/>
      </w:pPr>
      <w:r w:rsidRPr="008A33C4">
        <w:rPr>
          <w:noProof/>
        </w:rPr>
        <w:drawing>
          <wp:inline distT="0" distB="0" distL="0" distR="0" wp14:anchorId="2F8B6893" wp14:editId="446AC852">
            <wp:extent cx="4922947" cy="1204064"/>
            <wp:effectExtent l="0" t="0" r="0" b="0"/>
            <wp:docPr id="1455235877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35877" name="Imagem 1" descr="Uma imagem com texto, captura de ecrã, Tipo de letra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4B24" w14:textId="5914C23E" w:rsidR="008A33C4" w:rsidRDefault="00687A66" w:rsidP="00687A66">
      <w:pPr>
        <w:pStyle w:val="Legenda"/>
      </w:pPr>
      <w:r>
        <w:t xml:space="preserve">Figura 33 - </w:t>
      </w:r>
      <w:r w:rsidRPr="00687A66">
        <w:t>Texto antes da transmissão por BSC</w:t>
      </w:r>
    </w:p>
    <w:p w14:paraId="329CEA0E" w14:textId="77777777" w:rsidR="008A33C4" w:rsidRPr="008A33C4" w:rsidRDefault="008A33C4" w:rsidP="008A33C4"/>
    <w:p w14:paraId="39F7BF4D" w14:textId="77777777" w:rsidR="00687A66" w:rsidRDefault="008A33C4" w:rsidP="00687A66">
      <w:pPr>
        <w:keepNext/>
        <w:jc w:val="center"/>
      </w:pPr>
      <w:r w:rsidRPr="008A33C4">
        <w:rPr>
          <w:noProof/>
        </w:rPr>
        <w:drawing>
          <wp:inline distT="0" distB="0" distL="0" distR="0" wp14:anchorId="7E05D46D" wp14:editId="40B34652">
            <wp:extent cx="4976291" cy="1242168"/>
            <wp:effectExtent l="0" t="0" r="0" b="0"/>
            <wp:docPr id="464026457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26457" name="Imagem 1" descr="Uma imagem com texto, Tipo de letra, captura de ecrã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59F5" w14:textId="7E1A4A63" w:rsidR="008A33C4" w:rsidRPr="008A33C4" w:rsidRDefault="00687A66" w:rsidP="00687A66">
      <w:pPr>
        <w:pStyle w:val="Legenda"/>
      </w:pPr>
      <w:bookmarkStart w:id="67" w:name="_Toc164630256"/>
      <w:r>
        <w:t xml:space="preserve">Figura </w:t>
      </w:r>
      <w:r w:rsidR="00606969">
        <w:t>34</w:t>
      </w:r>
      <w:r>
        <w:t xml:space="preserve"> - </w:t>
      </w:r>
      <w:r w:rsidRPr="00687A66">
        <w:t>Texto depois da transmissão por BSC</w:t>
      </w:r>
      <w:bookmarkEnd w:id="67"/>
    </w:p>
    <w:p w14:paraId="1ECA198B" w14:textId="77777777" w:rsidR="00BE1C9D" w:rsidRDefault="00BE1C9D" w:rsidP="008A33C4">
      <w:pPr>
        <w:shd w:val="clear" w:color="auto" w:fill="FFFFFF" w:themeFill="background1"/>
        <w:ind w:firstLine="567"/>
      </w:pPr>
    </w:p>
    <w:p w14:paraId="07583CFF" w14:textId="7E35B860" w:rsidR="00750BEE" w:rsidRDefault="00750BEE" w:rsidP="00014640">
      <w:pPr>
        <w:spacing w:after="200"/>
        <w:jc w:val="left"/>
      </w:pPr>
      <w:bookmarkStart w:id="68" w:name="_Bibliografia"/>
      <w:bookmarkEnd w:id="68"/>
    </w:p>
    <w:bookmarkStart w:id="69" w:name="_Bibliografia_1" w:displacedByCustomXml="next"/>
    <w:bookmarkEnd w:id="69" w:displacedByCustomXml="next"/>
    <w:bookmarkStart w:id="70" w:name="_Toc167561293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4"/>
          <w:lang w:eastAsia="zh-CN"/>
        </w:rPr>
        <w:id w:val="2021581331"/>
        <w:docPartObj>
          <w:docPartGallery w:val="Bibliographies"/>
          <w:docPartUnique/>
        </w:docPartObj>
      </w:sdtPr>
      <w:sdtContent>
        <w:p w14:paraId="6E0210CD" w14:textId="0F9402E4" w:rsidR="00D62177" w:rsidRDefault="00D62177" w:rsidP="008A33C4">
          <w:pPr>
            <w:pStyle w:val="Ttulo1"/>
            <w:shd w:val="clear" w:color="auto" w:fill="FFFFFF" w:themeFill="background1"/>
          </w:pPr>
          <w:r>
            <w:t>Bibliografia</w:t>
          </w:r>
          <w:bookmarkEnd w:id="70"/>
        </w:p>
        <w:sdt>
          <w:sdtPr>
            <w:id w:val="111145805"/>
            <w:bibliography/>
          </w:sdtPr>
          <w:sdtContent>
            <w:p w14:paraId="5AB92BDB" w14:textId="77777777" w:rsidR="00D62177" w:rsidRDefault="00D62177" w:rsidP="008A33C4">
              <w:pPr>
                <w:shd w:val="clear" w:color="auto" w:fill="FFFFFF" w:themeFill="background1"/>
                <w:rPr>
                  <w:noProof/>
                  <w:szCs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6"/>
                <w:gridCol w:w="8188"/>
              </w:tblGrid>
              <w:tr w:rsidR="00D62177" w14:paraId="7D319E8F" w14:textId="77777777">
                <w:trPr>
                  <w:divId w:val="1909459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65599D" w14:textId="1DE7A532" w:rsidR="00D62177" w:rsidRDefault="00D62177" w:rsidP="008A33C4">
                    <w:pPr>
                      <w:pStyle w:val="Bibliografia"/>
                      <w:shd w:val="clear" w:color="auto" w:fill="FFFFFF" w:themeFill="background1"/>
                      <w:rPr>
                        <w:noProof/>
                        <w:sz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2BCBAD" w14:textId="77777777" w:rsidR="00D62177" w:rsidRDefault="00D62177" w:rsidP="008A33C4">
                    <w:pPr>
                      <w:pStyle w:val="Bibliografia"/>
                      <w:shd w:val="clear" w:color="auto" w:fill="FFFFFF" w:themeFill="background1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“https://pt.wikipedia.org/wiki/Canal_binário_simétrico,” [Online]. </w:t>
                    </w:r>
                  </w:p>
                </w:tc>
              </w:tr>
            </w:tbl>
            <w:p w14:paraId="739CD7BF" w14:textId="77777777" w:rsidR="00D62177" w:rsidRDefault="00D62177" w:rsidP="008A33C4">
              <w:pPr>
                <w:shd w:val="clear" w:color="auto" w:fill="FFFFFF" w:themeFill="background1"/>
                <w:divId w:val="1909459855"/>
                <w:rPr>
                  <w:rFonts w:eastAsia="Times New Roman"/>
                  <w:noProof/>
                </w:rPr>
              </w:pPr>
            </w:p>
            <w:p w14:paraId="604B6A1A" w14:textId="067347BE" w:rsidR="00D62177" w:rsidRDefault="00D62177" w:rsidP="008A33C4">
              <w:pPr>
                <w:shd w:val="clear" w:color="auto" w:fill="FFFFFF" w:themeFill="background1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D8CC4A9" w14:textId="77777777" w:rsidR="00D62177" w:rsidRPr="00D62177" w:rsidRDefault="00D62177" w:rsidP="008A33C4">
      <w:pPr>
        <w:shd w:val="clear" w:color="auto" w:fill="FFFFFF" w:themeFill="background1"/>
        <w:rPr>
          <w:lang w:eastAsia="pt-PT"/>
        </w:rPr>
      </w:pPr>
    </w:p>
    <w:p w14:paraId="46837D7D" w14:textId="77777777" w:rsidR="00E40DE8" w:rsidRPr="00E40DE8" w:rsidRDefault="00E40DE8" w:rsidP="008A33C4">
      <w:pPr>
        <w:shd w:val="clear" w:color="auto" w:fill="FFFFFF" w:themeFill="background1"/>
        <w:rPr>
          <w:lang w:eastAsia="pt-PT"/>
        </w:rPr>
      </w:pPr>
    </w:p>
    <w:p w14:paraId="4F0955B1" w14:textId="77777777" w:rsidR="00750BEE" w:rsidRPr="00750BEE" w:rsidRDefault="00750BEE" w:rsidP="008A33C4">
      <w:pPr>
        <w:shd w:val="clear" w:color="auto" w:fill="FFFFFF" w:themeFill="background1"/>
      </w:pPr>
    </w:p>
    <w:p w14:paraId="1753B42A" w14:textId="77777777" w:rsidR="004D4D48" w:rsidRPr="006065F8" w:rsidRDefault="004D4D48" w:rsidP="008A33C4">
      <w:pPr>
        <w:pStyle w:val="NormalWeb"/>
        <w:shd w:val="clear" w:color="auto" w:fill="FFFFFF" w:themeFill="background1"/>
        <w:rPr>
          <w:rFonts w:ascii="Calibri" w:hAnsi="Calibri"/>
          <w:u w:val="single"/>
        </w:rPr>
      </w:pPr>
    </w:p>
    <w:p w14:paraId="72A7535D" w14:textId="3D76F2F7" w:rsidR="00A95392" w:rsidRPr="00184925" w:rsidRDefault="00FF1CAC" w:rsidP="008A33C4">
      <w:pPr>
        <w:pStyle w:val="NormalWeb"/>
        <w:shd w:val="clear" w:color="auto" w:fill="FFFFFF" w:themeFill="background1"/>
      </w:pPr>
      <w:r w:rsidRPr="00184925">
        <w:rPr>
          <w:rFonts w:ascii="Calibri" w:hAnsi="Calibri"/>
        </w:rPr>
        <w:fldChar w:fldCharType="begin"/>
      </w:r>
      <w:r w:rsidRPr="00184925">
        <w:rPr>
          <w:rFonts w:ascii="Calibri" w:hAnsi="Calibri"/>
        </w:rPr>
        <w:instrText xml:space="preserve"> ADDIN EN.REFLIST </w:instrText>
      </w:r>
      <w:r w:rsidRPr="00184925">
        <w:rPr>
          <w:rFonts w:ascii="Calibri" w:hAnsi="Calibri"/>
        </w:rPr>
        <w:fldChar w:fldCharType="end"/>
      </w:r>
    </w:p>
    <w:sectPr w:rsidR="00A95392" w:rsidRPr="00184925" w:rsidSect="009E7140">
      <w:footerReference w:type="default" r:id="rId5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579071" w14:textId="77777777" w:rsidR="00FC2291" w:rsidRDefault="00FC2291" w:rsidP="00DE7218">
      <w:pPr>
        <w:spacing w:after="0" w:line="240" w:lineRule="auto"/>
      </w:pPr>
      <w:r>
        <w:separator/>
      </w:r>
    </w:p>
  </w:endnote>
  <w:endnote w:type="continuationSeparator" w:id="0">
    <w:p w14:paraId="534A0054" w14:textId="77777777" w:rsidR="00FC2291" w:rsidRDefault="00FC2291" w:rsidP="00DE72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420BCC" w14:textId="77777777" w:rsidR="003809DC" w:rsidRDefault="003809DC" w:rsidP="009C7359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CD75E1C" w14:textId="77777777" w:rsidR="003809DC" w:rsidRDefault="003809DC" w:rsidP="00513BF3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FB90FB" w14:textId="44AB409D" w:rsidR="003809DC" w:rsidRDefault="003809DC" w:rsidP="00DE7218">
    <w:pPr>
      <w:pStyle w:val="Rodap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18"/>
        <w:szCs w:val="18"/>
      </w:rPr>
      <w:id w:val="-1958100077"/>
      <w:docPartObj>
        <w:docPartGallery w:val="Page Numbers (Bottom of Page)"/>
        <w:docPartUnique/>
      </w:docPartObj>
    </w:sdtPr>
    <w:sdtContent>
      <w:p w14:paraId="2E044A7D" w14:textId="33E030B2" w:rsidR="003809DC" w:rsidRPr="00B2443B" w:rsidRDefault="003809DC">
        <w:pPr>
          <w:pStyle w:val="Rodap"/>
          <w:jc w:val="right"/>
          <w:rPr>
            <w:sz w:val="18"/>
            <w:szCs w:val="18"/>
          </w:rPr>
        </w:pPr>
        <w:r w:rsidRPr="00B2443B">
          <w:rPr>
            <w:sz w:val="18"/>
            <w:szCs w:val="18"/>
          </w:rPr>
          <w:tab/>
        </w:r>
        <w:r w:rsidRPr="00B2443B">
          <w:rPr>
            <w:sz w:val="18"/>
            <w:szCs w:val="18"/>
          </w:rPr>
          <w:fldChar w:fldCharType="begin"/>
        </w:r>
        <w:r w:rsidRPr="00B2443B">
          <w:rPr>
            <w:sz w:val="18"/>
            <w:szCs w:val="18"/>
          </w:rPr>
          <w:instrText xml:space="preserve"> PAGE   \* MERGEFORMAT </w:instrText>
        </w:r>
        <w:r w:rsidRPr="00B2443B">
          <w:rPr>
            <w:sz w:val="18"/>
            <w:szCs w:val="18"/>
          </w:rPr>
          <w:fldChar w:fldCharType="separate"/>
        </w:r>
        <w:r w:rsidR="006676FA">
          <w:rPr>
            <w:sz w:val="18"/>
            <w:szCs w:val="18"/>
          </w:rPr>
          <w:t>iv</w:t>
        </w:r>
        <w:r w:rsidRPr="00B2443B">
          <w:rPr>
            <w:sz w:val="18"/>
            <w:szCs w:val="18"/>
          </w:rPr>
          <w:fldChar w:fldCharType="end"/>
        </w:r>
      </w:p>
    </w:sdtContent>
  </w:sdt>
  <w:p w14:paraId="75AA7992" w14:textId="77777777" w:rsidR="003809DC" w:rsidRDefault="003809DC" w:rsidP="00DE7218">
    <w:pPr>
      <w:pStyle w:val="Rodap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69177847"/>
      <w:docPartObj>
        <w:docPartGallery w:val="Page Numbers (Bottom of Page)"/>
        <w:docPartUnique/>
      </w:docPartObj>
    </w:sdtPr>
    <w:sdtContent>
      <w:p w14:paraId="7FAC2601" w14:textId="298444F5" w:rsidR="003809DC" w:rsidRDefault="00E45F25" w:rsidP="00E45F25">
        <w:pPr>
          <w:pStyle w:val="Rodap"/>
          <w:jc w:val="right"/>
        </w:pPr>
        <w:r w:rsidRPr="00E45F25">
          <w:rPr>
            <w:sz w:val="16"/>
            <w:szCs w:val="16"/>
          </w:rPr>
          <w:fldChar w:fldCharType="begin"/>
        </w:r>
        <w:r w:rsidRPr="00E45F25">
          <w:rPr>
            <w:sz w:val="16"/>
            <w:szCs w:val="16"/>
          </w:rPr>
          <w:instrText>PAGE   \* MERGEFORMAT</w:instrText>
        </w:r>
        <w:r w:rsidRPr="00E45F25">
          <w:rPr>
            <w:sz w:val="16"/>
            <w:szCs w:val="16"/>
          </w:rPr>
          <w:fldChar w:fldCharType="separate"/>
        </w:r>
        <w:r w:rsidRPr="00E45F25">
          <w:rPr>
            <w:sz w:val="16"/>
            <w:szCs w:val="16"/>
          </w:rPr>
          <w:t>2</w:t>
        </w:r>
        <w:r w:rsidRPr="00E45F25">
          <w:rPr>
            <w:sz w:val="16"/>
            <w:szCs w:val="16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F14A1D" w14:textId="77777777" w:rsidR="003809DC" w:rsidRPr="00513BF3" w:rsidRDefault="003809DC" w:rsidP="009C7359">
    <w:pPr>
      <w:pStyle w:val="Rodap"/>
      <w:framePr w:wrap="around" w:vAnchor="text" w:hAnchor="margin" w:xAlign="right" w:y="1"/>
      <w:rPr>
        <w:rStyle w:val="Nmerodepgina"/>
        <w:sz w:val="16"/>
        <w:szCs w:val="16"/>
      </w:rPr>
    </w:pPr>
    <w:r w:rsidRPr="00513BF3">
      <w:rPr>
        <w:rStyle w:val="Nmerodepgina"/>
        <w:sz w:val="16"/>
        <w:szCs w:val="16"/>
      </w:rPr>
      <w:fldChar w:fldCharType="begin"/>
    </w:r>
    <w:r w:rsidRPr="00513BF3">
      <w:rPr>
        <w:rStyle w:val="Nmerodepgina"/>
        <w:sz w:val="16"/>
        <w:szCs w:val="16"/>
      </w:rPr>
      <w:instrText xml:space="preserve">PAGE  </w:instrText>
    </w:r>
    <w:r w:rsidRPr="00513BF3">
      <w:rPr>
        <w:rStyle w:val="Nmerodepgina"/>
        <w:sz w:val="16"/>
        <w:szCs w:val="16"/>
      </w:rPr>
      <w:fldChar w:fldCharType="separate"/>
    </w:r>
    <w:r w:rsidR="006676FA">
      <w:rPr>
        <w:rStyle w:val="Nmerodepgina"/>
        <w:sz w:val="16"/>
        <w:szCs w:val="16"/>
      </w:rPr>
      <w:t>4</w:t>
    </w:r>
    <w:r w:rsidRPr="00513BF3">
      <w:rPr>
        <w:rStyle w:val="Nmerodepgina"/>
        <w:sz w:val="16"/>
        <w:szCs w:val="16"/>
      </w:rPr>
      <w:fldChar w:fldCharType="end"/>
    </w:r>
  </w:p>
  <w:p w14:paraId="0CC3A987" w14:textId="236E43AE" w:rsidR="003809DC" w:rsidRPr="00513BF3" w:rsidRDefault="003809DC" w:rsidP="00F30602">
    <w:pPr>
      <w:pStyle w:val="Rodap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510445" w14:textId="77777777" w:rsidR="00FC2291" w:rsidRDefault="00FC2291" w:rsidP="00DE7218">
      <w:pPr>
        <w:spacing w:after="0" w:line="240" w:lineRule="auto"/>
      </w:pPr>
      <w:r>
        <w:separator/>
      </w:r>
    </w:p>
  </w:footnote>
  <w:footnote w:type="continuationSeparator" w:id="0">
    <w:p w14:paraId="085240B8" w14:textId="77777777" w:rsidR="00FC2291" w:rsidRDefault="00FC2291" w:rsidP="00DE72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A4231D" w14:textId="77777777" w:rsidR="003809DC" w:rsidRDefault="003809D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32B2920"/>
    <w:multiLevelType w:val="hybridMultilevel"/>
    <w:tmpl w:val="B33A3104"/>
    <w:lvl w:ilvl="0" w:tplc="08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8E31E41"/>
    <w:multiLevelType w:val="multilevel"/>
    <w:tmpl w:val="A5623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9E1044"/>
    <w:multiLevelType w:val="hybridMultilevel"/>
    <w:tmpl w:val="79285E3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76545D"/>
    <w:multiLevelType w:val="hybridMultilevel"/>
    <w:tmpl w:val="71A2B64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303FA8"/>
    <w:multiLevelType w:val="hybridMultilevel"/>
    <w:tmpl w:val="8E4ED21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9C5491"/>
    <w:multiLevelType w:val="hybridMultilevel"/>
    <w:tmpl w:val="FAA675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D55549"/>
    <w:multiLevelType w:val="hybridMultilevel"/>
    <w:tmpl w:val="4824F8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110D70"/>
    <w:multiLevelType w:val="multilevel"/>
    <w:tmpl w:val="6076E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524D71"/>
    <w:multiLevelType w:val="multilevel"/>
    <w:tmpl w:val="39AC09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19" w:hanging="8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6" w:hanging="85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33" w:hanging="852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12" w15:restartNumberingAfterBreak="0">
    <w:nsid w:val="2264208C"/>
    <w:multiLevelType w:val="hybridMultilevel"/>
    <w:tmpl w:val="A87411D0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7B037E0"/>
    <w:multiLevelType w:val="multilevel"/>
    <w:tmpl w:val="8DE03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1F7AA5"/>
    <w:multiLevelType w:val="multilevel"/>
    <w:tmpl w:val="A9E07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D87BDD"/>
    <w:multiLevelType w:val="hybridMultilevel"/>
    <w:tmpl w:val="23D88080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CB4400E"/>
    <w:multiLevelType w:val="multilevel"/>
    <w:tmpl w:val="4C62A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FC674DE"/>
    <w:multiLevelType w:val="hybridMultilevel"/>
    <w:tmpl w:val="74A2E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690B95"/>
    <w:multiLevelType w:val="hybridMultilevel"/>
    <w:tmpl w:val="17382B14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5506EB7"/>
    <w:multiLevelType w:val="hybridMultilevel"/>
    <w:tmpl w:val="71D229A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359669A2"/>
    <w:multiLevelType w:val="hybridMultilevel"/>
    <w:tmpl w:val="C67612FE"/>
    <w:lvl w:ilvl="0" w:tplc="09CAE9E0">
      <w:start w:val="1"/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theme="majorBidi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370F0033"/>
    <w:multiLevelType w:val="hybridMultilevel"/>
    <w:tmpl w:val="824075B2"/>
    <w:lvl w:ilvl="0" w:tplc="08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8E86750"/>
    <w:multiLevelType w:val="hybridMultilevel"/>
    <w:tmpl w:val="6420A086"/>
    <w:lvl w:ilvl="0" w:tplc="0816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23" w15:restartNumberingAfterBreak="0">
    <w:nsid w:val="3A534E22"/>
    <w:multiLevelType w:val="hybridMultilevel"/>
    <w:tmpl w:val="84042CF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1140E6"/>
    <w:multiLevelType w:val="multilevel"/>
    <w:tmpl w:val="DB7EF31E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CAB2847"/>
    <w:multiLevelType w:val="multilevel"/>
    <w:tmpl w:val="AD729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E5C20B1"/>
    <w:multiLevelType w:val="hybridMultilevel"/>
    <w:tmpl w:val="BD76E26E"/>
    <w:lvl w:ilvl="0" w:tplc="0816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4B6C20BD"/>
    <w:multiLevelType w:val="hybridMultilevel"/>
    <w:tmpl w:val="551A3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C01D05"/>
    <w:multiLevelType w:val="hybridMultilevel"/>
    <w:tmpl w:val="DD602E0C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59293711"/>
    <w:multiLevelType w:val="hybridMultilevel"/>
    <w:tmpl w:val="A0BCD63A"/>
    <w:lvl w:ilvl="0" w:tplc="08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0" w15:restartNumberingAfterBreak="0">
    <w:nsid w:val="59E168C3"/>
    <w:multiLevelType w:val="multilevel"/>
    <w:tmpl w:val="B0508742"/>
    <w:lvl w:ilvl="0">
      <w:start w:val="1"/>
      <w:numFmt w:val="bullet"/>
      <w:lvlText w:val="o"/>
      <w:lvlJc w:val="left"/>
      <w:pPr>
        <w:tabs>
          <w:tab w:val="num" w:pos="1429"/>
        </w:tabs>
        <w:ind w:left="1429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BE35BD0"/>
    <w:multiLevelType w:val="hybridMultilevel"/>
    <w:tmpl w:val="01D8F34E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CD771DB"/>
    <w:multiLevelType w:val="hybridMultilevel"/>
    <w:tmpl w:val="5F7CA6A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7B4C14"/>
    <w:multiLevelType w:val="multilevel"/>
    <w:tmpl w:val="A4EA1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1F36735"/>
    <w:multiLevelType w:val="multilevel"/>
    <w:tmpl w:val="34703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1F70A8B"/>
    <w:multiLevelType w:val="hybridMultilevel"/>
    <w:tmpl w:val="30C8F820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2DE2AD0"/>
    <w:multiLevelType w:val="hybridMultilevel"/>
    <w:tmpl w:val="92FAEBA0"/>
    <w:lvl w:ilvl="0" w:tplc="D4F45656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65B46A1B"/>
    <w:multiLevelType w:val="hybridMultilevel"/>
    <w:tmpl w:val="D60622B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636925"/>
    <w:multiLevelType w:val="hybridMultilevel"/>
    <w:tmpl w:val="F4FA9E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D31B3C"/>
    <w:multiLevelType w:val="hybridMultilevel"/>
    <w:tmpl w:val="D6F4E2B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C263D5"/>
    <w:multiLevelType w:val="hybridMultilevel"/>
    <w:tmpl w:val="555E727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5F75F23"/>
    <w:multiLevelType w:val="hybridMultilevel"/>
    <w:tmpl w:val="06B48A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C2404E"/>
    <w:multiLevelType w:val="hybridMultilevel"/>
    <w:tmpl w:val="519C6304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CB6175"/>
    <w:multiLevelType w:val="multilevel"/>
    <w:tmpl w:val="34B08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8F6522C"/>
    <w:multiLevelType w:val="hybridMultilevel"/>
    <w:tmpl w:val="66F06A1A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2D5AB4"/>
    <w:multiLevelType w:val="hybridMultilevel"/>
    <w:tmpl w:val="92EAC13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7E18A7"/>
    <w:multiLevelType w:val="hybridMultilevel"/>
    <w:tmpl w:val="9F04D1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C825A0"/>
    <w:multiLevelType w:val="hybridMultilevel"/>
    <w:tmpl w:val="4CD282E6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7F955E17"/>
    <w:multiLevelType w:val="multilevel"/>
    <w:tmpl w:val="5F082A50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asciiTheme="majorHAnsi" w:eastAsiaTheme="majorEastAsia" w:hAnsiTheme="majorHAnsi" w:cstheme="majorBidi" w:hint="default"/>
        <w:color w:val="000000" w:themeColor="text1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8460646">
    <w:abstractNumId w:val="11"/>
  </w:num>
  <w:num w:numId="2" w16cid:durableId="1676346547">
    <w:abstractNumId w:val="0"/>
  </w:num>
  <w:num w:numId="3" w16cid:durableId="570577889">
    <w:abstractNumId w:val="46"/>
  </w:num>
  <w:num w:numId="4" w16cid:durableId="72900811">
    <w:abstractNumId w:val="1"/>
  </w:num>
  <w:num w:numId="5" w16cid:durableId="1802457629">
    <w:abstractNumId w:val="2"/>
  </w:num>
  <w:num w:numId="6" w16cid:durableId="1002245607">
    <w:abstractNumId w:val="17"/>
  </w:num>
  <w:num w:numId="7" w16cid:durableId="1336152887">
    <w:abstractNumId w:val="27"/>
  </w:num>
  <w:num w:numId="8" w16cid:durableId="1072890844">
    <w:abstractNumId w:val="22"/>
  </w:num>
  <w:num w:numId="9" w16cid:durableId="1340086345">
    <w:abstractNumId w:val="31"/>
  </w:num>
  <w:num w:numId="10" w16cid:durableId="577179519">
    <w:abstractNumId w:val="15"/>
  </w:num>
  <w:num w:numId="11" w16cid:durableId="1682976595">
    <w:abstractNumId w:val="18"/>
  </w:num>
  <w:num w:numId="12" w16cid:durableId="1919291306">
    <w:abstractNumId w:val="6"/>
  </w:num>
  <w:num w:numId="13" w16cid:durableId="927075605">
    <w:abstractNumId w:val="7"/>
  </w:num>
  <w:num w:numId="14" w16cid:durableId="1940402883">
    <w:abstractNumId w:val="12"/>
  </w:num>
  <w:num w:numId="15" w16cid:durableId="2017808157">
    <w:abstractNumId w:val="26"/>
  </w:num>
  <w:num w:numId="16" w16cid:durableId="1046223114">
    <w:abstractNumId w:val="28"/>
  </w:num>
  <w:num w:numId="17" w16cid:durableId="1459035079">
    <w:abstractNumId w:val="38"/>
  </w:num>
  <w:num w:numId="18" w16cid:durableId="1854494722">
    <w:abstractNumId w:val="9"/>
  </w:num>
  <w:num w:numId="19" w16cid:durableId="224724082">
    <w:abstractNumId w:val="19"/>
  </w:num>
  <w:num w:numId="20" w16cid:durableId="914511975">
    <w:abstractNumId w:val="41"/>
  </w:num>
  <w:num w:numId="21" w16cid:durableId="1829200511">
    <w:abstractNumId w:val="48"/>
  </w:num>
  <w:num w:numId="22" w16cid:durableId="2106262133">
    <w:abstractNumId w:val="16"/>
  </w:num>
  <w:num w:numId="23" w16cid:durableId="1023945903">
    <w:abstractNumId w:val="14"/>
  </w:num>
  <w:num w:numId="24" w16cid:durableId="1263417936">
    <w:abstractNumId w:val="30"/>
  </w:num>
  <w:num w:numId="25" w16cid:durableId="1210191145">
    <w:abstractNumId w:val="33"/>
  </w:num>
  <w:num w:numId="26" w16cid:durableId="1875463528">
    <w:abstractNumId w:val="34"/>
  </w:num>
  <w:num w:numId="27" w16cid:durableId="727264156">
    <w:abstractNumId w:val="24"/>
  </w:num>
  <w:num w:numId="28" w16cid:durableId="466438008">
    <w:abstractNumId w:val="4"/>
  </w:num>
  <w:num w:numId="29" w16cid:durableId="774710927">
    <w:abstractNumId w:val="47"/>
  </w:num>
  <w:num w:numId="30" w16cid:durableId="508712633">
    <w:abstractNumId w:val="13"/>
  </w:num>
  <w:num w:numId="31" w16cid:durableId="250621853">
    <w:abstractNumId w:val="10"/>
  </w:num>
  <w:num w:numId="32" w16cid:durableId="1557273885">
    <w:abstractNumId w:val="43"/>
  </w:num>
  <w:num w:numId="33" w16cid:durableId="424612940">
    <w:abstractNumId w:val="36"/>
  </w:num>
  <w:num w:numId="34" w16cid:durableId="1541088539">
    <w:abstractNumId w:val="20"/>
  </w:num>
  <w:num w:numId="35" w16cid:durableId="878394110">
    <w:abstractNumId w:val="37"/>
  </w:num>
  <w:num w:numId="36" w16cid:durableId="96173102">
    <w:abstractNumId w:val="25"/>
  </w:num>
  <w:num w:numId="37" w16cid:durableId="1837530334">
    <w:abstractNumId w:val="21"/>
  </w:num>
  <w:num w:numId="38" w16cid:durableId="1200584377">
    <w:abstractNumId w:val="35"/>
  </w:num>
  <w:num w:numId="39" w16cid:durableId="1422994853">
    <w:abstractNumId w:val="32"/>
  </w:num>
  <w:num w:numId="40" w16cid:durableId="1439638253">
    <w:abstractNumId w:val="5"/>
  </w:num>
  <w:num w:numId="41" w16cid:durableId="615066973">
    <w:abstractNumId w:val="42"/>
  </w:num>
  <w:num w:numId="42" w16cid:durableId="335885761">
    <w:abstractNumId w:val="3"/>
  </w:num>
  <w:num w:numId="43" w16cid:durableId="1035815055">
    <w:abstractNumId w:val="45"/>
  </w:num>
  <w:num w:numId="44" w16cid:durableId="1342584774">
    <w:abstractNumId w:val="39"/>
  </w:num>
  <w:num w:numId="45" w16cid:durableId="1978679438">
    <w:abstractNumId w:val="23"/>
  </w:num>
  <w:num w:numId="46" w16cid:durableId="1175992932">
    <w:abstractNumId w:val="29"/>
  </w:num>
  <w:num w:numId="47" w16cid:durableId="292908312">
    <w:abstractNumId w:val="40"/>
  </w:num>
  <w:num w:numId="48" w16cid:durableId="296959293">
    <w:abstractNumId w:val="8"/>
  </w:num>
  <w:num w:numId="49" w16cid:durableId="2044479322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rchives Gen Psyc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0fxzwvsnv920kees0apvde8repwd2wfpeee&quot;&gt;programacao&lt;record-ids&gt;&lt;item&gt;1&lt;/item&gt;&lt;item&gt;2&lt;/item&gt;&lt;item&gt;3&lt;/item&gt;&lt;/record-ids&gt;&lt;/item&gt;&lt;/Libraries&gt;"/>
  </w:docVars>
  <w:rsids>
    <w:rsidRoot w:val="00C66087"/>
    <w:rsid w:val="00011990"/>
    <w:rsid w:val="000143A8"/>
    <w:rsid w:val="00014640"/>
    <w:rsid w:val="000154CA"/>
    <w:rsid w:val="0002675B"/>
    <w:rsid w:val="00040481"/>
    <w:rsid w:val="00047366"/>
    <w:rsid w:val="00047AA6"/>
    <w:rsid w:val="00052DFD"/>
    <w:rsid w:val="000607A5"/>
    <w:rsid w:val="0006256C"/>
    <w:rsid w:val="00063EE4"/>
    <w:rsid w:val="00065BCA"/>
    <w:rsid w:val="0007098F"/>
    <w:rsid w:val="00077D1D"/>
    <w:rsid w:val="00080559"/>
    <w:rsid w:val="00087BCC"/>
    <w:rsid w:val="000A4486"/>
    <w:rsid w:val="000A6D4A"/>
    <w:rsid w:val="000B3E82"/>
    <w:rsid w:val="000B7F88"/>
    <w:rsid w:val="000C519A"/>
    <w:rsid w:val="000E54C1"/>
    <w:rsid w:val="000F173F"/>
    <w:rsid w:val="00104B61"/>
    <w:rsid w:val="001112B8"/>
    <w:rsid w:val="00133565"/>
    <w:rsid w:val="00135800"/>
    <w:rsid w:val="00140823"/>
    <w:rsid w:val="0016412E"/>
    <w:rsid w:val="00166997"/>
    <w:rsid w:val="00167B22"/>
    <w:rsid w:val="0017794A"/>
    <w:rsid w:val="00177A39"/>
    <w:rsid w:val="00182CDD"/>
    <w:rsid w:val="00184925"/>
    <w:rsid w:val="001851A6"/>
    <w:rsid w:val="0019106B"/>
    <w:rsid w:val="001913DD"/>
    <w:rsid w:val="00193671"/>
    <w:rsid w:val="001A083A"/>
    <w:rsid w:val="001A33B7"/>
    <w:rsid w:val="001B7809"/>
    <w:rsid w:val="001C1A3F"/>
    <w:rsid w:val="001E4D98"/>
    <w:rsid w:val="001E6E01"/>
    <w:rsid w:val="00201AE6"/>
    <w:rsid w:val="002040F7"/>
    <w:rsid w:val="00223A96"/>
    <w:rsid w:val="00227711"/>
    <w:rsid w:val="00234802"/>
    <w:rsid w:val="00242C7C"/>
    <w:rsid w:val="0026274A"/>
    <w:rsid w:val="00265216"/>
    <w:rsid w:val="0027622E"/>
    <w:rsid w:val="00282BA1"/>
    <w:rsid w:val="00296399"/>
    <w:rsid w:val="002A1C15"/>
    <w:rsid w:val="002A5B3D"/>
    <w:rsid w:val="002C23C6"/>
    <w:rsid w:val="002C683D"/>
    <w:rsid w:val="002E1BB2"/>
    <w:rsid w:val="002F647C"/>
    <w:rsid w:val="0031211F"/>
    <w:rsid w:val="00320B15"/>
    <w:rsid w:val="00330CFF"/>
    <w:rsid w:val="0033228B"/>
    <w:rsid w:val="00333385"/>
    <w:rsid w:val="0033346F"/>
    <w:rsid w:val="00340B15"/>
    <w:rsid w:val="003504C1"/>
    <w:rsid w:val="003718AF"/>
    <w:rsid w:val="003809DC"/>
    <w:rsid w:val="003840B8"/>
    <w:rsid w:val="00387EF1"/>
    <w:rsid w:val="003B19A9"/>
    <w:rsid w:val="003C220E"/>
    <w:rsid w:val="003F4F45"/>
    <w:rsid w:val="003F52B6"/>
    <w:rsid w:val="004032D1"/>
    <w:rsid w:val="00414080"/>
    <w:rsid w:val="00417B5E"/>
    <w:rsid w:val="0042248F"/>
    <w:rsid w:val="0044229D"/>
    <w:rsid w:val="00453DE0"/>
    <w:rsid w:val="00455BF0"/>
    <w:rsid w:val="004A11C0"/>
    <w:rsid w:val="004C4792"/>
    <w:rsid w:val="004C5D90"/>
    <w:rsid w:val="004D4D48"/>
    <w:rsid w:val="004F24BB"/>
    <w:rsid w:val="00513BF3"/>
    <w:rsid w:val="00522218"/>
    <w:rsid w:val="00523D1F"/>
    <w:rsid w:val="00524298"/>
    <w:rsid w:val="0052640B"/>
    <w:rsid w:val="00526C13"/>
    <w:rsid w:val="00527C39"/>
    <w:rsid w:val="005363EE"/>
    <w:rsid w:val="00546F21"/>
    <w:rsid w:val="00551911"/>
    <w:rsid w:val="00556BF4"/>
    <w:rsid w:val="0055758E"/>
    <w:rsid w:val="00562679"/>
    <w:rsid w:val="00571310"/>
    <w:rsid w:val="00571B42"/>
    <w:rsid w:val="005802F9"/>
    <w:rsid w:val="005A6130"/>
    <w:rsid w:val="005B210C"/>
    <w:rsid w:val="005B31AC"/>
    <w:rsid w:val="005B6BA4"/>
    <w:rsid w:val="005C0A10"/>
    <w:rsid w:val="005C1409"/>
    <w:rsid w:val="005D6DD7"/>
    <w:rsid w:val="005D7119"/>
    <w:rsid w:val="005E4845"/>
    <w:rsid w:val="005E6364"/>
    <w:rsid w:val="005F439C"/>
    <w:rsid w:val="005F659B"/>
    <w:rsid w:val="00600075"/>
    <w:rsid w:val="00605D16"/>
    <w:rsid w:val="006065F8"/>
    <w:rsid w:val="00606969"/>
    <w:rsid w:val="00647248"/>
    <w:rsid w:val="00656F4C"/>
    <w:rsid w:val="00663F37"/>
    <w:rsid w:val="006676FA"/>
    <w:rsid w:val="00676404"/>
    <w:rsid w:val="00677844"/>
    <w:rsid w:val="0068130C"/>
    <w:rsid w:val="00686694"/>
    <w:rsid w:val="00687A66"/>
    <w:rsid w:val="006B1B43"/>
    <w:rsid w:val="006B7D9B"/>
    <w:rsid w:val="006E268B"/>
    <w:rsid w:val="006F7A2C"/>
    <w:rsid w:val="00716AB6"/>
    <w:rsid w:val="0072020A"/>
    <w:rsid w:val="00721261"/>
    <w:rsid w:val="00750BEE"/>
    <w:rsid w:val="00751A31"/>
    <w:rsid w:val="00754523"/>
    <w:rsid w:val="0076732F"/>
    <w:rsid w:val="00771857"/>
    <w:rsid w:val="00780DE5"/>
    <w:rsid w:val="00795F86"/>
    <w:rsid w:val="00796E59"/>
    <w:rsid w:val="007A68EA"/>
    <w:rsid w:val="007C73DA"/>
    <w:rsid w:val="008144E8"/>
    <w:rsid w:val="00815F5E"/>
    <w:rsid w:val="008247E1"/>
    <w:rsid w:val="008324A5"/>
    <w:rsid w:val="00833DD7"/>
    <w:rsid w:val="00842B48"/>
    <w:rsid w:val="00845D44"/>
    <w:rsid w:val="00851424"/>
    <w:rsid w:val="0085205A"/>
    <w:rsid w:val="008520FD"/>
    <w:rsid w:val="00880023"/>
    <w:rsid w:val="008810B7"/>
    <w:rsid w:val="008818D4"/>
    <w:rsid w:val="00884848"/>
    <w:rsid w:val="008933A8"/>
    <w:rsid w:val="00893C16"/>
    <w:rsid w:val="008A33C4"/>
    <w:rsid w:val="008B0AB7"/>
    <w:rsid w:val="008B27C3"/>
    <w:rsid w:val="008B3591"/>
    <w:rsid w:val="008B4FCC"/>
    <w:rsid w:val="008D2072"/>
    <w:rsid w:val="008D3D25"/>
    <w:rsid w:val="008D5BF4"/>
    <w:rsid w:val="008E4EB4"/>
    <w:rsid w:val="00911BBD"/>
    <w:rsid w:val="00912AA0"/>
    <w:rsid w:val="0092003C"/>
    <w:rsid w:val="009217AA"/>
    <w:rsid w:val="0093079B"/>
    <w:rsid w:val="009312EE"/>
    <w:rsid w:val="009420FA"/>
    <w:rsid w:val="00946068"/>
    <w:rsid w:val="009461DA"/>
    <w:rsid w:val="009654B3"/>
    <w:rsid w:val="00967744"/>
    <w:rsid w:val="00971496"/>
    <w:rsid w:val="00971801"/>
    <w:rsid w:val="009734D2"/>
    <w:rsid w:val="009774E1"/>
    <w:rsid w:val="0099655C"/>
    <w:rsid w:val="00997EA2"/>
    <w:rsid w:val="009A59D6"/>
    <w:rsid w:val="009B6798"/>
    <w:rsid w:val="009C7359"/>
    <w:rsid w:val="009D598C"/>
    <w:rsid w:val="009E6BC4"/>
    <w:rsid w:val="009E7140"/>
    <w:rsid w:val="00A03C69"/>
    <w:rsid w:val="00A03EC8"/>
    <w:rsid w:val="00A053A5"/>
    <w:rsid w:val="00A127B0"/>
    <w:rsid w:val="00A21C83"/>
    <w:rsid w:val="00A23ACA"/>
    <w:rsid w:val="00A23BE6"/>
    <w:rsid w:val="00A25EEA"/>
    <w:rsid w:val="00A260A2"/>
    <w:rsid w:val="00A43238"/>
    <w:rsid w:val="00A4355E"/>
    <w:rsid w:val="00A4453F"/>
    <w:rsid w:val="00A47846"/>
    <w:rsid w:val="00A54731"/>
    <w:rsid w:val="00A654DD"/>
    <w:rsid w:val="00A67C6C"/>
    <w:rsid w:val="00A714DB"/>
    <w:rsid w:val="00A7628B"/>
    <w:rsid w:val="00A810D5"/>
    <w:rsid w:val="00A8151B"/>
    <w:rsid w:val="00A95392"/>
    <w:rsid w:val="00AC2FC8"/>
    <w:rsid w:val="00AC3348"/>
    <w:rsid w:val="00AE1655"/>
    <w:rsid w:val="00AE5B36"/>
    <w:rsid w:val="00AE665C"/>
    <w:rsid w:val="00B010EB"/>
    <w:rsid w:val="00B07BE1"/>
    <w:rsid w:val="00B12681"/>
    <w:rsid w:val="00B153F5"/>
    <w:rsid w:val="00B15E09"/>
    <w:rsid w:val="00B20CCE"/>
    <w:rsid w:val="00B2443B"/>
    <w:rsid w:val="00B311AC"/>
    <w:rsid w:val="00B3536A"/>
    <w:rsid w:val="00B40A54"/>
    <w:rsid w:val="00B43523"/>
    <w:rsid w:val="00B512C7"/>
    <w:rsid w:val="00B5539C"/>
    <w:rsid w:val="00B61F71"/>
    <w:rsid w:val="00B7032C"/>
    <w:rsid w:val="00B71FE1"/>
    <w:rsid w:val="00B76C3E"/>
    <w:rsid w:val="00B8071D"/>
    <w:rsid w:val="00B829FF"/>
    <w:rsid w:val="00B82FA5"/>
    <w:rsid w:val="00B91481"/>
    <w:rsid w:val="00B935E0"/>
    <w:rsid w:val="00B94A68"/>
    <w:rsid w:val="00BA1862"/>
    <w:rsid w:val="00BD0DFA"/>
    <w:rsid w:val="00BE1C9D"/>
    <w:rsid w:val="00BE1CE7"/>
    <w:rsid w:val="00BE27A6"/>
    <w:rsid w:val="00C057C4"/>
    <w:rsid w:val="00C216E5"/>
    <w:rsid w:val="00C25BF5"/>
    <w:rsid w:val="00C30051"/>
    <w:rsid w:val="00C3412E"/>
    <w:rsid w:val="00C40B9E"/>
    <w:rsid w:val="00C47FD7"/>
    <w:rsid w:val="00C52E63"/>
    <w:rsid w:val="00C63A45"/>
    <w:rsid w:val="00C66087"/>
    <w:rsid w:val="00C71A6E"/>
    <w:rsid w:val="00C733BE"/>
    <w:rsid w:val="00C74287"/>
    <w:rsid w:val="00CA78CA"/>
    <w:rsid w:val="00CB292D"/>
    <w:rsid w:val="00CB66E6"/>
    <w:rsid w:val="00CC34EC"/>
    <w:rsid w:val="00CC7DBD"/>
    <w:rsid w:val="00CE3EDA"/>
    <w:rsid w:val="00D17C6B"/>
    <w:rsid w:val="00D2236E"/>
    <w:rsid w:val="00D260E6"/>
    <w:rsid w:val="00D41F95"/>
    <w:rsid w:val="00D438E3"/>
    <w:rsid w:val="00D47128"/>
    <w:rsid w:val="00D52D19"/>
    <w:rsid w:val="00D574F0"/>
    <w:rsid w:val="00D62177"/>
    <w:rsid w:val="00D8099B"/>
    <w:rsid w:val="00D9137A"/>
    <w:rsid w:val="00D96286"/>
    <w:rsid w:val="00DA3F76"/>
    <w:rsid w:val="00DA7974"/>
    <w:rsid w:val="00DB5EE7"/>
    <w:rsid w:val="00DC2E00"/>
    <w:rsid w:val="00DE7218"/>
    <w:rsid w:val="00DF0AFC"/>
    <w:rsid w:val="00DF426B"/>
    <w:rsid w:val="00E11BD9"/>
    <w:rsid w:val="00E13085"/>
    <w:rsid w:val="00E1444E"/>
    <w:rsid w:val="00E331FC"/>
    <w:rsid w:val="00E40DE8"/>
    <w:rsid w:val="00E45F25"/>
    <w:rsid w:val="00E4764C"/>
    <w:rsid w:val="00E56A8C"/>
    <w:rsid w:val="00E56C2E"/>
    <w:rsid w:val="00E65E3A"/>
    <w:rsid w:val="00E67BBF"/>
    <w:rsid w:val="00E67D57"/>
    <w:rsid w:val="00E73476"/>
    <w:rsid w:val="00E76164"/>
    <w:rsid w:val="00E85C83"/>
    <w:rsid w:val="00E87F2E"/>
    <w:rsid w:val="00EA64E5"/>
    <w:rsid w:val="00EB38C6"/>
    <w:rsid w:val="00EB4F10"/>
    <w:rsid w:val="00EB6DBE"/>
    <w:rsid w:val="00EC4D1F"/>
    <w:rsid w:val="00EE0BBE"/>
    <w:rsid w:val="00EE18F9"/>
    <w:rsid w:val="00EE64C6"/>
    <w:rsid w:val="00EF1DF6"/>
    <w:rsid w:val="00F00CAF"/>
    <w:rsid w:val="00F05495"/>
    <w:rsid w:val="00F20BA2"/>
    <w:rsid w:val="00F30602"/>
    <w:rsid w:val="00F62312"/>
    <w:rsid w:val="00F6783C"/>
    <w:rsid w:val="00F8075F"/>
    <w:rsid w:val="00F81D14"/>
    <w:rsid w:val="00F87E1F"/>
    <w:rsid w:val="00FA0DF4"/>
    <w:rsid w:val="00FA3352"/>
    <w:rsid w:val="00FA677C"/>
    <w:rsid w:val="00FB0AD1"/>
    <w:rsid w:val="00FB4304"/>
    <w:rsid w:val="00FB6FC1"/>
    <w:rsid w:val="00FC175A"/>
    <w:rsid w:val="00FC2291"/>
    <w:rsid w:val="00FE4DD9"/>
    <w:rsid w:val="00FF1CAC"/>
    <w:rsid w:val="00FF311C"/>
    <w:rsid w:val="00FF5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6F22049"/>
  <w15:docId w15:val="{2F99AE5E-6BA1-E844-9098-CB78EFA7B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PT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5F5E"/>
    <w:pPr>
      <w:spacing w:after="120"/>
      <w:jc w:val="both"/>
    </w:pPr>
    <w:rPr>
      <w:szCs w:val="24"/>
    </w:rPr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FA677C"/>
    <w:pPr>
      <w:keepNext/>
      <w:keepLines/>
      <w:spacing w:before="360" w:after="600"/>
      <w:ind w:firstLine="36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  <w:lang w:eastAsia="pt-PT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E0B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E0B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6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D809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C73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733BE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ter"/>
    <w:uiPriority w:val="10"/>
    <w:qFormat/>
    <w:rsid w:val="00721261"/>
    <w:pPr>
      <w:spacing w:before="240" w:after="480"/>
      <w:jc w:val="left"/>
    </w:pPr>
    <w:rPr>
      <w:rFonts w:asciiTheme="majorHAnsi" w:hAnsiTheme="majorHAnsi"/>
      <w:b/>
      <w:sz w:val="28"/>
      <w:szCs w:val="28"/>
      <w:lang w:val="en-US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21261"/>
    <w:rPr>
      <w:rFonts w:asciiTheme="majorHAnsi" w:hAnsiTheme="majorHAnsi"/>
      <w:b/>
      <w:noProof/>
      <w:sz w:val="28"/>
      <w:szCs w:val="28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DE72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E7218"/>
  </w:style>
  <w:style w:type="paragraph" w:styleId="Rodap">
    <w:name w:val="footer"/>
    <w:basedOn w:val="Normal"/>
    <w:link w:val="RodapCarter"/>
    <w:uiPriority w:val="99"/>
    <w:unhideWhenUsed/>
    <w:rsid w:val="00DE72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E7218"/>
  </w:style>
  <w:style w:type="character" w:customStyle="1" w:styleId="Ttulo1Carter">
    <w:name w:val="Título 1 Caráter"/>
    <w:basedOn w:val="Tipodeletrapredefinidodopargrafo"/>
    <w:link w:val="Ttulo1"/>
    <w:uiPriority w:val="9"/>
    <w:rsid w:val="00FA677C"/>
    <w:rPr>
      <w:rFonts w:asciiTheme="majorHAnsi" w:eastAsiaTheme="majorEastAsia" w:hAnsiTheme="majorHAnsi" w:cstheme="majorBidi"/>
      <w:b/>
      <w:bCs/>
      <w:color w:val="000000" w:themeColor="text1"/>
      <w:sz w:val="32"/>
      <w:szCs w:val="32"/>
      <w:lang w:eastAsia="pt-PT"/>
    </w:rPr>
  </w:style>
  <w:style w:type="paragraph" w:customStyle="1" w:styleId="Texto">
    <w:name w:val="Texto"/>
    <w:basedOn w:val="Normal"/>
    <w:link w:val="TextoCarcter"/>
    <w:autoRedefine/>
    <w:qFormat/>
    <w:rsid w:val="00A810D5"/>
    <w:pPr>
      <w:spacing w:before="120" w:after="0"/>
    </w:pPr>
    <w:rPr>
      <w:b/>
    </w:rPr>
  </w:style>
  <w:style w:type="paragraph" w:styleId="NormalWeb">
    <w:name w:val="Normal (Web)"/>
    <w:basedOn w:val="Normal"/>
    <w:uiPriority w:val="99"/>
    <w:unhideWhenUsed/>
    <w:rsid w:val="00A95392"/>
    <w:pPr>
      <w:spacing w:before="100" w:beforeAutospacing="1" w:after="100" w:afterAutospacing="1" w:line="240" w:lineRule="auto"/>
    </w:pPr>
    <w:rPr>
      <w:rFonts w:ascii="Times New Roman" w:hAnsi="Times New Roman" w:cs="Times New Roman"/>
    </w:rPr>
  </w:style>
  <w:style w:type="character" w:customStyle="1" w:styleId="TextoCarcter">
    <w:name w:val="Texto Carácter"/>
    <w:basedOn w:val="Tipodeletrapredefinidodopargrafo"/>
    <w:link w:val="Texto"/>
    <w:rsid w:val="00A810D5"/>
    <w:rPr>
      <w:b/>
      <w:noProof/>
      <w:sz w:val="24"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A95392"/>
  </w:style>
  <w:style w:type="table" w:styleId="TabelacomGrelha">
    <w:name w:val="Table Grid"/>
    <w:basedOn w:val="Tabelanormal"/>
    <w:uiPriority w:val="59"/>
    <w:rsid w:val="00063E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E331FC"/>
    <w:pPr>
      <w:spacing w:line="240" w:lineRule="auto"/>
      <w:jc w:val="center"/>
    </w:pPr>
    <w:rPr>
      <w:b/>
      <w:color w:val="000000" w:themeColor="text1"/>
      <w:sz w:val="20"/>
      <w:szCs w:val="22"/>
    </w:rPr>
  </w:style>
  <w:style w:type="character" w:styleId="TextodoMarcadordePosio">
    <w:name w:val="Placeholder Text"/>
    <w:basedOn w:val="Tipodeletrapredefinidodopargrafo"/>
    <w:uiPriority w:val="99"/>
    <w:semiHidden/>
    <w:rsid w:val="00D52D19"/>
    <w:rPr>
      <w:color w:val="808080"/>
    </w:rPr>
  </w:style>
  <w:style w:type="paragraph" w:customStyle="1" w:styleId="Expresso">
    <w:name w:val="Expressão"/>
    <w:basedOn w:val="Texto"/>
    <w:link w:val="ExpressoChar"/>
    <w:autoRedefine/>
    <w:qFormat/>
    <w:rsid w:val="00047366"/>
    <w:pPr>
      <w:tabs>
        <w:tab w:val="right" w:pos="1440"/>
        <w:tab w:val="right" w:pos="8505"/>
      </w:tabs>
      <w:jc w:val="center"/>
    </w:pPr>
  </w:style>
  <w:style w:type="paragraph" w:customStyle="1" w:styleId="Figura">
    <w:name w:val="Figura"/>
    <w:basedOn w:val="Texto"/>
    <w:link w:val="FiguraCarcter"/>
    <w:qFormat/>
    <w:rsid w:val="00E1444E"/>
    <w:pPr>
      <w:keepNext/>
      <w:jc w:val="center"/>
    </w:pPr>
  </w:style>
  <w:style w:type="character" w:customStyle="1" w:styleId="ExpressoChar">
    <w:name w:val="Expressão Char"/>
    <w:basedOn w:val="TextoCarcter"/>
    <w:link w:val="Expresso"/>
    <w:rsid w:val="00047366"/>
    <w:rPr>
      <w:b/>
      <w:noProof/>
      <w:sz w:val="24"/>
      <w:szCs w:val="24"/>
    </w:rPr>
  </w:style>
  <w:style w:type="paragraph" w:customStyle="1" w:styleId="Tabela">
    <w:name w:val="Tabela"/>
    <w:basedOn w:val="Texto"/>
    <w:link w:val="TabelaCarcter"/>
    <w:qFormat/>
    <w:rsid w:val="0019106B"/>
    <w:pPr>
      <w:jc w:val="center"/>
    </w:pPr>
    <w:rPr>
      <w:bCs/>
      <w:szCs w:val="22"/>
    </w:rPr>
  </w:style>
  <w:style w:type="character" w:customStyle="1" w:styleId="FiguraCarcter">
    <w:name w:val="Figura Carácter"/>
    <w:basedOn w:val="TextoCarcter"/>
    <w:link w:val="Figura"/>
    <w:rsid w:val="00E1444E"/>
    <w:rPr>
      <w:b/>
      <w:noProof/>
      <w:sz w:val="24"/>
      <w:szCs w:val="24"/>
    </w:rPr>
  </w:style>
  <w:style w:type="paragraph" w:customStyle="1" w:styleId="Programa">
    <w:name w:val="Programa"/>
    <w:basedOn w:val="Normal"/>
    <w:link w:val="ProgramaCarcter"/>
    <w:qFormat/>
    <w:rsid w:val="000154CA"/>
    <w:pPr>
      <w:spacing w:after="0" w:line="324" w:lineRule="auto"/>
      <w:ind w:firstLine="284"/>
    </w:pPr>
    <w:rPr>
      <w:rFonts w:ascii="Courier New" w:hAnsi="Courier New" w:cs="Courier New"/>
      <w:sz w:val="16"/>
      <w:szCs w:val="16"/>
    </w:rPr>
  </w:style>
  <w:style w:type="character" w:customStyle="1" w:styleId="TabelaCarcter">
    <w:name w:val="Tabela Carácter"/>
    <w:basedOn w:val="TextoCarcter"/>
    <w:link w:val="Tabela"/>
    <w:rsid w:val="0019106B"/>
    <w:rPr>
      <w:b/>
      <w:bCs/>
      <w:noProof/>
      <w:sz w:val="24"/>
      <w:szCs w:val="24"/>
    </w:rPr>
  </w:style>
  <w:style w:type="paragraph" w:styleId="ndice1">
    <w:name w:val="toc 1"/>
    <w:basedOn w:val="Normal"/>
    <w:next w:val="Normal"/>
    <w:autoRedefine/>
    <w:uiPriority w:val="39"/>
    <w:unhideWhenUsed/>
    <w:rsid w:val="0007098F"/>
    <w:pPr>
      <w:spacing w:after="100"/>
    </w:pPr>
  </w:style>
  <w:style w:type="character" w:customStyle="1" w:styleId="ProgramaCarcter">
    <w:name w:val="Programa Carácter"/>
    <w:basedOn w:val="Tipodeletrapredefinidodopargrafo"/>
    <w:link w:val="Programa"/>
    <w:rsid w:val="000154CA"/>
    <w:rPr>
      <w:rFonts w:ascii="Courier New" w:hAnsi="Courier New" w:cs="Courier New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07098F"/>
    <w:rPr>
      <w:color w:val="0000FF" w:themeColor="hyperlink"/>
      <w:u w:val="single"/>
    </w:rPr>
  </w:style>
  <w:style w:type="paragraph" w:customStyle="1" w:styleId="Ttulondice">
    <w:name w:val="Título Índice"/>
    <w:basedOn w:val="Normal"/>
    <w:link w:val="TtulondiceCarcter"/>
    <w:qFormat/>
    <w:rsid w:val="0019106B"/>
    <w:pPr>
      <w:spacing w:before="480" w:after="600"/>
    </w:pPr>
    <w:rPr>
      <w:rFonts w:asciiTheme="majorHAnsi" w:hAnsiTheme="majorHAnsi"/>
      <w:b/>
      <w:bCs/>
      <w:sz w:val="32"/>
      <w:szCs w:val="32"/>
    </w:rPr>
  </w:style>
  <w:style w:type="character" w:customStyle="1" w:styleId="TtulondiceCarcter">
    <w:name w:val="Título Índice Carácter"/>
    <w:basedOn w:val="Ttulo1Carter"/>
    <w:link w:val="Ttulondice"/>
    <w:rsid w:val="0019106B"/>
    <w:rPr>
      <w:rFonts w:asciiTheme="majorHAnsi" w:eastAsiaTheme="majorEastAsia" w:hAnsiTheme="majorHAnsi" w:cstheme="majorBidi"/>
      <w:b/>
      <w:bCs/>
      <w:noProof/>
      <w:color w:val="000000" w:themeColor="text1"/>
      <w:sz w:val="32"/>
      <w:szCs w:val="32"/>
      <w:lang w:eastAsia="pt-PT"/>
    </w:rPr>
  </w:style>
  <w:style w:type="paragraph" w:styleId="Textodenotaderodap">
    <w:name w:val="footnote text"/>
    <w:basedOn w:val="Normal"/>
    <w:link w:val="TextodenotaderodapCarter"/>
    <w:uiPriority w:val="99"/>
    <w:unhideWhenUsed/>
    <w:rsid w:val="00FA0DF4"/>
    <w:pPr>
      <w:spacing w:after="0" w:line="240" w:lineRule="auto"/>
    </w:pPr>
    <w:rPr>
      <w:sz w:val="16"/>
      <w:szCs w:val="16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FA0DF4"/>
    <w:rPr>
      <w:sz w:val="16"/>
      <w:szCs w:val="16"/>
    </w:rPr>
  </w:style>
  <w:style w:type="character" w:styleId="Refdenotaderodap">
    <w:name w:val="footnote reference"/>
    <w:basedOn w:val="Tipodeletrapredefinidodopargrafo"/>
    <w:uiPriority w:val="99"/>
    <w:unhideWhenUsed/>
    <w:rsid w:val="005D7119"/>
    <w:rPr>
      <w:vertAlign w:val="superscript"/>
    </w:rPr>
  </w:style>
  <w:style w:type="character" w:styleId="Nmerodepgina">
    <w:name w:val="page number"/>
    <w:basedOn w:val="Tipodeletrapredefinidodopargrafo"/>
    <w:uiPriority w:val="99"/>
    <w:semiHidden/>
    <w:unhideWhenUsed/>
    <w:rsid w:val="00B2443B"/>
  </w:style>
  <w:style w:type="paragraph" w:customStyle="1" w:styleId="EndNoteBibliographyTitle">
    <w:name w:val="EndNote Bibliography Title"/>
    <w:basedOn w:val="Normal"/>
    <w:rsid w:val="00FF1CAC"/>
    <w:pPr>
      <w:spacing w:after="0"/>
      <w:jc w:val="center"/>
    </w:pPr>
    <w:rPr>
      <w:rFonts w:ascii="Times New Roman" w:hAnsi="Times New Roman" w:cs="Times New Roman"/>
    </w:rPr>
  </w:style>
  <w:style w:type="paragraph" w:customStyle="1" w:styleId="EndNoteBibliography">
    <w:name w:val="EndNote Bibliography"/>
    <w:basedOn w:val="Normal"/>
    <w:rsid w:val="00FF1CAC"/>
    <w:pPr>
      <w:spacing w:line="240" w:lineRule="auto"/>
    </w:pPr>
    <w:rPr>
      <w:rFonts w:ascii="Times New Roman" w:hAnsi="Times New Roman" w:cs="Times New Roman"/>
    </w:rPr>
  </w:style>
  <w:style w:type="paragraph" w:styleId="ndicedeilustraes">
    <w:name w:val="table of figures"/>
    <w:basedOn w:val="Normal"/>
    <w:next w:val="Normal"/>
    <w:uiPriority w:val="99"/>
    <w:unhideWhenUsed/>
    <w:rsid w:val="00FB4304"/>
    <w:pPr>
      <w:ind w:left="440" w:hanging="440"/>
    </w:pPr>
  </w:style>
  <w:style w:type="paragraph" w:styleId="PargrafodaLista">
    <w:name w:val="List Paragraph"/>
    <w:basedOn w:val="Normal"/>
    <w:uiPriority w:val="34"/>
    <w:qFormat/>
    <w:rsid w:val="00721261"/>
    <w:pPr>
      <w:ind w:left="720"/>
      <w:contextualSpacing/>
    </w:pPr>
  </w:style>
  <w:style w:type="paragraph" w:styleId="ndiceremissivo1">
    <w:name w:val="index 1"/>
    <w:basedOn w:val="Normal"/>
    <w:next w:val="Normal"/>
    <w:autoRedefine/>
    <w:uiPriority w:val="99"/>
    <w:unhideWhenUsed/>
    <w:rsid w:val="0019106B"/>
    <w:pPr>
      <w:ind w:left="240" w:hanging="240"/>
    </w:pPr>
  </w:style>
  <w:style w:type="paragraph" w:styleId="ndiceremissivo2">
    <w:name w:val="index 2"/>
    <w:basedOn w:val="Normal"/>
    <w:next w:val="Normal"/>
    <w:autoRedefine/>
    <w:uiPriority w:val="99"/>
    <w:unhideWhenUsed/>
    <w:rsid w:val="0019106B"/>
    <w:pPr>
      <w:ind w:left="480" w:hanging="240"/>
    </w:pPr>
  </w:style>
  <w:style w:type="paragraph" w:styleId="ndiceremissivo3">
    <w:name w:val="index 3"/>
    <w:basedOn w:val="Normal"/>
    <w:next w:val="Normal"/>
    <w:autoRedefine/>
    <w:uiPriority w:val="99"/>
    <w:unhideWhenUsed/>
    <w:rsid w:val="0019106B"/>
    <w:pPr>
      <w:ind w:left="720" w:hanging="240"/>
    </w:pPr>
  </w:style>
  <w:style w:type="paragraph" w:styleId="ndiceremissivo4">
    <w:name w:val="index 4"/>
    <w:basedOn w:val="Normal"/>
    <w:next w:val="Normal"/>
    <w:autoRedefine/>
    <w:uiPriority w:val="99"/>
    <w:unhideWhenUsed/>
    <w:rsid w:val="0019106B"/>
    <w:pPr>
      <w:ind w:left="960" w:hanging="240"/>
    </w:pPr>
  </w:style>
  <w:style w:type="paragraph" w:styleId="ndiceremissivo5">
    <w:name w:val="index 5"/>
    <w:basedOn w:val="Normal"/>
    <w:next w:val="Normal"/>
    <w:autoRedefine/>
    <w:uiPriority w:val="99"/>
    <w:unhideWhenUsed/>
    <w:rsid w:val="0019106B"/>
    <w:pPr>
      <w:ind w:left="1200" w:hanging="240"/>
    </w:pPr>
  </w:style>
  <w:style w:type="paragraph" w:styleId="ndiceremissivo6">
    <w:name w:val="index 6"/>
    <w:basedOn w:val="Normal"/>
    <w:next w:val="Normal"/>
    <w:autoRedefine/>
    <w:uiPriority w:val="99"/>
    <w:unhideWhenUsed/>
    <w:rsid w:val="0019106B"/>
    <w:pPr>
      <w:ind w:left="1440" w:hanging="240"/>
    </w:pPr>
  </w:style>
  <w:style w:type="paragraph" w:styleId="ndiceremissivo7">
    <w:name w:val="index 7"/>
    <w:basedOn w:val="Normal"/>
    <w:next w:val="Normal"/>
    <w:autoRedefine/>
    <w:uiPriority w:val="99"/>
    <w:unhideWhenUsed/>
    <w:rsid w:val="0019106B"/>
    <w:pPr>
      <w:ind w:left="1680" w:hanging="240"/>
    </w:pPr>
  </w:style>
  <w:style w:type="paragraph" w:styleId="ndiceremissivo8">
    <w:name w:val="index 8"/>
    <w:basedOn w:val="Normal"/>
    <w:next w:val="Normal"/>
    <w:autoRedefine/>
    <w:uiPriority w:val="99"/>
    <w:unhideWhenUsed/>
    <w:rsid w:val="0019106B"/>
    <w:pPr>
      <w:ind w:left="1920" w:hanging="240"/>
    </w:pPr>
  </w:style>
  <w:style w:type="paragraph" w:styleId="ndiceremissivo9">
    <w:name w:val="index 9"/>
    <w:basedOn w:val="Normal"/>
    <w:next w:val="Normal"/>
    <w:autoRedefine/>
    <w:uiPriority w:val="99"/>
    <w:unhideWhenUsed/>
    <w:rsid w:val="0019106B"/>
    <w:pPr>
      <w:ind w:left="2160" w:hanging="240"/>
    </w:pPr>
  </w:style>
  <w:style w:type="paragraph" w:styleId="Cabealhodendiceremissivo">
    <w:name w:val="index heading"/>
    <w:basedOn w:val="Normal"/>
    <w:next w:val="ndiceremissivo1"/>
    <w:uiPriority w:val="99"/>
    <w:unhideWhenUsed/>
    <w:rsid w:val="0019106B"/>
  </w:style>
  <w:style w:type="paragraph" w:styleId="Subttulo">
    <w:name w:val="Subtitle"/>
    <w:basedOn w:val="Normal"/>
    <w:next w:val="Normal"/>
    <w:link w:val="SubttuloCarter"/>
    <w:uiPriority w:val="11"/>
    <w:qFormat/>
    <w:rsid w:val="006F7A2C"/>
    <w:pPr>
      <w:numPr>
        <w:ilvl w:val="1"/>
      </w:numPr>
      <w:spacing w:after="160"/>
    </w:pPr>
    <w:rPr>
      <w:color w:val="5A5A5A" w:themeColor="text1" w:themeTint="A5"/>
      <w:spacing w:val="15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6F7A2C"/>
    <w:rPr>
      <w:color w:val="5A5A5A" w:themeColor="text1" w:themeTint="A5"/>
      <w:spacing w:val="15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E0BBE"/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EE0BBE"/>
    <w:rPr>
      <w:rFonts w:asciiTheme="majorHAnsi" w:eastAsiaTheme="majorEastAsia" w:hAnsiTheme="majorHAnsi" w:cstheme="majorBidi"/>
      <w:b/>
      <w:color w:val="000000" w:themeColor="text1"/>
      <w:sz w:val="26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D8099B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E665C"/>
    <w:rPr>
      <w:b/>
      <w:bCs/>
    </w:rPr>
  </w:style>
  <w:style w:type="character" w:styleId="nfase">
    <w:name w:val="Emphasis"/>
    <w:basedOn w:val="Tipodeletrapredefinidodopargrafo"/>
    <w:uiPriority w:val="20"/>
    <w:qFormat/>
    <w:rsid w:val="00133565"/>
    <w:rPr>
      <w:i/>
      <w:iCs/>
    </w:rPr>
  </w:style>
  <w:style w:type="paragraph" w:styleId="Cabealhodondice">
    <w:name w:val="TOC Heading"/>
    <w:basedOn w:val="Ttulo1"/>
    <w:next w:val="Normal"/>
    <w:uiPriority w:val="39"/>
    <w:unhideWhenUsed/>
    <w:qFormat/>
    <w:rsid w:val="00EF1DF6"/>
    <w:pPr>
      <w:spacing w:before="240" w:after="0" w:line="259" w:lineRule="auto"/>
      <w:ind w:firstLine="0"/>
      <w:jc w:val="left"/>
      <w:outlineLvl w:val="9"/>
    </w:pPr>
    <w:rPr>
      <w:b w:val="0"/>
      <w:bCs w:val="0"/>
      <w:color w:val="365F91" w:themeColor="accent1" w:themeShade="BF"/>
    </w:rPr>
  </w:style>
  <w:style w:type="paragraph" w:styleId="ndice2">
    <w:name w:val="toc 2"/>
    <w:basedOn w:val="Normal"/>
    <w:next w:val="Normal"/>
    <w:autoRedefine/>
    <w:uiPriority w:val="39"/>
    <w:unhideWhenUsed/>
    <w:rsid w:val="00EE0BBE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EE0BBE"/>
    <w:pPr>
      <w:spacing w:after="100"/>
      <w:ind w:left="4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E40DE8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40DE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6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9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96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1263938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917271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54661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848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874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1725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84284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37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ersonalizado 2">
      <a:majorFont>
        <a:latin typeface="Calibri"/>
        <a:ea typeface=""/>
        <a:cs typeface=""/>
      </a:majorFont>
      <a:minorFont>
        <a:latin typeface="Robot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MarcadorPosição1</b:Tag>
    <b:SourceType>InternetSite</b:SourceType>
    <b:Guid>{FE1B0EE3-75B0-48A8-B8CA-C4FA471B5632}</b:Guid>
    <b:Title>https://pt.wikipedia.org/wiki/Canal_binário_simétrico</b:Title>
    <b:RefOrder>1</b:RefOrder>
  </b:Source>
</b:Sources>
</file>

<file path=customXml/itemProps1.xml><?xml version="1.0" encoding="utf-8"?>
<ds:datastoreItem xmlns:ds="http://schemas.openxmlformats.org/officeDocument/2006/customXml" ds:itemID="{2CFA4753-21C6-4F57-B867-763B5F28E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931</TotalTime>
  <Pages>28</Pages>
  <Words>5430</Words>
  <Characters>29322</Characters>
  <Application>Microsoft Office Word</Application>
  <DocSecurity>0</DocSecurity>
  <Lines>244</Lines>
  <Paragraphs>69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Fábio Silva;Bruno Raposo</dc:creator>
  <cp:lastModifiedBy>Bruno Raposo</cp:lastModifiedBy>
  <cp:revision>32</cp:revision>
  <cp:lastPrinted>2017-03-15T11:40:00Z</cp:lastPrinted>
  <dcterms:created xsi:type="dcterms:W3CDTF">2024-04-20T12:57:00Z</dcterms:created>
  <dcterms:modified xsi:type="dcterms:W3CDTF">2024-05-25T21:29:00Z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vsilva@deetc.isel.ipl.pt@www.mendeley.com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16th edition (author-date)</vt:lpwstr>
  </property>
  <property fmtid="{D5CDD505-2E9C-101B-9397-08002B2CF9AE}" pid="15" name="Mendeley Recent Style Id 5_1">
    <vt:lpwstr>http://www.zotero.org/styles/harvard1</vt:lpwstr>
  </property>
  <property fmtid="{D5CDD505-2E9C-101B-9397-08002B2CF9AE}" pid="16" name="Mendeley Recent Style Name 5_1">
    <vt:lpwstr>Harvard Reference format 1 (author-date)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7th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