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E542F" w14:textId="77777777" w:rsidR="00C733BE" w:rsidRPr="00184925" w:rsidRDefault="00E13085" w:rsidP="008A33C4">
      <w:pPr>
        <w:pStyle w:val="Ttulo"/>
        <w:shd w:val="clear" w:color="auto" w:fill="FFFFFF" w:themeFill="background1"/>
        <w:jc w:val="both"/>
        <w:rPr>
          <w:sz w:val="48"/>
        </w:rPr>
      </w:pPr>
      <w:r w:rsidRPr="00184925">
        <w:rPr>
          <w:noProof/>
          <w:lang w:eastAsia="en-US"/>
        </w:rPr>
        <w:drawing>
          <wp:inline distT="0" distB="0" distL="0" distR="0" wp14:anchorId="1835FF3D" wp14:editId="6A8D82BA">
            <wp:extent cx="1728192" cy="1040271"/>
            <wp:effectExtent l="0" t="0" r="0" b="1270"/>
            <wp:docPr id="3" name="Picture 2" descr="logo_isel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logo_iselnew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192" cy="104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61D0" w14:textId="77777777" w:rsidR="00C733BE" w:rsidRPr="00184925" w:rsidRDefault="00C733BE" w:rsidP="008A33C4">
      <w:pPr>
        <w:shd w:val="clear" w:color="auto" w:fill="FFFFFF" w:themeFill="background1"/>
      </w:pPr>
    </w:p>
    <w:p w14:paraId="1E176ADD" w14:textId="55D4BA9C" w:rsidR="00C733BE" w:rsidRPr="00184925" w:rsidRDefault="00B3536A" w:rsidP="008A33C4">
      <w:pPr>
        <w:shd w:val="clear" w:color="auto" w:fill="FFFFFF" w:themeFill="background1"/>
        <w:spacing w:after="480"/>
        <w:jc w:val="center"/>
        <w:rPr>
          <w:rFonts w:asciiTheme="majorHAnsi" w:hAnsiTheme="majorHAnsi"/>
          <w:b/>
          <w:sz w:val="32"/>
          <w:szCs w:val="32"/>
        </w:rPr>
      </w:pPr>
      <w:r w:rsidRPr="00184925">
        <w:rPr>
          <w:rFonts w:asciiTheme="majorHAnsi" w:hAnsiTheme="majorHAnsi"/>
          <w:b/>
          <w:sz w:val="32"/>
          <w:szCs w:val="32"/>
        </w:rPr>
        <w:t>Departament</w:t>
      </w:r>
      <w:r w:rsidR="0068130C">
        <w:rPr>
          <w:rFonts w:asciiTheme="majorHAnsi" w:hAnsiTheme="majorHAnsi"/>
          <w:b/>
          <w:sz w:val="32"/>
          <w:szCs w:val="32"/>
        </w:rPr>
        <w:t>o</w:t>
      </w:r>
      <w:r w:rsidRPr="00184925">
        <w:rPr>
          <w:rFonts w:asciiTheme="majorHAnsi" w:hAnsiTheme="majorHAnsi"/>
          <w:b/>
          <w:sz w:val="32"/>
          <w:szCs w:val="32"/>
        </w:rPr>
        <w:t xml:space="preserve"> de Engenharia de </w:t>
      </w:r>
      <w:r w:rsidR="008933A8" w:rsidRPr="00184925">
        <w:rPr>
          <w:rFonts w:asciiTheme="majorHAnsi" w:hAnsiTheme="majorHAnsi"/>
          <w:b/>
          <w:sz w:val="32"/>
          <w:szCs w:val="32"/>
        </w:rPr>
        <w:t>Eletrónica</w:t>
      </w:r>
      <w:r w:rsidRPr="00184925">
        <w:rPr>
          <w:rFonts w:asciiTheme="majorHAnsi" w:hAnsiTheme="majorHAnsi"/>
          <w:b/>
          <w:sz w:val="32"/>
          <w:szCs w:val="32"/>
        </w:rPr>
        <w:t xml:space="preserve"> e Telecomunicações e de Computadores</w:t>
      </w:r>
    </w:p>
    <w:p w14:paraId="55141F0B" w14:textId="33F931E5" w:rsidR="009E6BC4" w:rsidRPr="00184925" w:rsidRDefault="009E6BC4" w:rsidP="008A33C4">
      <w:pPr>
        <w:shd w:val="clear" w:color="auto" w:fill="FFFFFF" w:themeFill="background1"/>
        <w:spacing w:before="240" w:after="840"/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 xml:space="preserve">Comunicação Digital – </w:t>
      </w:r>
      <w:r w:rsidR="00D8099B">
        <w:rPr>
          <w:rFonts w:asciiTheme="majorHAnsi" w:hAnsiTheme="majorHAnsi"/>
          <w:b/>
          <w:sz w:val="36"/>
          <w:szCs w:val="36"/>
        </w:rPr>
        <w:t>Módulo</w:t>
      </w:r>
      <w:r>
        <w:rPr>
          <w:rFonts w:asciiTheme="majorHAnsi" w:hAnsiTheme="majorHAnsi"/>
          <w:b/>
          <w:sz w:val="36"/>
          <w:szCs w:val="36"/>
        </w:rPr>
        <w:t xml:space="preserve"> 1</w:t>
      </w:r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0"/>
        <w:gridCol w:w="1880"/>
        <w:gridCol w:w="3934"/>
      </w:tblGrid>
      <w:tr w:rsidR="00B3536A" w:rsidRPr="00184925" w14:paraId="47DC9279" w14:textId="77777777" w:rsidTr="00184925">
        <w:trPr>
          <w:jc w:val="center"/>
        </w:trPr>
        <w:tc>
          <w:tcPr>
            <w:tcW w:w="1380" w:type="dxa"/>
          </w:tcPr>
          <w:p w14:paraId="3CDFD861" w14:textId="5FA1E75C" w:rsidR="00B3536A" w:rsidRPr="00184925" w:rsidRDefault="00B3536A" w:rsidP="008A33C4">
            <w:pPr>
              <w:shd w:val="clear" w:color="auto" w:fill="FFFFFF" w:themeFill="background1"/>
              <w:ind w:right="-341"/>
              <w:rPr>
                <w:rFonts w:asciiTheme="majorHAnsi" w:hAnsiTheme="majorHAnsi"/>
                <w:sz w:val="30"/>
                <w:szCs w:val="30"/>
              </w:rPr>
            </w:pPr>
            <w:r w:rsidRPr="00184925">
              <w:rPr>
                <w:rFonts w:asciiTheme="majorHAnsi" w:hAnsiTheme="majorHAnsi"/>
                <w:sz w:val="30"/>
                <w:szCs w:val="30"/>
              </w:rPr>
              <w:t>Autores:</w:t>
            </w:r>
          </w:p>
        </w:tc>
        <w:tc>
          <w:tcPr>
            <w:tcW w:w="1880" w:type="dxa"/>
          </w:tcPr>
          <w:p w14:paraId="727CC8A4" w14:textId="4BC8A73C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50536</w:t>
            </w:r>
          </w:p>
        </w:tc>
        <w:tc>
          <w:tcPr>
            <w:tcW w:w="3934" w:type="dxa"/>
          </w:tcPr>
          <w:p w14:paraId="382A3FC1" w14:textId="08725E5B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Fábio Silva</w:t>
            </w:r>
          </w:p>
        </w:tc>
      </w:tr>
      <w:tr w:rsidR="00B3536A" w:rsidRPr="00184925" w14:paraId="477AE713" w14:textId="77777777" w:rsidTr="00184925">
        <w:trPr>
          <w:jc w:val="center"/>
        </w:trPr>
        <w:tc>
          <w:tcPr>
            <w:tcW w:w="1380" w:type="dxa"/>
          </w:tcPr>
          <w:p w14:paraId="73EC111B" w14:textId="77777777" w:rsidR="00B3536A" w:rsidRPr="00184925" w:rsidRDefault="00B3536A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</w:p>
        </w:tc>
        <w:tc>
          <w:tcPr>
            <w:tcW w:w="1880" w:type="dxa"/>
          </w:tcPr>
          <w:p w14:paraId="42594141" w14:textId="7165FB30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50553</w:t>
            </w:r>
          </w:p>
        </w:tc>
        <w:tc>
          <w:tcPr>
            <w:tcW w:w="3934" w:type="dxa"/>
          </w:tcPr>
          <w:p w14:paraId="75292B9C" w14:textId="2A6A980E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Bruno Raposo</w:t>
            </w:r>
          </w:p>
        </w:tc>
      </w:tr>
    </w:tbl>
    <w:p w14:paraId="78F1FE24" w14:textId="77777777" w:rsidR="00B3536A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B99AFA2" w14:textId="77777777" w:rsidR="0016412E" w:rsidRPr="00184925" w:rsidRDefault="0016412E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6AFA668" w14:textId="68785E05" w:rsidR="00B3536A" w:rsidRPr="00184925" w:rsidRDefault="00B3536A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 w:rsidRPr="00184925">
        <w:rPr>
          <w:rFonts w:asciiTheme="majorHAnsi" w:hAnsiTheme="majorHAnsi"/>
          <w:sz w:val="30"/>
          <w:szCs w:val="30"/>
        </w:rPr>
        <w:t xml:space="preserve">Relatório para a Unidade Curricular de </w:t>
      </w:r>
      <w:r w:rsidR="009E6BC4">
        <w:rPr>
          <w:rFonts w:asciiTheme="majorHAnsi" w:hAnsiTheme="majorHAnsi"/>
          <w:sz w:val="30"/>
          <w:szCs w:val="30"/>
        </w:rPr>
        <w:t>Comunicação Digital</w:t>
      </w:r>
      <w:r w:rsidRPr="00184925">
        <w:rPr>
          <w:rFonts w:asciiTheme="majorHAnsi" w:hAnsiTheme="majorHAnsi"/>
          <w:sz w:val="30"/>
          <w:szCs w:val="30"/>
        </w:rPr>
        <w:t xml:space="preserve"> da Licenciatura em Engenharia Informática e de Computadores</w:t>
      </w:r>
    </w:p>
    <w:p w14:paraId="08147B72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4D0803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DD3492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4DA9ECC1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AEC7990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DBACA9D" w14:textId="5C821B58" w:rsidR="00C733BE" w:rsidRPr="0016412E" w:rsidRDefault="00F62312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t>Docente</w:t>
      </w:r>
      <w:r w:rsidR="00B3536A" w:rsidRPr="00184925">
        <w:rPr>
          <w:rFonts w:asciiTheme="majorHAnsi" w:hAnsiTheme="majorHAnsi"/>
          <w:sz w:val="30"/>
          <w:szCs w:val="30"/>
        </w:rPr>
        <w:t xml:space="preserve">: </w:t>
      </w:r>
      <w:r w:rsidR="009E6BC4">
        <w:rPr>
          <w:rFonts w:asciiTheme="majorHAnsi" w:hAnsiTheme="majorHAnsi"/>
          <w:sz w:val="30"/>
          <w:szCs w:val="30"/>
        </w:rPr>
        <w:t>Artur Ferreira</w:t>
      </w:r>
    </w:p>
    <w:p w14:paraId="0196FF5E" w14:textId="77777777" w:rsidR="0007098F" w:rsidRPr="00184925" w:rsidRDefault="0007098F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52"/>
          <w:szCs w:val="52"/>
        </w:rPr>
      </w:pPr>
    </w:p>
    <w:p w14:paraId="2D004DCC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7FB565B2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18CF58C5" w14:textId="1705CBCD" w:rsidR="00DE7218" w:rsidRDefault="009E6BC4" w:rsidP="008A33C4">
      <w:pPr>
        <w:shd w:val="clear" w:color="auto" w:fill="FFFFFF" w:themeFill="background1"/>
        <w:spacing w:after="0" w:line="240" w:lineRule="auto"/>
        <w:jc w:val="center"/>
        <w:rPr>
          <w:rFonts w:asciiTheme="majorHAnsi" w:hAnsiTheme="majorHAnsi" w:cs="Times New Roman"/>
          <w:sz w:val="30"/>
          <w:szCs w:val="30"/>
        </w:rPr>
      </w:pPr>
      <w:r>
        <w:rPr>
          <w:rFonts w:asciiTheme="majorHAnsi" w:hAnsiTheme="majorHAnsi" w:cs="Times New Roman"/>
          <w:sz w:val="30"/>
          <w:szCs w:val="30"/>
        </w:rPr>
        <w:t>22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>
        <w:rPr>
          <w:rFonts w:asciiTheme="majorHAnsi" w:hAnsiTheme="majorHAnsi" w:cs="Times New Roman"/>
          <w:sz w:val="30"/>
          <w:szCs w:val="30"/>
        </w:rPr>
        <w:t>04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571B42">
        <w:rPr>
          <w:rFonts w:asciiTheme="majorHAnsi" w:hAnsiTheme="majorHAnsi" w:cs="Times New Roman"/>
          <w:sz w:val="30"/>
          <w:szCs w:val="30"/>
        </w:rPr>
        <w:t>202</w:t>
      </w:r>
      <w:r>
        <w:rPr>
          <w:rFonts w:asciiTheme="majorHAnsi" w:hAnsiTheme="majorHAnsi" w:cs="Times New Roman"/>
          <w:sz w:val="30"/>
          <w:szCs w:val="30"/>
        </w:rPr>
        <w:t>4</w:t>
      </w:r>
    </w:p>
    <w:p w14:paraId="21907181" w14:textId="08C05567" w:rsidR="00184925" w:rsidRPr="00184925" w:rsidRDefault="00F6783C" w:rsidP="008A33C4">
      <w:pPr>
        <w:shd w:val="clear" w:color="auto" w:fill="FFFFFF" w:themeFill="background1"/>
        <w:spacing w:before="4920" w:after="200"/>
        <w:ind w:firstLine="709"/>
        <w:jc w:val="left"/>
        <w:rPr>
          <w:rFonts w:asciiTheme="majorHAnsi" w:hAnsiTheme="majorHAnsi" w:cs="Times New Roman"/>
          <w:sz w:val="30"/>
          <w:szCs w:val="30"/>
        </w:rPr>
        <w:sectPr w:rsidR="00184925" w:rsidRPr="00184925" w:rsidSect="009E7140">
          <w:footerReference w:type="even" r:id="rId9"/>
          <w:footerReference w:type="default" r:id="rId10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r>
        <w:rPr>
          <w:rFonts w:asciiTheme="majorHAnsi" w:hAnsiTheme="majorHAnsi" w:cs="Times New Roman"/>
          <w:sz w:val="30"/>
          <w:szCs w:val="30"/>
        </w:rPr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t>&lt;&lt; Esta página foi intencionalmente deixada em branco &gt;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4"/>
          <w:lang w:eastAsia="zh-CN"/>
        </w:rPr>
        <w:id w:val="106468934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32"/>
          <w:szCs w:val="32"/>
        </w:rPr>
      </w:sdtEndPr>
      <w:sdtContent>
        <w:p w14:paraId="74138AA3" w14:textId="50A5C965" w:rsidR="00EF1DF6" w:rsidRPr="00014640" w:rsidRDefault="00EF1DF6" w:rsidP="008A33C4">
          <w:pPr>
            <w:pStyle w:val="Cabealhodondice"/>
            <w:shd w:val="clear" w:color="auto" w:fill="FFFFFF" w:themeFill="background1"/>
            <w:rPr>
              <w:rFonts w:asciiTheme="minorHAnsi" w:hAnsiTheme="minorHAnsi"/>
            </w:rPr>
          </w:pPr>
          <w:r w:rsidRPr="00014640">
            <w:rPr>
              <w:rFonts w:asciiTheme="minorHAnsi" w:hAnsiTheme="minorHAnsi"/>
            </w:rPr>
            <w:t>Índice</w:t>
          </w:r>
        </w:p>
        <w:p w14:paraId="17D9CB6A" w14:textId="769F2D34" w:rsidR="00014640" w:rsidRPr="00014640" w:rsidRDefault="00EF1DF6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r w:rsidRPr="00014640">
            <w:fldChar w:fldCharType="begin"/>
          </w:r>
          <w:r w:rsidRPr="00014640">
            <w:instrText xml:space="preserve"> TOC \o "1-3" \h \z \u </w:instrText>
          </w:r>
          <w:r w:rsidRPr="00014640">
            <w:fldChar w:fldCharType="separate"/>
          </w:r>
          <w:hyperlink w:anchor="_Toc164614507" w:history="1">
            <w:r w:rsidR="00014640" w:rsidRPr="00014640">
              <w:rPr>
                <w:rStyle w:val="Hiperligao"/>
                <w:noProof/>
              </w:rPr>
              <w:t>Exercício 1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_Toc164614507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3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195D580F" w14:textId="3D21460F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08" w:history="1">
            <w:r w:rsidR="00014640" w:rsidRPr="00014640">
              <w:rPr>
                <w:rStyle w:val="Hiperligao"/>
                <w:rFonts w:eastAsia="SimHei" w:cs="Times New Roman"/>
                <w:noProof/>
              </w:rPr>
              <w:t>Função de Contagem de Bits de um Inteiro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_Toc164614508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3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2D07F3EB" w14:textId="1E657F49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09" w:history="1">
            <w:r w:rsidR="00014640" w:rsidRPr="00014640">
              <w:rPr>
                <w:rStyle w:val="Hiperligao"/>
                <w:rFonts w:eastAsia="SimHei" w:cs="Times New Roman"/>
                <w:noProof/>
              </w:rPr>
              <w:t>Função de Fibonacci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_Toc164614509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3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25254841" w14:textId="30AE5F81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10" w:history="1">
            <w:r w:rsidR="00014640" w:rsidRPr="00014640">
              <w:rPr>
                <w:rStyle w:val="Hiperligao"/>
                <w:rFonts w:eastAsia="SimHei" w:cs="Times New Roman"/>
                <w:noProof/>
              </w:rPr>
              <w:t>Função de Ocorrência de Símbolos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_Toc164614510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4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22519CD6" w14:textId="0301E12E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11" w:history="1">
            <w:r w:rsidR="00014640" w:rsidRPr="00014640">
              <w:rPr>
                <w:rStyle w:val="Hiperligao"/>
                <w:rFonts w:eastAsia="SimHei" w:cs="Times New Roman"/>
                <w:noProof/>
              </w:rPr>
              <w:t>Função do Histograma de Símbolos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_Toc164614511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5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2FFA9290" w14:textId="4C96C381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12" w:history="1">
            <w:r w:rsidR="00014640" w:rsidRPr="00014640">
              <w:rPr>
                <w:rStyle w:val="Hiperligao"/>
                <w:rFonts w:eastAsia="SimHei" w:cs="Times New Roman"/>
                <w:noProof/>
              </w:rPr>
              <w:t>Função do Ficheiro Revertido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_Toc164614512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6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3AD56977" w14:textId="6683FB7C" w:rsidR="00014640" w:rsidRPr="00014640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13" w:history="1">
            <w:r w:rsidR="00014640" w:rsidRPr="00014640">
              <w:rPr>
                <w:rStyle w:val="Hiperligao"/>
                <w:noProof/>
              </w:rPr>
              <w:t>Exercício 2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_Toc164614513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7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283BDB31" w14:textId="74894F89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14" w:history="1">
            <w:r w:rsidR="00014640" w:rsidRPr="00014640">
              <w:rPr>
                <w:rStyle w:val="Hiperligao"/>
                <w:noProof/>
              </w:rPr>
              <w:t>Função de Progressão Aritmética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_Toc164614514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7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1B549BED" w14:textId="774C0FF4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15" w:history="1">
            <w:r w:rsidR="00014640" w:rsidRPr="00014640">
              <w:rPr>
                <w:rStyle w:val="Hiperligao"/>
                <w:noProof/>
              </w:rPr>
              <w:t>Função Fatorial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_Toc164614515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8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17EEA49F" w14:textId="694CAF2D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16" w:history="1">
            <w:r w:rsidR="00014640" w:rsidRPr="00014640">
              <w:rPr>
                <w:rStyle w:val="Hiperligao"/>
                <w:noProof/>
              </w:rPr>
              <w:t>Função Mínimo Múltiplo Comum (MMC)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_Toc164614516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9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392E3337" w14:textId="0BB875C4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17" w:history="1">
            <w:r w:rsidR="00014640" w:rsidRPr="00014640">
              <w:rPr>
                <w:rStyle w:val="Hiperligao"/>
                <w:noProof/>
              </w:rPr>
              <w:t>Função de Números Primos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_Toc164614517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10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3C6F9B73" w14:textId="65F75262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18" w:history="1">
            <w:r w:rsidR="00014640" w:rsidRPr="00014640">
              <w:rPr>
                <w:rStyle w:val="Hiperligao"/>
                <w:noProof/>
              </w:rPr>
              <w:t>Função de Frequência de Símbolos em Arquivos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_Toc164614518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11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20AB55C8" w14:textId="11E62C06" w:rsidR="00014640" w:rsidRPr="00014640" w:rsidRDefault="0000000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19" w:history="1">
            <w:r w:rsidR="00014640" w:rsidRPr="00014640">
              <w:rPr>
                <w:rStyle w:val="Hiperligao"/>
                <w:noProof/>
              </w:rPr>
              <w:t>Exercício 3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_Toc164614519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12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6806ACAD" w14:textId="601A40C6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20" w:history="1">
            <w:r w:rsidR="00014640" w:rsidRPr="00014640">
              <w:rPr>
                <w:rStyle w:val="Hiperligao"/>
                <w:noProof/>
              </w:rPr>
              <w:t>Análise à informação própria e à entropia e recolha do histograma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_Toc164614520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12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631B4C93" w14:textId="77DF6F6C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21" w:history="1">
            <w:r w:rsidR="00014640" w:rsidRPr="00014640">
              <w:rPr>
                <w:rStyle w:val="Hiperligao"/>
                <w:noProof/>
              </w:rPr>
              <w:t>Estimativas de ocorrências de símbolos e pares de símbolos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_Toc164614521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14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29559A8A" w14:textId="7BCB5B24" w:rsidR="00014640" w:rsidRPr="00014640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22" w:history="1">
            <w:r w:rsidR="00014640" w:rsidRPr="00014640">
              <w:rPr>
                <w:rStyle w:val="Hiperligao"/>
                <w:noProof/>
              </w:rPr>
              <w:t>Exercício 4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_Toc164614522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15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541672A1" w14:textId="584A81DE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23" w:history="1">
            <w:r w:rsidR="00014640" w:rsidRPr="00014640">
              <w:rPr>
                <w:rStyle w:val="Hiperligao"/>
                <w:noProof/>
              </w:rPr>
              <w:t>Implementação Genérica de Fonte de Símbolos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_Toc164614523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15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7C3863CD" w14:textId="4C5A58F5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24" w:history="1">
            <w:r w:rsidR="00014640" w:rsidRPr="00014640">
              <w:rPr>
                <w:rStyle w:val="Hiperligao"/>
                <w:noProof/>
              </w:rPr>
              <w:t>Geradores de Símbolos Específicos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_Toc164614524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17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1A599D18" w14:textId="0D3E9F20" w:rsidR="00014640" w:rsidRPr="00014640" w:rsidRDefault="0000000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25" w:history="1">
            <w:r w:rsidR="00014640" w:rsidRPr="00014640">
              <w:rPr>
                <w:rStyle w:val="Hiperligao"/>
                <w:noProof/>
              </w:rPr>
              <w:t>Códigos PIN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_Toc164614525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17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7AEC71AA" w14:textId="1195FB71" w:rsidR="00014640" w:rsidRPr="00014640" w:rsidRDefault="0000000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26" w:history="1">
            <w:r w:rsidR="00014640" w:rsidRPr="00014640">
              <w:rPr>
                <w:rStyle w:val="Hiperligao"/>
                <w:noProof/>
              </w:rPr>
              <w:t>Chaves do Euromilhões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_Toc164614526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17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5BD17FB1" w14:textId="188FDC9C" w:rsidR="00014640" w:rsidRPr="00014640" w:rsidRDefault="0000000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27" w:history="1">
            <w:r w:rsidR="00014640" w:rsidRPr="00014640">
              <w:rPr>
                <w:rStyle w:val="Hiperligao"/>
                <w:noProof/>
              </w:rPr>
              <w:t>Palavras-passe robustas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_Toc164614527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18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0F1C89BD" w14:textId="7C124455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28" w:history="1">
            <w:r w:rsidR="00014640" w:rsidRPr="00014640">
              <w:rPr>
                <w:rStyle w:val="Hiperligao"/>
                <w:noProof/>
              </w:rPr>
              <w:t>Compressão de Dados e Taxa de Compressão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_Toc164614528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19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54DCC25E" w14:textId="2772BE35" w:rsidR="00014640" w:rsidRPr="00014640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29" w:history="1">
            <w:r w:rsidR="00014640" w:rsidRPr="00014640">
              <w:rPr>
                <w:rStyle w:val="Hiperligao"/>
                <w:noProof/>
              </w:rPr>
              <w:t>Exercício 5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_Toc164614529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19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34197E85" w14:textId="065AEEAA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30" w:history="1">
            <w:r w:rsidR="00014640" w:rsidRPr="00014640">
              <w:rPr>
                <w:rStyle w:val="Hiperligao"/>
                <w:noProof/>
                <w:lang w:eastAsia="pt-PT"/>
              </w:rPr>
              <w:t>Sistemas Criptográficos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_Toc164614530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20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51177D25" w14:textId="71FC9C8C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31" w:history="1">
            <w:r w:rsidR="00014640" w:rsidRPr="00014640">
              <w:rPr>
                <w:rStyle w:val="Hiperligao"/>
                <w:noProof/>
                <w:lang w:eastAsia="pt-PT"/>
              </w:rPr>
              <w:t>Cifra de Vernam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_Toc164614531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20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0D28E390" w14:textId="7EAFA333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32" w:history="1">
            <w:r w:rsidR="00014640" w:rsidRPr="00014640">
              <w:rPr>
                <w:rStyle w:val="Hiperligao"/>
                <w:noProof/>
                <w:lang w:eastAsia="pt-PT"/>
              </w:rPr>
              <w:t>Realização do Exercício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_Toc164614532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20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74AECD19" w14:textId="552186E8" w:rsidR="00014640" w:rsidRPr="00014640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33" w:history="1">
            <w:r w:rsidR="00014640" w:rsidRPr="00014640">
              <w:rPr>
                <w:rStyle w:val="Hiperligao"/>
                <w:noProof/>
              </w:rPr>
              <w:t>Exercício 6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_Toc164614533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22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70FF245A" w14:textId="63DF492E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34" w:history="1">
            <w:r w:rsidR="00014640" w:rsidRPr="00014640">
              <w:rPr>
                <w:rStyle w:val="Hiperligao"/>
                <w:noProof/>
              </w:rPr>
              <w:t>Binary Symmetric Channel (BSC)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_Toc164614534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22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07227CAC" w14:textId="1177BFD0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35" w:history="1">
            <w:r w:rsidR="00014640" w:rsidRPr="00014640">
              <w:rPr>
                <w:rStyle w:val="Hiperligao"/>
                <w:noProof/>
              </w:rPr>
              <w:t>Outros Exemplos de Transmissão de Sequências de Bits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_Toc164614535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23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51157C38" w14:textId="2DFD6CC7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36" w:history="1">
            <w:r w:rsidR="00014640" w:rsidRPr="00014640">
              <w:rPr>
                <w:rStyle w:val="Hiperligao"/>
                <w:noProof/>
              </w:rPr>
              <w:t>Transmissões de ficheiros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_Toc164614536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23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404B50DA" w14:textId="56CC38E6" w:rsidR="00014640" w:rsidRPr="00014640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37" w:history="1">
            <w:r w:rsidR="00014640" w:rsidRPr="00014640">
              <w:rPr>
                <w:rStyle w:val="Hiperligao"/>
                <w:noProof/>
              </w:rPr>
              <w:t>Bibliografia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_Toc164614537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24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4F288426" w14:textId="472591DC" w:rsidR="005B31AC" w:rsidRPr="00184925" w:rsidRDefault="00EF1DF6" w:rsidP="005B31AC">
          <w:pPr>
            <w:pStyle w:val="Ttulondice"/>
            <w:shd w:val="clear" w:color="auto" w:fill="FFFFFF" w:themeFill="background1"/>
          </w:pPr>
          <w:r w:rsidRPr="00014640">
            <w:rPr>
              <w:rFonts w:asciiTheme="minorHAnsi" w:hAnsiTheme="minorHAnsi"/>
              <w:b w:val="0"/>
              <w:bCs w:val="0"/>
            </w:rPr>
            <w:fldChar w:fldCharType="end"/>
          </w:r>
        </w:p>
      </w:sdtContent>
    </w:sdt>
    <w:p w14:paraId="0F81F9B5" w14:textId="4D1A715E" w:rsidR="00FB4304" w:rsidRPr="00184925" w:rsidRDefault="00FB4304" w:rsidP="008A33C4">
      <w:pPr>
        <w:shd w:val="clear" w:color="auto" w:fill="FFFFFF" w:themeFill="background1"/>
        <w:sectPr w:rsidR="00FB4304" w:rsidRPr="00184925" w:rsidSect="009E7140">
          <w:headerReference w:type="default" r:id="rId11"/>
          <w:footerReference w:type="default" r:id="rId12"/>
          <w:footerReference w:type="first" r:id="rId13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1DD07CB9" w14:textId="6E80B1F1" w:rsidR="00077D1D" w:rsidRDefault="00077D1D" w:rsidP="00014640"/>
    <w:p w14:paraId="67DE5484" w14:textId="78F3E361" w:rsidR="005B6BA4" w:rsidRDefault="00EF1DF6" w:rsidP="00F62312">
      <w:pPr>
        <w:pStyle w:val="Ttulo1"/>
        <w:shd w:val="clear" w:color="auto" w:fill="FFFFFF" w:themeFill="background1"/>
      </w:pPr>
      <w:bookmarkStart w:id="0" w:name="_Toc164520792"/>
      <w:bookmarkStart w:id="1" w:name="_Toc164614507"/>
      <w:r>
        <w:t>Exercício 1</w:t>
      </w:r>
      <w:bookmarkEnd w:id="0"/>
      <w:bookmarkEnd w:id="1"/>
    </w:p>
    <w:p w14:paraId="4470230A" w14:textId="57ED3205" w:rsidR="00F62312" w:rsidRDefault="00F62312" w:rsidP="00F62312">
      <w:pPr>
        <w:rPr>
          <w:lang w:eastAsia="pt-PT"/>
        </w:rPr>
      </w:pPr>
      <w:r w:rsidRPr="00F62312">
        <w:rPr>
          <w:lang w:eastAsia="pt-PT"/>
        </w:rPr>
        <w:t>Este exercício consiste num conjunto de funções, que deverão ser implementadas em linguagem C, com simples objetivos de forma a sujeitar uma familiarização com a linguagem e com conceitos básicos de comunicação digital.</w:t>
      </w:r>
    </w:p>
    <w:p w14:paraId="697CCF7E" w14:textId="77777777" w:rsidR="00F62312" w:rsidRDefault="00F62312" w:rsidP="00F62312">
      <w:pPr>
        <w:rPr>
          <w:lang w:eastAsia="pt-PT"/>
        </w:rPr>
      </w:pPr>
    </w:p>
    <w:p w14:paraId="2585BAFA" w14:textId="4019DE75" w:rsidR="00F62312" w:rsidRPr="00F62312" w:rsidRDefault="00F62312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sz w:val="28"/>
          <w:szCs w:val="28"/>
        </w:rPr>
      </w:pPr>
      <w:bookmarkStart w:id="2" w:name="_Toc164526344"/>
      <w:bookmarkStart w:id="3" w:name="_Toc164614508"/>
      <w:r w:rsidRPr="00F62312">
        <w:rPr>
          <w:rFonts w:ascii="Calibri" w:eastAsia="SimHei" w:hAnsi="Calibri" w:cs="Times New Roman"/>
          <w:b/>
          <w:sz w:val="28"/>
          <w:szCs w:val="28"/>
        </w:rPr>
        <w:t>Função de Contagem de Bits de um Inteiro</w:t>
      </w:r>
      <w:bookmarkEnd w:id="2"/>
      <w:bookmarkEnd w:id="3"/>
    </w:p>
    <w:p w14:paraId="1662D254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  <w:lang w:val="en-US"/>
        </w:rPr>
        <w:t xml:space="preserve">Esta </w:t>
      </w:r>
      <w:proofErr w:type="spellStart"/>
      <w:r w:rsidRPr="00F62312">
        <w:rPr>
          <w:rFonts w:ascii="Roboto" w:eastAsia="SimSun" w:hAnsi="Roboto" w:cs="Times New Roman"/>
          <w:szCs w:val="22"/>
          <w:lang w:val="en-US"/>
        </w:rPr>
        <w:t>função</w:t>
      </w:r>
      <w:proofErr w:type="spellEnd"/>
      <w:r w:rsidRPr="00F62312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  <w:lang w:val="en-US"/>
        </w:rPr>
        <w:t>tem</w:t>
      </w:r>
      <w:proofErr w:type="spellEnd"/>
      <w:r w:rsidRPr="00F62312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  <w:lang w:val="en-US"/>
        </w:rPr>
        <w:t>como</w:t>
      </w:r>
      <w:proofErr w:type="spellEnd"/>
      <w:r w:rsidRPr="00F62312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  <w:lang w:val="en-US"/>
        </w:rPr>
        <w:t>objetivo</w:t>
      </w:r>
      <w:proofErr w:type="spellEnd"/>
      <w:r w:rsidRPr="00F62312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  <w:lang w:val="en-US"/>
        </w:rPr>
        <w:t>contar</w:t>
      </w:r>
      <w:proofErr w:type="spellEnd"/>
      <w:r w:rsidRPr="00F62312">
        <w:rPr>
          <w:rFonts w:ascii="Roboto" w:eastAsia="SimSun" w:hAnsi="Roboto" w:cs="Times New Roman"/>
          <w:szCs w:val="22"/>
          <w:lang w:val="en-US"/>
        </w:rPr>
        <w:t xml:space="preserve"> e </w:t>
      </w:r>
      <w:proofErr w:type="spellStart"/>
      <w:r w:rsidRPr="00F62312">
        <w:rPr>
          <w:rFonts w:ascii="Roboto" w:eastAsia="SimSun" w:hAnsi="Roboto" w:cs="Times New Roman"/>
          <w:szCs w:val="22"/>
          <w:lang w:val="en-US"/>
        </w:rPr>
        <w:t>mostrar</w:t>
      </w:r>
      <w:proofErr w:type="spellEnd"/>
      <w:r w:rsidRPr="00F62312">
        <w:rPr>
          <w:rFonts w:ascii="Roboto" w:eastAsia="SimSun" w:hAnsi="Roboto" w:cs="Times New Roman"/>
          <w:szCs w:val="22"/>
          <w:lang w:val="en-US"/>
        </w:rPr>
        <w:t xml:space="preserve"> o </w:t>
      </w:r>
      <w:proofErr w:type="spellStart"/>
      <w:r w:rsidRPr="00F62312">
        <w:rPr>
          <w:rFonts w:ascii="Roboto" w:eastAsia="SimSun" w:hAnsi="Roboto" w:cs="Times New Roman"/>
          <w:b/>
          <w:bCs/>
          <w:szCs w:val="22"/>
          <w:lang w:val="en-US"/>
        </w:rPr>
        <w:t>número</w:t>
      </w:r>
      <w:proofErr w:type="spellEnd"/>
      <w:r w:rsidRPr="00F62312">
        <w:rPr>
          <w:rFonts w:ascii="Roboto" w:eastAsia="SimSun" w:hAnsi="Roboto" w:cs="Times New Roman"/>
          <w:b/>
          <w:bCs/>
          <w:szCs w:val="22"/>
          <w:lang w:val="en-US"/>
        </w:rPr>
        <w:t xml:space="preserve"> de bits a 0 e a 1 </w:t>
      </w:r>
      <w:r w:rsidRPr="00F62312">
        <w:rPr>
          <w:rFonts w:ascii="Roboto" w:eastAsia="SimSun" w:hAnsi="Roboto" w:cs="Times New Roman"/>
          <w:szCs w:val="22"/>
          <w:lang w:val="en-US"/>
        </w:rPr>
        <w:t xml:space="preserve">de um valor </w:t>
      </w:r>
      <w:proofErr w:type="spellStart"/>
      <w:r w:rsidRPr="00F62312">
        <w:rPr>
          <w:rFonts w:ascii="Roboto" w:eastAsia="SimSun" w:hAnsi="Roboto" w:cs="Times New Roman"/>
          <w:szCs w:val="22"/>
          <w:lang w:val="en-US"/>
        </w:rPr>
        <w:t>inteiro</w:t>
      </w:r>
      <w:proofErr w:type="spellEnd"/>
      <w:r w:rsidRPr="00F62312">
        <w:rPr>
          <w:rFonts w:ascii="Roboto" w:eastAsia="SimSun" w:hAnsi="Roboto" w:cs="Times New Roman"/>
          <w:szCs w:val="22"/>
          <w:lang w:val="en-US"/>
        </w:rPr>
        <w:t xml:space="preserve">, passado </w:t>
      </w:r>
      <w:proofErr w:type="spellStart"/>
      <w:r w:rsidRPr="00F62312">
        <w:rPr>
          <w:rFonts w:ascii="Roboto" w:eastAsia="SimSun" w:hAnsi="Roboto" w:cs="Times New Roman"/>
          <w:szCs w:val="22"/>
          <w:lang w:val="en-US"/>
        </w:rPr>
        <w:t>como</w:t>
      </w:r>
      <w:proofErr w:type="spellEnd"/>
      <w:r w:rsidRPr="00F62312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  <w:lang w:val="en-US"/>
        </w:rPr>
        <w:t>parâmetro</w:t>
      </w:r>
      <w:proofErr w:type="spellEnd"/>
      <w:r w:rsidRPr="00F62312">
        <w:rPr>
          <w:rFonts w:ascii="Roboto" w:eastAsia="SimSun" w:hAnsi="Roboto" w:cs="Times New Roman"/>
          <w:szCs w:val="22"/>
          <w:lang w:val="en-US"/>
        </w:rPr>
        <w:t>.</w:t>
      </w:r>
      <w:r w:rsidRPr="00F62312">
        <w:rPr>
          <w:rFonts w:ascii="Roboto" w:eastAsia="SimSun" w:hAnsi="Roboto" w:cs="Times New Roman"/>
          <w:szCs w:val="22"/>
        </w:rPr>
        <w:t xml:space="preserve"> Para tal, recorreu-se a um ciclo que verifica, bit a bit, se o mesmo tem valor 0 ou valor 1.</w:t>
      </w:r>
    </w:p>
    <w:p w14:paraId="682B9B42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6BF01C66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Exemplo de chamada à função:</w:t>
      </w:r>
    </w:p>
    <w:p w14:paraId="757E64B2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0CE9F362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Valor inteiro (</w:t>
      </w:r>
      <w:proofErr w:type="spellStart"/>
      <w:r w:rsidRPr="00F62312">
        <w:rPr>
          <w:rFonts w:ascii="Roboto" w:eastAsia="SimSun" w:hAnsi="Roboto" w:cs="Times New Roman"/>
          <w:b/>
          <w:bCs/>
          <w:szCs w:val="22"/>
        </w:rPr>
        <w:t>val</w:t>
      </w:r>
      <w:proofErr w:type="spellEnd"/>
      <w:r w:rsidRPr="00F62312">
        <w:rPr>
          <w:rFonts w:ascii="Roboto" w:eastAsia="SimSun" w:hAnsi="Roboto" w:cs="Times New Roman"/>
          <w:b/>
          <w:bCs/>
          <w:szCs w:val="22"/>
        </w:rPr>
        <w:t>)</w:t>
      </w:r>
      <w:r w:rsidRPr="00F62312">
        <w:rPr>
          <w:rFonts w:ascii="Roboto" w:eastAsia="SimSun" w:hAnsi="Roboto" w:cs="Times New Roman"/>
          <w:szCs w:val="22"/>
        </w:rPr>
        <w:t>: 17</w:t>
      </w:r>
    </w:p>
    <w:p w14:paraId="062AADAD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2E558CBB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Teóricos: </w:t>
      </w:r>
      <w:r w:rsidRPr="00F62312">
        <w:rPr>
          <w:rFonts w:ascii="Roboto" w:eastAsia="SimSun" w:hAnsi="Roboto" w:cs="Times New Roman"/>
          <w:szCs w:val="22"/>
        </w:rPr>
        <w:t>O valor inteiro 17 será representado em binário por            0000 0000 0000 0000 0000 0000 0001 0001, resultando em um total de 30 bits a 0 e 2 bits a 1.</w:t>
      </w:r>
    </w:p>
    <w:p w14:paraId="2304B555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06AD37BA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os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experimentais </w:t>
      </w:r>
      <w:r w:rsidRPr="00F62312">
        <w:rPr>
          <w:rFonts w:ascii="Roboto" w:eastAsia="SimSun" w:hAnsi="Roboto" w:cs="Times New Roman"/>
          <w:szCs w:val="22"/>
        </w:rPr>
        <w:t xml:space="preserve">representados por meio da </w:t>
      </w:r>
      <w:r w:rsidRPr="00F62312">
        <w:rPr>
          <w:rFonts w:ascii="Roboto" w:eastAsia="SimSun" w:hAnsi="Roboto" w:cs="Times New Roman"/>
          <w:b/>
          <w:bCs/>
          <w:szCs w:val="22"/>
        </w:rPr>
        <w:t>Figura 1</w:t>
      </w:r>
      <w:r w:rsidRPr="00F62312">
        <w:rPr>
          <w:rFonts w:ascii="Roboto" w:eastAsia="SimSun" w:hAnsi="Roboto" w:cs="Times New Roman"/>
          <w:szCs w:val="22"/>
        </w:rPr>
        <w:t>, que ilustra os valores efetivos retornados pela nossa função.</w:t>
      </w:r>
    </w:p>
    <w:p w14:paraId="13EF1031" w14:textId="77777777" w:rsidR="006B7D9B" w:rsidRDefault="00F62312" w:rsidP="006B7D9B">
      <w:pPr>
        <w:keepNext/>
        <w:ind w:left="567"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54EF80E7" wp14:editId="0330FA3C">
            <wp:extent cx="1691640" cy="502920"/>
            <wp:effectExtent l="0" t="0" r="3810" b="0"/>
            <wp:docPr id="15" name="Imagem 10" descr="Uma imagem com Tipo de letra, texto, captura de ecrã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0" descr="Uma imagem com Tipo de letra, texto, captura de ecrã, tipograf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6A508" w14:textId="127A63C7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4" w:name="_Toc1646302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1</w:t>
      </w:r>
      <w:r>
        <w:fldChar w:fldCharType="end"/>
      </w:r>
      <w:r>
        <w:t xml:space="preserve"> - </w:t>
      </w:r>
      <w:r w:rsidRPr="006B7D9B">
        <w:t>Número de bits a 0 e a 1 do valor inteiro 17</w:t>
      </w:r>
      <w:bookmarkEnd w:id="4"/>
    </w:p>
    <w:p w14:paraId="5075EB9D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6CBFB14C" w14:textId="1101B182" w:rsidR="00F62312" w:rsidRPr="00F62312" w:rsidRDefault="00F62312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5" w:name="_Toc164614509"/>
      <w:r w:rsidRPr="00F62312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 xml:space="preserve">Função de </w:t>
      </w:r>
      <w:proofErr w:type="spellStart"/>
      <w:r w:rsidRPr="00F62312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Fibonacci</w:t>
      </w:r>
      <w:bookmarkEnd w:id="5"/>
      <w:proofErr w:type="spellEnd"/>
    </w:p>
    <w:p w14:paraId="11019744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O objetivo desta função consiste na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representação dos N primeiros termos da sequência de </w:t>
      </w:r>
      <w:proofErr w:type="spellStart"/>
      <w:r w:rsidRPr="00F62312">
        <w:rPr>
          <w:rFonts w:ascii="Roboto" w:eastAsia="SimSun" w:hAnsi="Roboto" w:cs="Times New Roman"/>
          <w:b/>
          <w:bCs/>
          <w:szCs w:val="22"/>
        </w:rPr>
        <w:t>Fibonacci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. A sequência de </w:t>
      </w:r>
      <w:proofErr w:type="spellStart"/>
      <w:r w:rsidRPr="00F62312">
        <w:rPr>
          <w:rFonts w:ascii="Roboto" w:eastAsia="SimSun" w:hAnsi="Roboto" w:cs="Times New Roman"/>
          <w:szCs w:val="22"/>
        </w:rPr>
        <w:t>Fibonacci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é uma sequência numérica em que cada termo a partir do terceiro é a soma dos dois antecessores, sendo o primeiro e o segundo termo os </w:t>
      </w:r>
      <w:r w:rsidRPr="00F62312">
        <w:rPr>
          <w:rFonts w:ascii="Roboto" w:eastAsia="SimSun" w:hAnsi="Roboto" w:cs="Times New Roman"/>
          <w:b/>
          <w:bCs/>
          <w:szCs w:val="22"/>
        </w:rPr>
        <w:t>números 0 e 1</w:t>
      </w:r>
      <w:r w:rsidRPr="00F62312">
        <w:rPr>
          <w:rFonts w:ascii="Roboto" w:eastAsia="SimSun" w:hAnsi="Roboto" w:cs="Times New Roman"/>
          <w:szCs w:val="22"/>
        </w:rPr>
        <w:t>, respetivamente. Em outros casos, também se considera que os dois primeiros termos desta sequência são o número 1, no entanto, a nossa função foi implementada assumindo o primeiro caso.</w:t>
      </w:r>
    </w:p>
    <w:p w14:paraId="0514B97D" w14:textId="77777777" w:rsid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1EDD0165" w14:textId="77777777" w:rsidR="00014640" w:rsidRDefault="00014640" w:rsidP="00F62312">
      <w:pPr>
        <w:rPr>
          <w:rFonts w:ascii="Roboto" w:eastAsia="SimSun" w:hAnsi="Roboto" w:cs="Times New Roman"/>
          <w:szCs w:val="22"/>
        </w:rPr>
      </w:pPr>
    </w:p>
    <w:p w14:paraId="3B255F8F" w14:textId="77777777" w:rsidR="00014640" w:rsidRPr="00F62312" w:rsidRDefault="00014640" w:rsidP="00F62312">
      <w:pPr>
        <w:rPr>
          <w:rFonts w:ascii="Roboto" w:eastAsia="SimSun" w:hAnsi="Roboto" w:cs="Times New Roman"/>
          <w:szCs w:val="22"/>
        </w:rPr>
      </w:pPr>
    </w:p>
    <w:p w14:paraId="071CA337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lastRenderedPageBreak/>
        <w:t>Exemplo de chamada à função:</w:t>
      </w:r>
    </w:p>
    <w:p w14:paraId="70AE2E4C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65331816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Número de termos a representar (N)</w:t>
      </w:r>
      <w:r w:rsidRPr="00F62312">
        <w:rPr>
          <w:rFonts w:ascii="Roboto" w:eastAsia="SimSun" w:hAnsi="Roboto" w:cs="Times New Roman"/>
          <w:szCs w:val="22"/>
        </w:rPr>
        <w:t>: 16</w:t>
      </w:r>
    </w:p>
    <w:p w14:paraId="742FF535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6EDEDDB3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Teóricos: </w:t>
      </w:r>
      <w:r w:rsidRPr="00F62312">
        <w:rPr>
          <w:rFonts w:ascii="Roboto" w:eastAsia="SimSun" w:hAnsi="Roboto" w:cs="Times New Roman"/>
          <w:szCs w:val="22"/>
        </w:rPr>
        <w:t xml:space="preserve">Sendo que N é 16, então a função deverá imprimir na consola os 16 primeiros termos da sequência de </w:t>
      </w:r>
      <w:proofErr w:type="spellStart"/>
      <w:r w:rsidRPr="00F62312">
        <w:rPr>
          <w:rFonts w:ascii="Roboto" w:eastAsia="SimSun" w:hAnsi="Roboto" w:cs="Times New Roman"/>
          <w:szCs w:val="22"/>
        </w:rPr>
        <w:t>Fibonacci</w:t>
      </w:r>
      <w:proofErr w:type="spellEnd"/>
      <w:r w:rsidRPr="00F62312">
        <w:rPr>
          <w:rFonts w:ascii="Roboto" w:eastAsia="SimSun" w:hAnsi="Roboto" w:cs="Times New Roman"/>
          <w:szCs w:val="22"/>
        </w:rPr>
        <w:t>, que são: 0, 1, 1, 2, 3, 5, 8, 13, 21, 34, 55, 89, 144, 233, 377, 610.</w:t>
      </w:r>
    </w:p>
    <w:p w14:paraId="76EC0825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580177D7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os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experimentais </w:t>
      </w:r>
      <w:r w:rsidRPr="00F62312">
        <w:rPr>
          <w:rFonts w:ascii="Roboto" w:eastAsia="SimSun" w:hAnsi="Roboto" w:cs="Times New Roman"/>
          <w:szCs w:val="22"/>
        </w:rPr>
        <w:t xml:space="preserve">representados por meio da </w:t>
      </w:r>
      <w:r w:rsidRPr="00F62312">
        <w:rPr>
          <w:rFonts w:ascii="Roboto" w:eastAsia="SimSun" w:hAnsi="Roboto" w:cs="Times New Roman"/>
          <w:b/>
          <w:bCs/>
          <w:szCs w:val="22"/>
        </w:rPr>
        <w:t>Figura 2</w:t>
      </w:r>
      <w:r w:rsidRPr="00F62312">
        <w:rPr>
          <w:rFonts w:ascii="Roboto" w:eastAsia="SimSun" w:hAnsi="Roboto" w:cs="Times New Roman"/>
          <w:szCs w:val="22"/>
        </w:rPr>
        <w:t>, que ilustra os valores efetivos retornados pela nossa função.</w:t>
      </w:r>
    </w:p>
    <w:p w14:paraId="53D34028" w14:textId="77777777" w:rsidR="006B7D9B" w:rsidRDefault="00F62312" w:rsidP="006B7D9B">
      <w:pPr>
        <w:keepNext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08FC7AE2" wp14:editId="5902F496">
            <wp:extent cx="5394960" cy="167640"/>
            <wp:effectExtent l="0" t="0" r="0" b="3810"/>
            <wp:docPr id="1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E342D" w14:textId="1D29C14E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6" w:name="_Toc1646302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2</w:t>
      </w:r>
      <w:r>
        <w:fldChar w:fldCharType="end"/>
      </w:r>
      <w:r>
        <w:t xml:space="preserve"> - </w:t>
      </w:r>
      <w:r w:rsidRPr="006B7D9B">
        <w:t xml:space="preserve">16 primeiros termos da sequência de </w:t>
      </w:r>
      <w:proofErr w:type="spellStart"/>
      <w:r w:rsidRPr="006B7D9B">
        <w:t>Fibonacci</w:t>
      </w:r>
      <w:bookmarkEnd w:id="6"/>
      <w:proofErr w:type="spellEnd"/>
    </w:p>
    <w:p w14:paraId="64845B11" w14:textId="77777777" w:rsidR="00F62312" w:rsidRPr="00F62312" w:rsidRDefault="00F62312" w:rsidP="00F62312">
      <w:pPr>
        <w:jc w:val="center"/>
        <w:rPr>
          <w:rFonts w:ascii="Roboto" w:eastAsia="SimSun" w:hAnsi="Roboto" w:cs="Times New Roman"/>
          <w:b/>
          <w:bCs/>
          <w:szCs w:val="22"/>
        </w:rPr>
      </w:pPr>
    </w:p>
    <w:p w14:paraId="43C6AAE3" w14:textId="4E2B3923" w:rsidR="00F62312" w:rsidRPr="00F62312" w:rsidRDefault="00F62312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7" w:name="_Toc164614510"/>
      <w:r w:rsidRPr="00F62312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Função de Ocorrência de Símbolos</w:t>
      </w:r>
      <w:bookmarkEnd w:id="7"/>
    </w:p>
    <w:p w14:paraId="3796AEEA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Esta função visa a calcular a </w:t>
      </w:r>
      <w:r w:rsidRPr="00F62312">
        <w:rPr>
          <w:rFonts w:ascii="Roboto" w:eastAsia="SimSun" w:hAnsi="Roboto" w:cs="Times New Roman"/>
          <w:b/>
          <w:bCs/>
          <w:szCs w:val="22"/>
        </w:rPr>
        <w:t>frequência de ocorrência de um único símbolo</w:t>
      </w:r>
      <w:r w:rsidRPr="00F62312">
        <w:rPr>
          <w:rFonts w:ascii="Roboto" w:eastAsia="SimSun" w:hAnsi="Roboto" w:cs="Times New Roman"/>
          <w:szCs w:val="22"/>
        </w:rPr>
        <w:t xml:space="preserve"> em um ficheiro, retornando -1 no caso do ficheiro escolhido não apresentar nenhuma ocorrência do símbolo.</w:t>
      </w:r>
    </w:p>
    <w:p w14:paraId="2AC128CA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4F46A8CB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Exemplo de chamada à função com sucesso:</w:t>
      </w:r>
    </w:p>
    <w:p w14:paraId="64C664A9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2A109D55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Símbolo cuja frequência de ocorrência vai ser calculada (</w:t>
      </w:r>
      <w:proofErr w:type="spellStart"/>
      <w:r w:rsidRPr="00F62312">
        <w:rPr>
          <w:rFonts w:ascii="Roboto" w:eastAsia="SimSun" w:hAnsi="Roboto" w:cs="Times New Roman"/>
          <w:b/>
          <w:bCs/>
          <w:szCs w:val="22"/>
        </w:rPr>
        <w:t>symbol</w:t>
      </w:r>
      <w:proofErr w:type="spellEnd"/>
      <w:r w:rsidRPr="00F62312">
        <w:rPr>
          <w:rFonts w:ascii="Roboto" w:eastAsia="SimSun" w:hAnsi="Roboto" w:cs="Times New Roman"/>
          <w:b/>
          <w:bCs/>
          <w:szCs w:val="22"/>
        </w:rPr>
        <w:t>)</w:t>
      </w:r>
      <w:r w:rsidRPr="00F62312">
        <w:rPr>
          <w:rFonts w:ascii="Roboto" w:eastAsia="SimSun" w:hAnsi="Roboto" w:cs="Times New Roman"/>
          <w:szCs w:val="22"/>
        </w:rPr>
        <w:t>: ‘s’</w:t>
      </w:r>
    </w:p>
    <w:p w14:paraId="5A709BF8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no qual o cálculo vai ser efetuado: </w:t>
      </w:r>
      <w:r w:rsidRPr="00F62312">
        <w:rPr>
          <w:rFonts w:ascii="Roboto" w:eastAsia="SimSun" w:hAnsi="Roboto" w:cs="Times New Roman"/>
          <w:szCs w:val="22"/>
        </w:rPr>
        <w:t>“alice29.txt”</w:t>
      </w:r>
    </w:p>
    <w:p w14:paraId="2D1C6DFC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36B41DCF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Resultados Teóricos:</w:t>
      </w:r>
      <w:r w:rsidRPr="00F62312">
        <w:rPr>
          <w:rFonts w:ascii="Roboto" w:eastAsia="SimSun" w:hAnsi="Roboto" w:cs="Times New Roman"/>
          <w:szCs w:val="22"/>
        </w:rPr>
        <w:t xml:space="preserve"> Uma vez que o ficheiro escolhido consiste na famosa obra infantil “Alice no País das Maravilhas”, é possível concluir que o símbolo </w:t>
      </w:r>
      <w:proofErr w:type="gramStart"/>
      <w:r w:rsidRPr="00F62312">
        <w:rPr>
          <w:rFonts w:ascii="Roboto" w:eastAsia="SimSun" w:hAnsi="Roboto" w:cs="Times New Roman"/>
          <w:szCs w:val="22"/>
        </w:rPr>
        <w:t>‘s’</w:t>
      </w:r>
      <w:proofErr w:type="gramEnd"/>
      <w:r w:rsidRPr="00F62312">
        <w:rPr>
          <w:rFonts w:ascii="Roboto" w:eastAsia="SimSun" w:hAnsi="Roboto" w:cs="Times New Roman"/>
          <w:szCs w:val="22"/>
        </w:rPr>
        <w:t xml:space="preserve"> irá ocorrer pelo menos 1 vez.</w:t>
      </w:r>
    </w:p>
    <w:p w14:paraId="36E8700E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0E1FAB78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os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experimentais </w:t>
      </w:r>
      <w:r w:rsidRPr="00F62312">
        <w:rPr>
          <w:rFonts w:ascii="Roboto" w:eastAsia="SimSun" w:hAnsi="Roboto" w:cs="Times New Roman"/>
          <w:szCs w:val="22"/>
        </w:rPr>
        <w:t xml:space="preserve">representados por meio da </w:t>
      </w:r>
      <w:r w:rsidRPr="00F62312">
        <w:rPr>
          <w:rFonts w:ascii="Roboto" w:eastAsia="SimSun" w:hAnsi="Roboto" w:cs="Times New Roman"/>
          <w:b/>
          <w:bCs/>
          <w:szCs w:val="22"/>
        </w:rPr>
        <w:t>Figura 3</w:t>
      </w:r>
      <w:r w:rsidRPr="00F62312">
        <w:rPr>
          <w:rFonts w:ascii="Roboto" w:eastAsia="SimSun" w:hAnsi="Roboto" w:cs="Times New Roman"/>
          <w:szCs w:val="22"/>
        </w:rPr>
        <w:t>, que ilustra o número de ocorrências do símbolo escolhido.</w:t>
      </w:r>
    </w:p>
    <w:p w14:paraId="4808E2AD" w14:textId="77777777" w:rsidR="006B7D9B" w:rsidRDefault="00F62312" w:rsidP="006B7D9B">
      <w:pPr>
        <w:keepNext/>
        <w:ind w:left="567"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616E1013" wp14:editId="566B818B">
            <wp:extent cx="2727960" cy="274320"/>
            <wp:effectExtent l="0" t="0" r="0" b="0"/>
            <wp:docPr id="1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997F" w14:textId="18055E73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8" w:name="_Toc1646302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3</w:t>
      </w:r>
      <w:r>
        <w:fldChar w:fldCharType="end"/>
      </w:r>
      <w:r>
        <w:t xml:space="preserve"> - </w:t>
      </w:r>
      <w:r w:rsidRPr="006B7D9B">
        <w:t>Número de ocorrências do símbolo ‘s’ no ficheiro “alice29.txt”</w:t>
      </w:r>
      <w:bookmarkEnd w:id="8"/>
    </w:p>
    <w:p w14:paraId="7690F327" w14:textId="77777777" w:rsidR="006B7D9B" w:rsidRDefault="006B7D9B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3167496C" w14:textId="09575628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Exemplo de chamada à função sem sucesso:</w:t>
      </w:r>
    </w:p>
    <w:p w14:paraId="6278751F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42320BA4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Símbolo cuja frequência de ocorrência vai ser calculada (</w:t>
      </w:r>
      <w:proofErr w:type="spellStart"/>
      <w:r w:rsidRPr="00F62312">
        <w:rPr>
          <w:rFonts w:ascii="Roboto" w:eastAsia="SimSun" w:hAnsi="Roboto" w:cs="Times New Roman"/>
          <w:b/>
          <w:bCs/>
          <w:szCs w:val="22"/>
        </w:rPr>
        <w:t>symbol</w:t>
      </w:r>
      <w:proofErr w:type="spellEnd"/>
      <w:r w:rsidRPr="00F62312">
        <w:rPr>
          <w:rFonts w:ascii="Roboto" w:eastAsia="SimSun" w:hAnsi="Roboto" w:cs="Times New Roman"/>
          <w:b/>
          <w:bCs/>
          <w:szCs w:val="22"/>
        </w:rPr>
        <w:t>)</w:t>
      </w:r>
      <w:r w:rsidRPr="00F62312">
        <w:rPr>
          <w:rFonts w:ascii="Roboto" w:eastAsia="SimSun" w:hAnsi="Roboto" w:cs="Times New Roman"/>
          <w:szCs w:val="22"/>
        </w:rPr>
        <w:t>: ‘!’</w:t>
      </w:r>
    </w:p>
    <w:p w14:paraId="14F56334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no qual o cálculo vai ser efetuado: </w:t>
      </w:r>
      <w:r w:rsidRPr="00F62312">
        <w:rPr>
          <w:rFonts w:ascii="Roboto" w:eastAsia="SimSun" w:hAnsi="Roboto" w:cs="Times New Roman"/>
          <w:szCs w:val="22"/>
        </w:rPr>
        <w:t>“a.txt”</w:t>
      </w:r>
    </w:p>
    <w:p w14:paraId="24EB8674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7A91CB55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lastRenderedPageBreak/>
        <w:t>Resultados Teóricos:</w:t>
      </w:r>
      <w:r w:rsidRPr="00F62312">
        <w:rPr>
          <w:rFonts w:ascii="Roboto" w:eastAsia="SimSun" w:hAnsi="Roboto" w:cs="Times New Roman"/>
          <w:szCs w:val="22"/>
        </w:rPr>
        <w:t xml:space="preserve"> Tendo em conta que o pequeno ficheiro escolhido contém o seguinte conteúdo: </w:t>
      </w:r>
    </w:p>
    <w:p w14:paraId="463268C0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>“Comunicação Digital - início de ficheiro de teste.</w:t>
      </w:r>
    </w:p>
    <w:p w14:paraId="16E964BF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1234567890 </w:t>
      </w:r>
    </w:p>
    <w:p w14:paraId="12CAA272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proofErr w:type="spellStart"/>
      <w:r w:rsidRPr="00F62312">
        <w:rPr>
          <w:rFonts w:ascii="Roboto" w:eastAsia="SimSun" w:hAnsi="Roboto" w:cs="Times New Roman"/>
          <w:szCs w:val="22"/>
        </w:rPr>
        <w:t>The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quick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brown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fox </w:t>
      </w:r>
      <w:proofErr w:type="spellStart"/>
      <w:r w:rsidRPr="00F62312">
        <w:rPr>
          <w:rFonts w:ascii="Roboto" w:eastAsia="SimSun" w:hAnsi="Roboto" w:cs="Times New Roman"/>
          <w:szCs w:val="22"/>
        </w:rPr>
        <w:t>jumps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over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the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lazy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dog</w:t>
      </w:r>
      <w:proofErr w:type="spellEnd"/>
      <w:r w:rsidRPr="00F62312">
        <w:rPr>
          <w:rFonts w:ascii="Roboto" w:eastAsia="SimSun" w:hAnsi="Roboto" w:cs="Times New Roman"/>
          <w:szCs w:val="22"/>
        </w:rPr>
        <w:t>.</w:t>
      </w:r>
    </w:p>
    <w:p w14:paraId="02C6A597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>Comunicação Digital - final de ficheiro de teste.”</w:t>
      </w:r>
    </w:p>
    <w:p w14:paraId="19CB51D9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>É possível concluir que o valor retornado pela nossa função será -1, que representará o caso em que não existem ocorrências do símbolo ‘!’ no ficheiro escolhido.</w:t>
      </w:r>
    </w:p>
    <w:p w14:paraId="280FA9F5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7BF7E85A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os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experimentais </w:t>
      </w:r>
      <w:r w:rsidRPr="00F62312">
        <w:rPr>
          <w:rFonts w:ascii="Roboto" w:eastAsia="SimSun" w:hAnsi="Roboto" w:cs="Times New Roman"/>
          <w:szCs w:val="22"/>
        </w:rPr>
        <w:t xml:space="preserve">representados por meio da </w:t>
      </w:r>
      <w:r w:rsidRPr="00F62312">
        <w:rPr>
          <w:rFonts w:ascii="Roboto" w:eastAsia="SimSun" w:hAnsi="Roboto" w:cs="Times New Roman"/>
          <w:b/>
          <w:bCs/>
          <w:szCs w:val="22"/>
        </w:rPr>
        <w:t>Figura 4</w:t>
      </w:r>
      <w:r w:rsidRPr="00F62312">
        <w:rPr>
          <w:rFonts w:ascii="Roboto" w:eastAsia="SimSun" w:hAnsi="Roboto" w:cs="Times New Roman"/>
          <w:szCs w:val="22"/>
        </w:rPr>
        <w:t>, que ilustra o caso em que não são encontradas ocorrências do símbolo escolhido.</w:t>
      </w:r>
    </w:p>
    <w:p w14:paraId="11BEA7B1" w14:textId="77777777" w:rsidR="006B7D9B" w:rsidRDefault="00F62312" w:rsidP="006B7D9B">
      <w:pPr>
        <w:keepNext/>
        <w:ind w:left="567"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755586C3" wp14:editId="6D1FDBCD">
            <wp:extent cx="2575560" cy="259080"/>
            <wp:effectExtent l="0" t="0" r="0" b="7620"/>
            <wp:docPr id="1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A974C" w14:textId="3A79E0EE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9" w:name="_Toc1646302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4</w:t>
      </w:r>
      <w:r>
        <w:fldChar w:fldCharType="end"/>
      </w:r>
      <w:r>
        <w:t xml:space="preserve"> - </w:t>
      </w:r>
      <w:r w:rsidRPr="006B7D9B">
        <w:t xml:space="preserve">Retorno </w:t>
      </w:r>
      <w:proofErr w:type="gramStart"/>
      <w:r w:rsidRPr="006B7D9B">
        <w:t>da</w:t>
      </w:r>
      <w:proofErr w:type="gramEnd"/>
      <w:r w:rsidRPr="006B7D9B">
        <w:t xml:space="preserve"> função em análise no caso do ficheiro não apresentar ocorrências do símbolo escolhido</w:t>
      </w:r>
      <w:bookmarkEnd w:id="9"/>
    </w:p>
    <w:p w14:paraId="697B2423" w14:textId="77777777" w:rsidR="00F62312" w:rsidRPr="00F62312" w:rsidRDefault="00F62312" w:rsidP="00F62312">
      <w:pPr>
        <w:ind w:left="567"/>
        <w:jc w:val="center"/>
        <w:rPr>
          <w:rFonts w:ascii="Roboto" w:eastAsia="SimSun" w:hAnsi="Roboto" w:cs="Times New Roman"/>
          <w:szCs w:val="22"/>
        </w:rPr>
      </w:pPr>
    </w:p>
    <w:p w14:paraId="383D2D1C" w14:textId="148063E9" w:rsidR="00F62312" w:rsidRPr="00F62312" w:rsidRDefault="00F62312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10" w:name="_Toc164614511"/>
      <w:r w:rsidRPr="00F62312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Função do Histograma de Símbolos</w:t>
      </w:r>
      <w:bookmarkEnd w:id="10"/>
    </w:p>
    <w:p w14:paraId="1DF86D7B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Esta função tem como objetivo </w:t>
      </w:r>
      <w:r w:rsidRPr="00F62312">
        <w:rPr>
          <w:rFonts w:ascii="Roboto" w:eastAsia="SimSun" w:hAnsi="Roboto" w:cs="Times New Roman"/>
          <w:b/>
          <w:bCs/>
          <w:szCs w:val="22"/>
        </w:rPr>
        <w:t>representar o histograma de símbolos de um certo ficheiro</w:t>
      </w:r>
      <w:r w:rsidRPr="00F62312">
        <w:rPr>
          <w:rFonts w:ascii="Roboto" w:eastAsia="SimSun" w:hAnsi="Roboto" w:cs="Times New Roman"/>
          <w:szCs w:val="22"/>
        </w:rPr>
        <w:t xml:space="preserve"> escolhido. Um histograma de símbolos consiste numa representação gráfica que demonstra a frequência de ocorrência de todos os símbolos presentes em um ficheiro.</w:t>
      </w:r>
    </w:p>
    <w:p w14:paraId="5E8CC725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59C0D0DF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Exemplo de chamada à função:</w:t>
      </w:r>
    </w:p>
    <w:p w14:paraId="5519F392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5FA20BD8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do qual se vai determinar o histograma de símbolos: </w:t>
      </w:r>
      <w:r w:rsidRPr="00F62312">
        <w:rPr>
          <w:rFonts w:ascii="Roboto" w:eastAsia="SimSun" w:hAnsi="Roboto" w:cs="Times New Roman"/>
          <w:szCs w:val="22"/>
        </w:rPr>
        <w:t>“alice29.txt”</w:t>
      </w:r>
    </w:p>
    <w:p w14:paraId="66AD3535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1DDF26FF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Resultados Teóricos:</w:t>
      </w:r>
      <w:r w:rsidRPr="00F62312">
        <w:rPr>
          <w:rFonts w:ascii="Roboto" w:eastAsia="SimSun" w:hAnsi="Roboto" w:cs="Times New Roman"/>
          <w:szCs w:val="22"/>
        </w:rPr>
        <w:t xml:space="preserve"> Nesta função não é possível apresentar resultados concretos devido à dimensão do ficheiro em análise. Contudo, é possível concluir que, uma vez que se está a analisar a obra “Alice e o País das Maravilhas”, todos os símbolos correspondentes a pontuação e às letras do alfabeto ocorrem pelo menos uma vez.</w:t>
      </w:r>
    </w:p>
    <w:p w14:paraId="14E7B7F7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18894278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histograma obtido </w:t>
      </w:r>
      <w:r w:rsidRPr="00F62312">
        <w:rPr>
          <w:rFonts w:ascii="Roboto" w:eastAsia="SimSun" w:hAnsi="Roboto" w:cs="Times New Roman"/>
          <w:szCs w:val="22"/>
        </w:rPr>
        <w:t xml:space="preserve">através da chamada da função, por meio da </w:t>
      </w:r>
      <w:r w:rsidRPr="00F62312">
        <w:rPr>
          <w:rFonts w:ascii="Roboto" w:eastAsia="SimSun" w:hAnsi="Roboto" w:cs="Times New Roman"/>
          <w:b/>
          <w:bCs/>
          <w:szCs w:val="22"/>
        </w:rPr>
        <w:t>Figura 5</w:t>
      </w:r>
      <w:r w:rsidRPr="00F62312">
        <w:rPr>
          <w:rFonts w:ascii="Roboto" w:eastAsia="SimSun" w:hAnsi="Roboto" w:cs="Times New Roman"/>
          <w:szCs w:val="22"/>
        </w:rPr>
        <w:t xml:space="preserve">. Com este histograma é possível concluir que o valor da entropia não será muito elevado, devido à grande diferença de ocorrência dos símbolos, sendo que o símbolo </w:t>
      </w:r>
      <w:proofErr w:type="gramStart"/>
      <w:r w:rsidRPr="00F62312">
        <w:rPr>
          <w:rFonts w:ascii="Roboto" w:eastAsia="SimSun" w:hAnsi="Roboto" w:cs="Times New Roman"/>
          <w:szCs w:val="22"/>
        </w:rPr>
        <w:t>‘ ‘</w:t>
      </w:r>
      <w:proofErr w:type="gramEnd"/>
      <w:r w:rsidRPr="00F62312">
        <w:rPr>
          <w:rFonts w:ascii="Roboto" w:eastAsia="SimSun" w:hAnsi="Roboto" w:cs="Times New Roman"/>
          <w:szCs w:val="22"/>
        </w:rPr>
        <w:t xml:space="preserve"> apresenta o maior número de ocorrências em comparação com os outros símbolos.</w:t>
      </w:r>
    </w:p>
    <w:p w14:paraId="20ED2317" w14:textId="77777777" w:rsidR="006B7D9B" w:rsidRDefault="00F62312" w:rsidP="006B7D9B">
      <w:pPr>
        <w:keepNext/>
        <w:ind w:left="567"/>
        <w:jc w:val="center"/>
      </w:pPr>
      <w:r w:rsidRPr="00F62312">
        <w:rPr>
          <w:rFonts w:ascii="Roboto" w:eastAsia="SimSun" w:hAnsi="Roboto" w:cs="Times New Roman"/>
          <w:noProof/>
          <w:szCs w:val="22"/>
        </w:rPr>
        <w:lastRenderedPageBreak/>
        <w:drawing>
          <wp:inline distT="0" distB="0" distL="0" distR="0" wp14:anchorId="7A403623" wp14:editId="0C69E7DC">
            <wp:extent cx="4503420" cy="3421380"/>
            <wp:effectExtent l="0" t="0" r="0" b="7620"/>
            <wp:docPr id="19" name="Imagem 6" descr="Uma imagem com texto, Gráfico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ma imagem com texto, Gráfico, file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8DBC2" w14:textId="3A2B7983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11" w:name="_Toc1646302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5</w:t>
      </w:r>
      <w:r>
        <w:fldChar w:fldCharType="end"/>
      </w:r>
      <w:r>
        <w:t xml:space="preserve"> - </w:t>
      </w:r>
      <w:r w:rsidRPr="006B7D9B">
        <w:t>Histograma do ficheiro alice29.txt</w:t>
      </w:r>
      <w:bookmarkEnd w:id="11"/>
    </w:p>
    <w:p w14:paraId="29739AA3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48F312C5" w14:textId="729FD93E" w:rsidR="00F62312" w:rsidRPr="00F62312" w:rsidRDefault="00F62312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12" w:name="_Toc164614512"/>
      <w:r w:rsidRPr="00F62312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Função do Ficheiro Revertido</w:t>
      </w:r>
      <w:bookmarkEnd w:id="12"/>
    </w:p>
    <w:p w14:paraId="3023E0F1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O propósito desta função consiste em </w:t>
      </w:r>
      <w:r w:rsidRPr="00F62312">
        <w:rPr>
          <w:rFonts w:ascii="Roboto" w:eastAsia="SimSun" w:hAnsi="Roboto" w:cs="Times New Roman"/>
          <w:b/>
          <w:bCs/>
          <w:szCs w:val="22"/>
        </w:rPr>
        <w:t>gerar um novo ficheiro, cujo conteúdo consiste no conteúdo de um outro ficheiro, invertido</w:t>
      </w:r>
      <w:r w:rsidRPr="00F62312">
        <w:rPr>
          <w:rFonts w:ascii="Roboto" w:eastAsia="SimSun" w:hAnsi="Roboto" w:cs="Times New Roman"/>
          <w:szCs w:val="22"/>
        </w:rPr>
        <w:t xml:space="preserve">. Para tal, recorreu-se a operações da biblioteca C como </w:t>
      </w:r>
      <w:proofErr w:type="spellStart"/>
      <w:r w:rsidRPr="00F62312">
        <w:rPr>
          <w:rFonts w:ascii="Roboto" w:eastAsia="SimSun" w:hAnsi="Roboto" w:cs="Times New Roman"/>
          <w:b/>
          <w:bCs/>
          <w:szCs w:val="22"/>
        </w:rPr>
        <w:t>ftell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e </w:t>
      </w:r>
      <w:proofErr w:type="spellStart"/>
      <w:r w:rsidRPr="00F62312">
        <w:rPr>
          <w:rFonts w:ascii="Roboto" w:eastAsia="SimSun" w:hAnsi="Roboto" w:cs="Times New Roman"/>
          <w:b/>
          <w:bCs/>
          <w:szCs w:val="22"/>
        </w:rPr>
        <w:t>fseek</w:t>
      </w:r>
      <w:proofErr w:type="spellEnd"/>
      <w:r w:rsidRPr="00F62312">
        <w:rPr>
          <w:rFonts w:ascii="Roboto" w:eastAsia="SimSun" w:hAnsi="Roboto" w:cs="Times New Roman"/>
          <w:b/>
          <w:bCs/>
          <w:szCs w:val="22"/>
        </w:rPr>
        <w:t xml:space="preserve"> </w:t>
      </w:r>
      <w:r w:rsidRPr="00F62312">
        <w:rPr>
          <w:rFonts w:ascii="Roboto" w:eastAsia="SimSun" w:hAnsi="Roboto" w:cs="Times New Roman"/>
          <w:szCs w:val="22"/>
        </w:rPr>
        <w:t>que permitem uma fácil navegação no conteúdo de ficheiros.</w:t>
      </w:r>
    </w:p>
    <w:p w14:paraId="6B793B11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24DBD9E3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Exemplo de chamada à função:</w:t>
      </w:r>
    </w:p>
    <w:p w14:paraId="2142A3B9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148FA3E9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de input: </w:t>
      </w:r>
      <w:r w:rsidRPr="00F62312">
        <w:rPr>
          <w:rFonts w:ascii="Roboto" w:eastAsia="SimSun" w:hAnsi="Roboto" w:cs="Times New Roman"/>
          <w:szCs w:val="22"/>
        </w:rPr>
        <w:t>a.txt</w:t>
      </w:r>
    </w:p>
    <w:p w14:paraId="658FE1DB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de output: </w:t>
      </w:r>
      <w:r w:rsidRPr="00F62312">
        <w:rPr>
          <w:rFonts w:ascii="Roboto" w:eastAsia="SimSun" w:hAnsi="Roboto" w:cs="Times New Roman"/>
          <w:szCs w:val="22"/>
        </w:rPr>
        <w:t>testFile.txt</w:t>
      </w:r>
    </w:p>
    <w:p w14:paraId="5BD881F2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1BFE16A1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Resultados Teóricos:</w:t>
      </w:r>
      <w:r w:rsidRPr="00F62312">
        <w:rPr>
          <w:rFonts w:ascii="Roboto" w:eastAsia="SimSun" w:hAnsi="Roboto" w:cs="Times New Roman"/>
          <w:szCs w:val="22"/>
        </w:rPr>
        <w:t xml:space="preserve"> O resultado esperado com a chamada desta função será a geração de um novo ficheiro de texto designado de “testFile.txt” que irá conter todo o conteúdo presente no ficheiro “a.txt” invertido.</w:t>
      </w:r>
    </w:p>
    <w:p w14:paraId="7DB6DFAC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6BAFCABC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os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experimentais </w:t>
      </w:r>
      <w:r w:rsidRPr="00F62312">
        <w:rPr>
          <w:rFonts w:ascii="Roboto" w:eastAsia="SimSun" w:hAnsi="Roboto" w:cs="Times New Roman"/>
          <w:szCs w:val="22"/>
        </w:rPr>
        <w:t xml:space="preserve">por meio das </w:t>
      </w:r>
      <w:r w:rsidRPr="00F62312">
        <w:rPr>
          <w:rFonts w:ascii="Roboto" w:eastAsia="SimSun" w:hAnsi="Roboto" w:cs="Times New Roman"/>
          <w:b/>
          <w:bCs/>
          <w:szCs w:val="22"/>
        </w:rPr>
        <w:t>Figura 6 e 7</w:t>
      </w:r>
      <w:r w:rsidRPr="00F62312">
        <w:rPr>
          <w:rFonts w:ascii="Roboto" w:eastAsia="SimSun" w:hAnsi="Roboto" w:cs="Times New Roman"/>
          <w:szCs w:val="22"/>
        </w:rPr>
        <w:t>, que ilustram o conteúdo do ficheiro de input e o conteúdo do ficheiro de output, respetivamente.</w:t>
      </w:r>
    </w:p>
    <w:p w14:paraId="46DCC5F1" w14:textId="77777777" w:rsidR="006B7D9B" w:rsidRDefault="00F62312" w:rsidP="006B7D9B">
      <w:pPr>
        <w:keepNext/>
        <w:jc w:val="center"/>
      </w:pPr>
      <w:r w:rsidRPr="00F62312">
        <w:rPr>
          <w:rFonts w:ascii="Roboto" w:eastAsia="SimSun" w:hAnsi="Roboto" w:cs="Times New Roman"/>
          <w:noProof/>
          <w:szCs w:val="22"/>
        </w:rPr>
        <w:lastRenderedPageBreak/>
        <w:drawing>
          <wp:inline distT="0" distB="0" distL="0" distR="0" wp14:anchorId="55F0A23C" wp14:editId="0B8CC44C">
            <wp:extent cx="4998720" cy="1059180"/>
            <wp:effectExtent l="0" t="0" r="0" b="7620"/>
            <wp:docPr id="20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Uma imagem com texto, Tipo de letr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D827B" w14:textId="1B040492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13" w:name="_Toc1646302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6</w:t>
      </w:r>
      <w:r>
        <w:fldChar w:fldCharType="end"/>
      </w:r>
      <w:r>
        <w:t xml:space="preserve"> - </w:t>
      </w:r>
      <w:r w:rsidRPr="006B7D9B">
        <w:t>Conteúdo do ficheiro de input</w:t>
      </w:r>
      <w:bookmarkEnd w:id="13"/>
    </w:p>
    <w:p w14:paraId="5EB358A3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6D1839AC" w14:textId="77777777" w:rsidR="006B7D9B" w:rsidRDefault="00F62312" w:rsidP="006B7D9B">
      <w:pPr>
        <w:keepNext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32534BB0" wp14:editId="408B5BA1">
            <wp:extent cx="5074920" cy="2461260"/>
            <wp:effectExtent l="0" t="0" r="0" b="0"/>
            <wp:docPr id="21" name="Imagem 3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3" descr="Uma imagem com texto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BD34" w14:textId="13DBDC1E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14" w:name="_Toc1646302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7</w:t>
      </w:r>
      <w:r>
        <w:fldChar w:fldCharType="end"/>
      </w:r>
      <w:r>
        <w:t xml:space="preserve"> - </w:t>
      </w:r>
      <w:r w:rsidRPr="006B7D9B">
        <w:t>Conteúdo do ficheiro de output</w:t>
      </w:r>
      <w:bookmarkEnd w:id="14"/>
    </w:p>
    <w:p w14:paraId="167656E0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0E0EAB12" w14:textId="77777777" w:rsidR="00F62312" w:rsidRPr="00F62312" w:rsidRDefault="00F62312" w:rsidP="00F62312">
      <w:pPr>
        <w:rPr>
          <w:lang w:eastAsia="pt-PT"/>
        </w:rPr>
      </w:pPr>
    </w:p>
    <w:p w14:paraId="55FAD9BF" w14:textId="748A3514" w:rsidR="00BE1C9D" w:rsidRDefault="001851A6" w:rsidP="00AE5B36">
      <w:pPr>
        <w:pStyle w:val="Ttulo1"/>
        <w:shd w:val="clear" w:color="auto" w:fill="FFFFFF" w:themeFill="background1"/>
        <w:ind w:firstLine="0"/>
      </w:pPr>
      <w:bookmarkStart w:id="15" w:name="_Toc164614513"/>
      <w:r>
        <w:t>Exercício</w:t>
      </w:r>
      <w:r w:rsidR="00D8099B">
        <w:t xml:space="preserve"> 2</w:t>
      </w:r>
      <w:bookmarkEnd w:id="15"/>
    </w:p>
    <w:p w14:paraId="25F6BE85" w14:textId="47BD0472" w:rsidR="00D8099B" w:rsidRDefault="00D8099B" w:rsidP="008A33C4">
      <w:pPr>
        <w:shd w:val="clear" w:color="auto" w:fill="FFFFFF" w:themeFill="background1"/>
      </w:pPr>
      <w:r w:rsidRPr="00D8099B">
        <w:t>Neste</w:t>
      </w:r>
      <w:r>
        <w:t>s</w:t>
      </w:r>
      <w:r w:rsidRPr="00D8099B">
        <w:t xml:space="preserve"> exercício</w:t>
      </w:r>
      <w:r>
        <w:t>s</w:t>
      </w:r>
      <w:r w:rsidRPr="00D8099B">
        <w:t xml:space="preserve">, vamos explorar a implementação de várias funções em </w:t>
      </w:r>
      <w:proofErr w:type="spellStart"/>
      <w:r w:rsidRPr="00D8099B">
        <w:t>Python</w:t>
      </w:r>
      <w:proofErr w:type="spellEnd"/>
      <w:r w:rsidRPr="00D8099B">
        <w:t xml:space="preserve">. Cada função aborda um conceito específico e será acompanhada </w:t>
      </w:r>
      <w:r>
        <w:t>pelos respetivos</w:t>
      </w:r>
      <w:r w:rsidRPr="00D8099B">
        <w:t xml:space="preserve"> resultados</w:t>
      </w:r>
      <w:r w:rsidR="00CB292D">
        <w:t xml:space="preserve"> teóricos e</w:t>
      </w:r>
      <w:r w:rsidRPr="00D8099B">
        <w:t xml:space="preserve"> experimentais. </w:t>
      </w:r>
    </w:p>
    <w:p w14:paraId="4EF151DC" w14:textId="77777777" w:rsidR="00F62312" w:rsidRPr="00D8099B" w:rsidRDefault="00F62312" w:rsidP="008A33C4">
      <w:pPr>
        <w:shd w:val="clear" w:color="auto" w:fill="FFFFFF" w:themeFill="background1"/>
      </w:pPr>
    </w:p>
    <w:p w14:paraId="224CD61D" w14:textId="0750EF3D" w:rsidR="00551911" w:rsidRPr="00F62312" w:rsidRDefault="001851A6" w:rsidP="008A33C4">
      <w:pPr>
        <w:pStyle w:val="Ttulo2"/>
        <w:shd w:val="clear" w:color="auto" w:fill="FFFFFF" w:themeFill="background1"/>
      </w:pPr>
      <w:bookmarkStart w:id="16" w:name="_Toc164520793"/>
      <w:bookmarkStart w:id="17" w:name="_Toc164614514"/>
      <w:r w:rsidRPr="00F62312">
        <w:t>Função de Progressão Aritmética</w:t>
      </w:r>
      <w:bookmarkEnd w:id="16"/>
      <w:bookmarkEnd w:id="17"/>
    </w:p>
    <w:p w14:paraId="585798BD" w14:textId="2E29A7B6" w:rsidR="00AE665C" w:rsidRDefault="001851A6" w:rsidP="008A33C4">
      <w:pPr>
        <w:shd w:val="clear" w:color="auto" w:fill="FFFFFF" w:themeFill="background1"/>
        <w:rPr>
          <w:rFonts w:ascii="Roboto" w:hAnsi="Roboto"/>
        </w:rPr>
      </w:pPr>
      <w:r w:rsidRPr="001851A6">
        <w:rPr>
          <w:rFonts w:ascii="Roboto" w:hAnsi="Roboto"/>
        </w:rPr>
        <w:t xml:space="preserve">Esta função irá gerar os </w:t>
      </w:r>
      <w:r w:rsidRPr="001851A6">
        <w:rPr>
          <w:rFonts w:ascii="Roboto" w:hAnsi="Roboto"/>
          <w:b/>
          <w:bCs/>
        </w:rPr>
        <w:t>N primeiros termos</w:t>
      </w:r>
      <w:r w:rsidRPr="001851A6">
        <w:rPr>
          <w:rFonts w:ascii="Roboto" w:hAnsi="Roboto"/>
        </w:rPr>
        <w:t xml:space="preserve"> de uma progressão aritmética com um </w:t>
      </w:r>
      <w:r w:rsidRPr="001851A6">
        <w:rPr>
          <w:rFonts w:ascii="Roboto" w:hAnsi="Roboto"/>
          <w:b/>
          <w:bCs/>
        </w:rPr>
        <w:t>primeiro termo (u)</w:t>
      </w:r>
      <w:r w:rsidRPr="001851A6">
        <w:rPr>
          <w:rFonts w:ascii="Roboto" w:hAnsi="Roboto"/>
        </w:rPr>
        <w:t xml:space="preserve"> e uma </w:t>
      </w:r>
      <w:r w:rsidRPr="001851A6">
        <w:rPr>
          <w:rFonts w:ascii="Roboto" w:hAnsi="Roboto"/>
          <w:b/>
          <w:bCs/>
        </w:rPr>
        <w:t xml:space="preserve">razão </w:t>
      </w:r>
      <w:r w:rsidR="00014640">
        <w:rPr>
          <w:rFonts w:ascii="Roboto" w:hAnsi="Roboto"/>
          <w:b/>
          <w:bCs/>
        </w:rPr>
        <w:t>(r)</w:t>
      </w:r>
      <w:r w:rsidRPr="001851A6">
        <w:rPr>
          <w:rFonts w:ascii="Roboto" w:hAnsi="Roboto"/>
        </w:rPr>
        <w:t xml:space="preserve"> especificados como parâmetros. A PA é uma sequência numérica em que cada termo é obtido somando-se a razão ao termo anterior. </w:t>
      </w:r>
      <w:r>
        <w:rPr>
          <w:rFonts w:ascii="Roboto" w:hAnsi="Roboto"/>
        </w:rPr>
        <w:t>Demonstraremos</w:t>
      </w:r>
      <w:r w:rsidRPr="001851A6">
        <w:rPr>
          <w:rFonts w:ascii="Roboto" w:hAnsi="Roboto"/>
        </w:rPr>
        <w:t xml:space="preserve"> como es</w:t>
      </w:r>
      <w:r>
        <w:rPr>
          <w:rFonts w:ascii="Roboto" w:hAnsi="Roboto"/>
        </w:rPr>
        <w:t>t</w:t>
      </w:r>
      <w:r w:rsidRPr="001851A6">
        <w:rPr>
          <w:rFonts w:ascii="Roboto" w:hAnsi="Roboto"/>
        </w:rPr>
        <w:t xml:space="preserve">a função se comporta com diferentes valores de N, u </w:t>
      </w:r>
      <w:proofErr w:type="gramStart"/>
      <w:r w:rsidRPr="001851A6">
        <w:rPr>
          <w:rFonts w:ascii="Roboto" w:hAnsi="Roboto"/>
        </w:rPr>
        <w:t>e</w:t>
      </w:r>
      <w:proofErr w:type="gramEnd"/>
      <w:r w:rsidRPr="001851A6">
        <w:rPr>
          <w:rFonts w:ascii="Roboto" w:hAnsi="Roboto"/>
        </w:rPr>
        <w:t xml:space="preserve"> r.</w:t>
      </w:r>
    </w:p>
    <w:p w14:paraId="7B0B87EB" w14:textId="77777777" w:rsidR="00AE665C" w:rsidRDefault="00AE665C" w:rsidP="008A33C4">
      <w:pPr>
        <w:shd w:val="clear" w:color="auto" w:fill="FFFFFF" w:themeFill="background1"/>
        <w:rPr>
          <w:rFonts w:ascii="Roboto" w:hAnsi="Roboto"/>
        </w:rPr>
      </w:pPr>
    </w:p>
    <w:p w14:paraId="0518EDC9" w14:textId="77777777" w:rsidR="00014640" w:rsidRDefault="00014640" w:rsidP="008A33C4">
      <w:pPr>
        <w:shd w:val="clear" w:color="auto" w:fill="FFFFFF" w:themeFill="background1"/>
        <w:rPr>
          <w:rFonts w:ascii="Roboto" w:hAnsi="Roboto"/>
        </w:rPr>
      </w:pPr>
    </w:p>
    <w:p w14:paraId="0CE71586" w14:textId="77777777" w:rsidR="00014640" w:rsidRDefault="00014640" w:rsidP="008A33C4">
      <w:pPr>
        <w:shd w:val="clear" w:color="auto" w:fill="FFFFFF" w:themeFill="background1"/>
        <w:rPr>
          <w:rFonts w:ascii="Roboto" w:hAnsi="Roboto"/>
        </w:rPr>
      </w:pPr>
    </w:p>
    <w:p w14:paraId="39AA8011" w14:textId="77777777" w:rsidR="00014640" w:rsidRDefault="00014640" w:rsidP="008A33C4">
      <w:pPr>
        <w:shd w:val="clear" w:color="auto" w:fill="FFFFFF" w:themeFill="background1"/>
        <w:rPr>
          <w:rFonts w:ascii="Roboto" w:hAnsi="Roboto"/>
        </w:rPr>
      </w:pPr>
    </w:p>
    <w:p w14:paraId="4B7C17BA" w14:textId="77777777" w:rsidR="00AE665C" w:rsidRPr="00AE665C" w:rsidRDefault="00AE665C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lastRenderedPageBreak/>
        <w:t>Variante 1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</w:t>
      </w:r>
    </w:p>
    <w:p w14:paraId="72A7136F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Número de Termos (N)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5</w:t>
      </w:r>
    </w:p>
    <w:p w14:paraId="0EA17380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Primeiro Termo (u)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10</w:t>
      </w:r>
    </w:p>
    <w:p w14:paraId="62D8B7CF" w14:textId="47F87EB3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Razão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(r)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3</w:t>
      </w:r>
    </w:p>
    <w:p w14:paraId="1C302435" w14:textId="26D939FC" w:rsidR="00AE665C" w:rsidRDefault="00AE665C" w:rsidP="008A33C4">
      <w:pPr>
        <w:shd w:val="clear" w:color="auto" w:fill="FFFFFF" w:themeFill="background1"/>
        <w:spacing w:after="0" w:line="240" w:lineRule="auto"/>
        <w:ind w:left="720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Os primeiros 5 termos da PA são: 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10, 13, 16, 19 e 22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.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Observamos que a razão positiva de 3 resulta em um aumento constante nos valores dos termos.</w:t>
      </w:r>
    </w:p>
    <w:p w14:paraId="6FB802C8" w14:textId="77777777" w:rsidR="00AE665C" w:rsidRPr="00AE665C" w:rsidRDefault="00AE665C" w:rsidP="008A33C4">
      <w:pPr>
        <w:shd w:val="clear" w:color="auto" w:fill="FFFFFF" w:themeFill="background1"/>
        <w:spacing w:after="0" w:line="240" w:lineRule="auto"/>
        <w:ind w:left="72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1C7D2DCA" w14:textId="77777777" w:rsidR="00AE665C" w:rsidRPr="00AE665C" w:rsidRDefault="00AE665C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Variante 2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</w:t>
      </w:r>
    </w:p>
    <w:p w14:paraId="09526AAA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Número de Termos (N)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8</w:t>
      </w:r>
    </w:p>
    <w:p w14:paraId="39D2ABCA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Primeiro Termo (u)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5</w:t>
      </w:r>
    </w:p>
    <w:p w14:paraId="6215286A" w14:textId="05E63EF9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Razão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(r)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2</w:t>
      </w:r>
    </w:p>
    <w:p w14:paraId="0E6FCFB6" w14:textId="36580EB6" w:rsidR="00AE665C" w:rsidRDefault="00AE665C" w:rsidP="008A33C4">
      <w:pPr>
        <w:shd w:val="clear" w:color="auto" w:fill="FFFFFF" w:themeFill="background1"/>
        <w:spacing w:after="0" w:line="240" w:lineRule="auto"/>
        <w:ind w:left="720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Os primeiros 8 termos da PA são: 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5, 7, 9, 11, 13, 15, 17 e 19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.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A razão de 2 leva a um crescimento constante, mas com um aumento menor a cada termo.</w:t>
      </w:r>
    </w:p>
    <w:p w14:paraId="3984318F" w14:textId="77777777" w:rsidR="00AE665C" w:rsidRDefault="00AE665C" w:rsidP="008A33C4">
      <w:pPr>
        <w:shd w:val="clear" w:color="auto" w:fill="FFFFFF" w:themeFill="background1"/>
        <w:spacing w:after="0" w:line="240" w:lineRule="auto"/>
        <w:ind w:left="72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46A7BCFB" w14:textId="55D45018" w:rsidR="00AE665C" w:rsidRPr="00B010EB" w:rsidRDefault="00AE665C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010EB">
        <w:rPr>
          <w:rFonts w:ascii="Roboto" w:eastAsia="Times New Roman" w:hAnsi="Roboto" w:cs="Times New Roman"/>
          <w:b/>
          <w:bCs/>
          <w:color w:val="111111"/>
          <w:lang w:eastAsia="pt-PT"/>
        </w:rPr>
        <w:t>Variante 3</w:t>
      </w:r>
      <w:r w:rsidRPr="00B010EB">
        <w:rPr>
          <w:rFonts w:ascii="Roboto" w:eastAsia="Times New Roman" w:hAnsi="Roboto" w:cs="Times New Roman"/>
          <w:color w:val="111111"/>
          <w:lang w:eastAsia="pt-PT"/>
        </w:rPr>
        <w:t>:</w:t>
      </w:r>
    </w:p>
    <w:p w14:paraId="2C09CC04" w14:textId="77777777" w:rsidR="00AE665C" w:rsidRPr="00AE665C" w:rsidRDefault="00AE665C" w:rsidP="008A33C4">
      <w:pPr>
        <w:numPr>
          <w:ilvl w:val="0"/>
          <w:numId w:val="24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Número de Termos (N)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6</w:t>
      </w:r>
    </w:p>
    <w:p w14:paraId="0EE47F56" w14:textId="77777777" w:rsidR="00AE665C" w:rsidRPr="00AE665C" w:rsidRDefault="00AE665C" w:rsidP="008A33C4">
      <w:pPr>
        <w:numPr>
          <w:ilvl w:val="0"/>
          <w:numId w:val="24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Primeiro Termo (u)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2</w:t>
      </w:r>
    </w:p>
    <w:p w14:paraId="6EF5BD76" w14:textId="383290CA" w:rsidR="00AE665C" w:rsidRPr="00AE665C" w:rsidRDefault="00AE665C" w:rsidP="008A33C4">
      <w:pPr>
        <w:numPr>
          <w:ilvl w:val="0"/>
          <w:numId w:val="24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Razão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(r)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-1</w:t>
      </w:r>
    </w:p>
    <w:p w14:paraId="6472530C" w14:textId="2D7DA5F4" w:rsidR="00AE665C" w:rsidRDefault="00AE665C" w:rsidP="008A33C4">
      <w:pPr>
        <w:shd w:val="clear" w:color="auto" w:fill="FFFFFF" w:themeFill="background1"/>
        <w:spacing w:before="180" w:after="0" w:line="240" w:lineRule="auto"/>
        <w:ind w:left="709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Os primeiros 6 termos da PA são: 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2, 1, 0, -1, -2 e -3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. A razão negativa de -1 resulta em um decréscimo constante nos valores dos termos</w:t>
      </w:r>
      <w:r>
        <w:rPr>
          <w:rFonts w:ascii="Roboto" w:eastAsia="Times New Roman" w:hAnsi="Roboto" w:cs="Times New Roman"/>
          <w:color w:val="111111"/>
          <w:lang w:eastAsia="pt-PT"/>
        </w:rPr>
        <w:t>.</w:t>
      </w:r>
    </w:p>
    <w:p w14:paraId="46667DEE" w14:textId="77777777" w:rsidR="001B7809" w:rsidRPr="00AE665C" w:rsidRDefault="001B7809" w:rsidP="008A33C4">
      <w:pPr>
        <w:shd w:val="clear" w:color="auto" w:fill="FFFFFF" w:themeFill="background1"/>
        <w:spacing w:before="180" w:after="0" w:line="240" w:lineRule="auto"/>
        <w:ind w:left="709"/>
        <w:rPr>
          <w:rFonts w:ascii="Roboto" w:eastAsia="Times New Roman" w:hAnsi="Roboto" w:cs="Times New Roman"/>
          <w:color w:val="111111"/>
          <w:lang w:eastAsia="pt-PT"/>
        </w:rPr>
      </w:pPr>
    </w:p>
    <w:p w14:paraId="304AD8C8" w14:textId="645925E6" w:rsidR="00AE665C" w:rsidRDefault="00E67BBF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Agora, podemos verificar os </w:t>
      </w:r>
      <w:r w:rsidRPr="00BE1CE7">
        <w:rPr>
          <w:rFonts w:ascii="Roboto" w:hAnsi="Roboto"/>
          <w:b/>
          <w:bCs/>
          <w:color w:val="111111"/>
          <w:shd w:val="clear" w:color="auto" w:fill="FFFFFF"/>
        </w:rPr>
        <w:t>resultados experimentais</w:t>
      </w:r>
      <w:r>
        <w:rPr>
          <w:rFonts w:ascii="Roboto" w:hAnsi="Roboto"/>
          <w:color w:val="111111"/>
          <w:shd w:val="clear" w:color="auto" w:fill="FFFFFF"/>
        </w:rPr>
        <w:t xml:space="preserve"> representados por meio da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Figura 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8</w:t>
      </w:r>
      <w:r>
        <w:rPr>
          <w:rFonts w:ascii="Roboto" w:hAnsi="Roboto"/>
          <w:color w:val="111111"/>
          <w:shd w:val="clear" w:color="auto" w:fill="FFFFFF"/>
        </w:rPr>
        <w:t xml:space="preserve">, que ilustra os valores efetivos retornados pela nossa função. Esses valores foram obtidos quando a função recebeu os parâmetros descritos nas três variantes mencionadas anteriormente. Esta figura confirma os outputs esperados e permite-nos analisar o comportamento da progressão aritmética com diferentes valores de </w:t>
      </w:r>
      <w:r w:rsidRPr="00E67BBF">
        <w:rPr>
          <w:rFonts w:ascii="Roboto" w:hAnsi="Roboto"/>
          <w:b/>
          <w:bCs/>
          <w:color w:val="111111"/>
          <w:shd w:val="clear" w:color="auto" w:fill="FFFFFF"/>
        </w:rPr>
        <w:t xml:space="preserve">N, u </w:t>
      </w:r>
      <w:proofErr w:type="gramStart"/>
      <w:r w:rsidRPr="00E67BBF">
        <w:rPr>
          <w:rFonts w:ascii="Roboto" w:hAnsi="Roboto"/>
          <w:color w:val="111111"/>
          <w:shd w:val="clear" w:color="auto" w:fill="FFFFFF"/>
        </w:rPr>
        <w:t>e</w:t>
      </w:r>
      <w:proofErr w:type="gramEnd"/>
      <w:r w:rsidRPr="00E67BBF">
        <w:rPr>
          <w:rFonts w:ascii="Roboto" w:hAnsi="Roboto"/>
          <w:b/>
          <w:bCs/>
          <w:color w:val="111111"/>
          <w:shd w:val="clear" w:color="auto" w:fill="FFFFFF"/>
        </w:rPr>
        <w:t xml:space="preserve"> r</w:t>
      </w:r>
      <w:r>
        <w:rPr>
          <w:rFonts w:ascii="Roboto" w:hAnsi="Roboto"/>
          <w:color w:val="111111"/>
          <w:shd w:val="clear" w:color="auto" w:fill="FFFFFF"/>
        </w:rPr>
        <w:t xml:space="preserve">. </w:t>
      </w:r>
    </w:p>
    <w:p w14:paraId="7D44C2D9" w14:textId="77777777" w:rsidR="006B7D9B" w:rsidRDefault="00E67BBF" w:rsidP="006B7D9B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</w:pPr>
      <w:r w:rsidRPr="00E67BBF">
        <w:rPr>
          <w:rFonts w:ascii="Roboto" w:eastAsia="Times New Roman" w:hAnsi="Roboto" w:cs="Times New Roman"/>
          <w:noProof/>
          <w:color w:val="111111"/>
          <w:lang w:eastAsia="pt-PT"/>
        </w:rPr>
        <w:drawing>
          <wp:inline distT="0" distB="0" distL="0" distR="0" wp14:anchorId="4BEDAB34" wp14:editId="2A6F6E06">
            <wp:extent cx="3269632" cy="1318260"/>
            <wp:effectExtent l="0" t="0" r="6985" b="0"/>
            <wp:docPr id="526184760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84760" name="Imagem 1" descr="Uma imagem com texto, Tipo de letra, captura de ecrã, design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3245" cy="13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8106" w14:textId="68CB49C7" w:rsidR="00E67BBF" w:rsidRPr="006B7D9B" w:rsidRDefault="006B7D9B" w:rsidP="006B7D9B">
      <w:pPr>
        <w:pStyle w:val="Legenda"/>
      </w:pPr>
      <w:bookmarkStart w:id="18" w:name="_Toc1646302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8</w:t>
      </w:r>
      <w:r>
        <w:fldChar w:fldCharType="end"/>
      </w:r>
      <w:r>
        <w:t xml:space="preserve"> - </w:t>
      </w:r>
      <w:r w:rsidRPr="006B7D9B">
        <w:t>Resultados da Função de Progressão Aritmética (PA)</w:t>
      </w:r>
      <w:bookmarkEnd w:id="18"/>
    </w:p>
    <w:p w14:paraId="373A6042" w14:textId="77777777" w:rsidR="00E67BBF" w:rsidRPr="00E67BBF" w:rsidRDefault="00E67BBF" w:rsidP="008A33C4">
      <w:pPr>
        <w:shd w:val="clear" w:color="auto" w:fill="FFFFFF" w:themeFill="background1"/>
      </w:pPr>
    </w:p>
    <w:p w14:paraId="505787AE" w14:textId="3D6AC1EE" w:rsidR="00AE665C" w:rsidRPr="00B010EB" w:rsidRDefault="00E67BBF" w:rsidP="008A33C4">
      <w:pPr>
        <w:pStyle w:val="Ttulo2"/>
        <w:shd w:val="clear" w:color="auto" w:fill="FFFFFF" w:themeFill="background1"/>
      </w:pPr>
      <w:bookmarkStart w:id="19" w:name="_Toc164520794"/>
      <w:bookmarkStart w:id="20" w:name="_Toc164614515"/>
      <w:r w:rsidRPr="00B010EB">
        <w:lastRenderedPageBreak/>
        <w:t>Função Fatorial</w:t>
      </w:r>
      <w:bookmarkEnd w:id="19"/>
      <w:bookmarkEnd w:id="20"/>
    </w:p>
    <w:p w14:paraId="7ED931E6" w14:textId="3AE5BD38" w:rsidR="00E67BBF" w:rsidRDefault="00E67BBF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Aqui, criámos uma função que calcula o </w:t>
      </w:r>
      <w:r>
        <w:rPr>
          <w:rStyle w:val="Forte"/>
          <w:rFonts w:ascii="Roboto" w:hAnsi="Roboto"/>
          <w:color w:val="111111"/>
          <w:shd w:val="clear" w:color="auto" w:fill="FFFFFF"/>
        </w:rPr>
        <w:t>fatorial</w:t>
      </w:r>
      <w:r>
        <w:rPr>
          <w:rFonts w:ascii="Roboto" w:hAnsi="Roboto"/>
          <w:color w:val="111111"/>
          <w:shd w:val="clear" w:color="auto" w:fill="FFFFFF"/>
        </w:rPr>
        <w:t> de um número inteiro 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N</w:t>
      </w:r>
      <w:r>
        <w:rPr>
          <w:rFonts w:ascii="Roboto" w:hAnsi="Roboto"/>
          <w:color w:val="111111"/>
          <w:shd w:val="clear" w:color="auto" w:fill="FFFFFF"/>
        </w:rPr>
        <w:t>. O fatorial de um número é o produto de todos os inteiros positivos menores ou iguais a ele. Demonstraremos mais à frente como esta função lida com números maiores e menores.</w:t>
      </w:r>
    </w:p>
    <w:p w14:paraId="6E5A0128" w14:textId="77777777" w:rsidR="00E67BBF" w:rsidRDefault="00E67BBF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</w:p>
    <w:p w14:paraId="02265BE8" w14:textId="2B266908" w:rsidR="00BE1CE7" w:rsidRDefault="00E67BBF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color w:val="111111"/>
          <w:lang w:eastAsia="pt-PT"/>
        </w:rPr>
        <w:t>Segue-se abaixo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a 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Função Fatorial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 e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a respetiva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analis</w:t>
      </w:r>
      <w:r>
        <w:rPr>
          <w:rFonts w:ascii="Roboto" w:eastAsia="Times New Roman" w:hAnsi="Roboto" w:cs="Times New Roman"/>
          <w:color w:val="111111"/>
          <w:lang w:eastAsia="pt-PT"/>
        </w:rPr>
        <w:t>e com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E1CE7">
        <w:rPr>
          <w:rFonts w:ascii="Roboto" w:eastAsia="Times New Roman" w:hAnsi="Roboto" w:cs="Times New Roman"/>
          <w:color w:val="111111"/>
          <w:lang w:eastAsia="pt-PT"/>
        </w:rPr>
        <w:t>3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variantes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distintas</w:t>
      </w:r>
      <w:r>
        <w:rPr>
          <w:rFonts w:ascii="Roboto" w:eastAsia="Times New Roman" w:hAnsi="Roboto" w:cs="Times New Roman"/>
          <w:color w:val="111111"/>
          <w:lang w:eastAsia="pt-PT"/>
        </w:rPr>
        <w:t>, que exemplifica</w:t>
      </w:r>
      <w:r w:rsidR="001B7809">
        <w:rPr>
          <w:rFonts w:ascii="Roboto" w:eastAsia="Times New Roman" w:hAnsi="Roboto" w:cs="Times New Roman"/>
          <w:color w:val="111111"/>
          <w:lang w:eastAsia="pt-PT"/>
        </w:rPr>
        <w:t>m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a maneira como a função lida com n</w:t>
      </w:r>
      <w:r w:rsidR="001B7809">
        <w:rPr>
          <w:rFonts w:ascii="Roboto" w:eastAsia="Times New Roman" w:hAnsi="Roboto" w:cs="Times New Roman"/>
          <w:color w:val="111111"/>
          <w:lang w:eastAsia="pt-PT"/>
        </w:rPr>
        <w:t>ú</w:t>
      </w:r>
      <w:r w:rsidR="00BE1CE7">
        <w:rPr>
          <w:rFonts w:ascii="Roboto" w:eastAsia="Times New Roman" w:hAnsi="Roboto" w:cs="Times New Roman"/>
          <w:color w:val="111111"/>
          <w:lang w:eastAsia="pt-PT"/>
        </w:rPr>
        <w:t>mero</w:t>
      </w:r>
      <w:r w:rsidR="001B7809">
        <w:rPr>
          <w:rFonts w:ascii="Roboto" w:eastAsia="Times New Roman" w:hAnsi="Roboto" w:cs="Times New Roman"/>
          <w:color w:val="111111"/>
          <w:lang w:eastAsia="pt-PT"/>
        </w:rPr>
        <w:t>s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maiores e </w:t>
      </w:r>
      <w:proofErr w:type="gramStart"/>
      <w:r w:rsidR="00BE1CE7">
        <w:rPr>
          <w:rFonts w:ascii="Roboto" w:eastAsia="Times New Roman" w:hAnsi="Roboto" w:cs="Times New Roman"/>
          <w:color w:val="111111"/>
          <w:lang w:eastAsia="pt-PT"/>
        </w:rPr>
        <w:t>menores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.</w:t>
      </w:r>
      <w:proofErr w:type="gramEnd"/>
    </w:p>
    <w:p w14:paraId="3783ECE6" w14:textId="4B6BD064" w:rsidR="00BE1CE7" w:rsidRDefault="00E67BBF" w:rsidP="008A33C4">
      <w:pPr>
        <w:shd w:val="clear" w:color="auto" w:fill="FFFFFF" w:themeFill="background1"/>
        <w:spacing w:before="180"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</w:t>
      </w:r>
    </w:p>
    <w:p w14:paraId="3D2F6C39" w14:textId="42C0F4CF" w:rsidR="00BE1CE7" w:rsidRPr="00E67BBF" w:rsidRDefault="00BE1CE7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1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: Fatorial de 3</w:t>
      </w:r>
    </w:p>
    <w:p w14:paraId="76CBEDF4" w14:textId="1843635D" w:rsidR="00BE1CE7" w:rsidRDefault="00BE1CE7" w:rsidP="008A33C4">
      <w:pPr>
        <w:numPr>
          <w:ilvl w:val="1"/>
          <w:numId w:val="2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Número Natural (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: 3</w:t>
      </w:r>
    </w:p>
    <w:p w14:paraId="510CE16A" w14:textId="2CE6F1FA" w:rsidR="00BE1CE7" w:rsidRPr="00E67BBF" w:rsidRDefault="00BE1CE7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3! = 3 × 2 × 1 = 6</w:t>
      </w:r>
    </w:p>
    <w:p w14:paraId="1A1771EB" w14:textId="66DB86E1" w:rsidR="00E67BBF" w:rsidRPr="00E67BBF" w:rsidRDefault="00E67BBF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2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: Fatorial de 5</w:t>
      </w:r>
    </w:p>
    <w:p w14:paraId="1079F620" w14:textId="143A73E4" w:rsidR="00E67BBF" w:rsidRPr="00E67BBF" w:rsidRDefault="00E67BBF" w:rsidP="008A33C4">
      <w:pPr>
        <w:numPr>
          <w:ilvl w:val="1"/>
          <w:numId w:val="2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Número Natural (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: 5</w:t>
      </w:r>
    </w:p>
    <w:p w14:paraId="50AF9EDD" w14:textId="44363D26" w:rsidR="00BE1CE7" w:rsidRDefault="00BE1CE7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E67BBF" w:rsidRPr="00E67BBF">
        <w:rPr>
          <w:rFonts w:ascii="Roboto" w:eastAsia="Times New Roman" w:hAnsi="Roboto" w:cs="Times New Roman"/>
          <w:color w:val="111111"/>
          <w:lang w:eastAsia="pt-PT"/>
        </w:rPr>
        <w:t>5! = 5 × 4 × 3 × 2 × 1 = 120</w:t>
      </w:r>
    </w:p>
    <w:p w14:paraId="4ED53E99" w14:textId="77777777" w:rsidR="00B829FF" w:rsidRPr="00E67BBF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B509ECF" w14:textId="77777777" w:rsidR="00BE1CE7" w:rsidRPr="00BE1CE7" w:rsidRDefault="00BE1CE7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Variante 3: Fatorial de 10</w:t>
      </w:r>
    </w:p>
    <w:p w14:paraId="0EE96496" w14:textId="4787DFDE" w:rsidR="00BE1CE7" w:rsidRPr="00BE1CE7" w:rsidRDefault="00BE1CE7" w:rsidP="008A33C4">
      <w:pPr>
        <w:numPr>
          <w:ilvl w:val="1"/>
          <w:numId w:val="2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Número Natural (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>: 10</w:t>
      </w:r>
    </w:p>
    <w:p w14:paraId="2AC48BDC" w14:textId="7FF19686" w:rsidR="00BE1CE7" w:rsidRDefault="000E54C1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      </w:t>
      </w:r>
      <w:r w:rsidR="00CB292D">
        <w:rPr>
          <w:rFonts w:ascii="Roboto" w:eastAsia="Times New Roman" w:hAnsi="Roboto" w:cs="Times New Roman"/>
          <w:b/>
          <w:bCs/>
          <w:color w:val="111111"/>
          <w:lang w:eastAsia="pt-PT"/>
        </w:rPr>
        <w:tab/>
      </w:r>
      <w:r w:rsidR="00BE1CE7"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="00BE1CE7"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E1CE7" w:rsidRPr="00BE1CE7">
        <w:rPr>
          <w:rFonts w:ascii="Roboto" w:eastAsia="Times New Roman" w:hAnsi="Roboto" w:cs="Times New Roman"/>
          <w:color w:val="111111"/>
          <w:lang w:eastAsia="pt-PT"/>
        </w:rPr>
        <w:t>10! = 10 × 9 × 8 × 7 × 6 × 5 × 4 × 3 × 2 × 1 =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E1CE7">
        <w:rPr>
          <w:rFonts w:ascii="Roboto" w:eastAsia="Times New Roman" w:hAnsi="Roboto" w:cs="Times New Roman"/>
          <w:color w:val="111111"/>
          <w:lang w:eastAsia="pt-PT"/>
        </w:rPr>
        <w:t>3</w:t>
      </w:r>
      <w:r w:rsidR="00BE1CE7" w:rsidRPr="00BE1CE7">
        <w:rPr>
          <w:rFonts w:ascii="Roboto" w:eastAsia="Times New Roman" w:hAnsi="Roboto" w:cs="Times New Roman"/>
          <w:color w:val="111111"/>
          <w:lang w:eastAsia="pt-PT"/>
        </w:rPr>
        <w:t>628800</w:t>
      </w:r>
    </w:p>
    <w:p w14:paraId="421B48F4" w14:textId="6B48F45E" w:rsidR="00BE1CE7" w:rsidRPr="00BE1CE7" w:rsidRDefault="00BE1CE7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r w:rsidRPr="00BE1CE7">
        <w:rPr>
          <w:rFonts w:ascii="Roboto" w:eastAsia="Times New Roman" w:hAnsi="Roboto" w:cs="Times New Roman"/>
          <w:color w:val="111111"/>
          <w:lang w:eastAsia="pt-PT"/>
        </w:rPr>
        <w:t>Na 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Figura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9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, apresentamos os 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resultados experimentais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 obtidos ao executar a 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Função Fatorial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> com diferentes valores de 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>. Esses valores foram diretamente comparados com os resultados teóricos esperados, e coincidem</w:t>
      </w:r>
      <w:r>
        <w:rPr>
          <w:rFonts w:ascii="Roboto" w:eastAsia="Times New Roman" w:hAnsi="Roboto" w:cs="Times New Roman"/>
          <w:color w:val="111111"/>
          <w:lang w:eastAsia="pt-PT"/>
        </w:rPr>
        <w:t>. Com esta análise podemos também, verificar a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 curva ascendente 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que 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demonstra o crescimento exponencial do fatorial à medida que o número natural aumenta. </w:t>
      </w:r>
    </w:p>
    <w:p w14:paraId="70D7C4A3" w14:textId="77777777" w:rsidR="006B7D9B" w:rsidRDefault="000E54C1" w:rsidP="006B7D9B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</w:pPr>
      <w:r w:rsidRPr="000E54C1">
        <w:rPr>
          <w:rFonts w:ascii="Roboto" w:eastAsia="Times New Roman" w:hAnsi="Roboto" w:cs="Times New Roman"/>
          <w:noProof/>
          <w:color w:val="111111"/>
          <w:lang w:eastAsia="pt-PT"/>
        </w:rPr>
        <w:drawing>
          <wp:inline distT="0" distB="0" distL="0" distR="0" wp14:anchorId="59360C46" wp14:editId="5CDCE686">
            <wp:extent cx="2915919" cy="701040"/>
            <wp:effectExtent l="0" t="0" r="0" b="3810"/>
            <wp:docPr id="1938050664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50664" name="Imagem 1" descr="Uma imagem com texto, Tipo de letra, captura de ecrã, design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8558" cy="7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DF55" w14:textId="2C8698D3" w:rsidR="00BE1CE7" w:rsidRPr="006B7D9B" w:rsidRDefault="006B7D9B" w:rsidP="006B7D9B">
      <w:pPr>
        <w:pStyle w:val="Legenda"/>
      </w:pPr>
      <w:bookmarkStart w:id="21" w:name="_Toc1646302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9</w:t>
      </w:r>
      <w:r>
        <w:fldChar w:fldCharType="end"/>
      </w:r>
      <w:r>
        <w:t xml:space="preserve"> - </w:t>
      </w:r>
      <w:r w:rsidRPr="006B7D9B">
        <w:t>Resultados Experimentais da Função Fatorial</w:t>
      </w:r>
      <w:bookmarkEnd w:id="21"/>
    </w:p>
    <w:p w14:paraId="1A3CC780" w14:textId="77777777" w:rsidR="001B7809" w:rsidRPr="00BE1CE7" w:rsidRDefault="001B7809" w:rsidP="008A33C4">
      <w:pPr>
        <w:shd w:val="clear" w:color="auto" w:fill="FFFFFF" w:themeFill="background1"/>
        <w:rPr>
          <w:lang w:eastAsia="pt-PT"/>
        </w:rPr>
      </w:pPr>
    </w:p>
    <w:p w14:paraId="63D2DB9F" w14:textId="757FF01C" w:rsidR="000E54C1" w:rsidRDefault="000E54C1" w:rsidP="008A33C4">
      <w:pPr>
        <w:pStyle w:val="Ttulo2"/>
        <w:shd w:val="clear" w:color="auto" w:fill="FFFFFF" w:themeFill="background1"/>
      </w:pPr>
      <w:bookmarkStart w:id="22" w:name="_Toc164520795"/>
      <w:bookmarkStart w:id="23" w:name="_Toc164614516"/>
      <w:r w:rsidRPr="000E54C1">
        <w:t xml:space="preserve">Função </w:t>
      </w:r>
      <w:r w:rsidRPr="00B010EB">
        <w:t>Mínimo</w:t>
      </w:r>
      <w:r w:rsidRPr="000E54C1">
        <w:t xml:space="preserve"> Múltiplo Comum (MMC)</w:t>
      </w:r>
      <w:bookmarkEnd w:id="22"/>
      <w:bookmarkEnd w:id="23"/>
    </w:p>
    <w:p w14:paraId="147C630D" w14:textId="4F69DE09" w:rsidR="00E67BBF" w:rsidRDefault="000E54C1" w:rsidP="008A33C4">
      <w:pPr>
        <w:shd w:val="clear" w:color="auto" w:fill="FFFFFF" w:themeFill="background1"/>
        <w:rPr>
          <w:lang w:eastAsia="pt-PT"/>
        </w:rPr>
      </w:pPr>
      <w:r w:rsidRPr="000E54C1">
        <w:rPr>
          <w:lang w:eastAsia="pt-PT"/>
        </w:rPr>
        <w:t xml:space="preserve">A terceira função determina o </w:t>
      </w:r>
      <w:r w:rsidRPr="000E54C1">
        <w:rPr>
          <w:b/>
          <w:bCs/>
          <w:lang w:eastAsia="pt-PT"/>
        </w:rPr>
        <w:t>MMC</w:t>
      </w:r>
      <w:r w:rsidRPr="000E54C1">
        <w:rPr>
          <w:lang w:eastAsia="pt-PT"/>
        </w:rPr>
        <w:t xml:space="preserve"> entre dois números inteiros </w:t>
      </w:r>
      <w:r w:rsidRPr="000E54C1">
        <w:rPr>
          <w:b/>
          <w:bCs/>
          <w:lang w:eastAsia="pt-PT"/>
        </w:rPr>
        <w:t>a</w:t>
      </w:r>
      <w:r w:rsidRPr="000E54C1">
        <w:rPr>
          <w:lang w:eastAsia="pt-PT"/>
        </w:rPr>
        <w:t xml:space="preserve"> e </w:t>
      </w:r>
      <w:r w:rsidRPr="000E54C1">
        <w:rPr>
          <w:b/>
          <w:bCs/>
          <w:lang w:eastAsia="pt-PT"/>
        </w:rPr>
        <w:t>b</w:t>
      </w:r>
      <w:r w:rsidRPr="000E54C1">
        <w:rPr>
          <w:lang w:eastAsia="pt-PT"/>
        </w:rPr>
        <w:t xml:space="preserve">. O </w:t>
      </w:r>
      <w:r w:rsidRPr="000E54C1">
        <w:rPr>
          <w:b/>
          <w:bCs/>
          <w:lang w:eastAsia="pt-PT"/>
        </w:rPr>
        <w:t>MMC</w:t>
      </w:r>
      <w:r w:rsidRPr="000E54C1">
        <w:rPr>
          <w:lang w:eastAsia="pt-PT"/>
        </w:rPr>
        <w:t xml:space="preserve"> é o menor múltiplo comum </w:t>
      </w:r>
      <w:r w:rsidR="001B7809">
        <w:rPr>
          <w:lang w:eastAsia="pt-PT"/>
        </w:rPr>
        <w:t>a</w:t>
      </w:r>
      <w:r w:rsidRPr="000E54C1">
        <w:rPr>
          <w:lang w:eastAsia="pt-PT"/>
        </w:rPr>
        <w:t xml:space="preserve"> ambos os números. Analisaremos como es</w:t>
      </w:r>
      <w:r>
        <w:rPr>
          <w:lang w:eastAsia="pt-PT"/>
        </w:rPr>
        <w:t>t</w:t>
      </w:r>
      <w:r w:rsidRPr="000E54C1">
        <w:rPr>
          <w:lang w:eastAsia="pt-PT"/>
        </w:rPr>
        <w:t>a função se comporta com diferentes pares de valores.</w:t>
      </w:r>
    </w:p>
    <w:p w14:paraId="75E667CE" w14:textId="77777777" w:rsidR="00133565" w:rsidRDefault="00133565" w:rsidP="008A33C4">
      <w:pPr>
        <w:shd w:val="clear" w:color="auto" w:fill="FFFFFF" w:themeFill="background1"/>
        <w:rPr>
          <w:lang w:eastAsia="pt-PT"/>
        </w:rPr>
      </w:pPr>
    </w:p>
    <w:p w14:paraId="2B4B2C25" w14:textId="0725BAEF" w:rsidR="00133565" w:rsidRP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lastRenderedPageBreak/>
        <w:t xml:space="preserve">Variante 1: MMC entre 10 e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15</w:t>
      </w:r>
    </w:p>
    <w:p w14:paraId="1BC300D7" w14:textId="70B30422" w:rsidR="00133565" w:rsidRDefault="001B7809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a</w:t>
      </w:r>
      <w:r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="00133565" w:rsidRPr="00133565">
        <w:rPr>
          <w:rFonts w:ascii="Roboto" w:eastAsia="Times New Roman" w:hAnsi="Roboto" w:cs="Times New Roman"/>
          <w:color w:val="111111"/>
          <w:lang w:eastAsia="pt-PT"/>
        </w:rPr>
        <w:t xml:space="preserve"> 10</w:t>
      </w:r>
    </w:p>
    <w:p w14:paraId="5E5C6456" w14:textId="586E61CA" w:rsidR="00133565" w:rsidRPr="00133565" w:rsidRDefault="00133565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b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15</w:t>
      </w:r>
    </w:p>
    <w:p w14:paraId="3D4A373B" w14:textId="276767DB" w:rsidR="00133565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MMC(10, 15) = 30</w:t>
      </w:r>
    </w:p>
    <w:p w14:paraId="362FCF34" w14:textId="77777777" w:rsidR="00133565" w:rsidRPr="00133565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3776CDC3" w14:textId="664A1550" w:rsidR="00133565" w:rsidRP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2: MMC entre </w:t>
      </w:r>
      <w:r w:rsidR="008D2072">
        <w:rPr>
          <w:rFonts w:ascii="Roboto" w:eastAsia="Times New Roman" w:hAnsi="Roboto" w:cs="Times New Roman"/>
          <w:b/>
          <w:bCs/>
          <w:color w:val="111111"/>
          <w:lang w:eastAsia="pt-PT"/>
        </w:rPr>
        <w:t>11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 e </w:t>
      </w:r>
      <w:r w:rsidR="008D2072">
        <w:rPr>
          <w:rFonts w:ascii="Roboto" w:eastAsia="Times New Roman" w:hAnsi="Roboto" w:cs="Times New Roman"/>
          <w:b/>
          <w:bCs/>
          <w:color w:val="111111"/>
          <w:lang w:eastAsia="pt-PT"/>
        </w:rPr>
        <w:t>20</w:t>
      </w:r>
    </w:p>
    <w:p w14:paraId="70BC8BA0" w14:textId="405B5769" w:rsidR="00133565" w:rsidRDefault="00133565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a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1</w:t>
      </w:r>
      <w:r w:rsidR="008D2072">
        <w:rPr>
          <w:rFonts w:ascii="Roboto" w:eastAsia="Times New Roman" w:hAnsi="Roboto" w:cs="Times New Roman"/>
          <w:color w:val="111111"/>
          <w:lang w:eastAsia="pt-PT"/>
        </w:rPr>
        <w:t>1</w:t>
      </w:r>
    </w:p>
    <w:p w14:paraId="0C455FA1" w14:textId="41E87199" w:rsidR="00133565" w:rsidRPr="00133565" w:rsidRDefault="00133565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b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8D2072" w:rsidRPr="008D2072">
        <w:rPr>
          <w:rFonts w:ascii="Roboto" w:eastAsia="Times New Roman" w:hAnsi="Roboto" w:cs="Times New Roman"/>
          <w:color w:val="111111"/>
          <w:lang w:eastAsia="pt-PT"/>
        </w:rPr>
        <w:t>20</w:t>
      </w:r>
    </w:p>
    <w:p w14:paraId="5C72698B" w14:textId="22B0D80B" w:rsidR="00133565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8D2072" w:rsidRPr="008D2072">
        <w:rPr>
          <w:rFonts w:ascii="Roboto" w:eastAsia="Times New Roman" w:hAnsi="Roboto" w:cs="Times New Roman"/>
          <w:color w:val="111111"/>
          <w:lang w:eastAsia="pt-PT"/>
        </w:rPr>
        <w:t>MMC(11, 20) = 220</w:t>
      </w:r>
    </w:p>
    <w:p w14:paraId="1D2BDFC2" w14:textId="72BBE03D" w:rsidR="00133565" w:rsidRP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3: MMC entre 7 e </w:t>
      </w:r>
      <w:r w:rsidR="008D2072">
        <w:rPr>
          <w:rFonts w:ascii="Roboto" w:eastAsia="Times New Roman" w:hAnsi="Roboto" w:cs="Times New Roman"/>
          <w:b/>
          <w:bCs/>
          <w:color w:val="111111"/>
          <w:lang w:eastAsia="pt-PT"/>
        </w:rPr>
        <w:t>25</w:t>
      </w:r>
    </w:p>
    <w:p w14:paraId="780D2B13" w14:textId="12C31AEF" w:rsidR="008D2072" w:rsidRDefault="008D2072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a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>
        <w:rPr>
          <w:rFonts w:ascii="Roboto" w:eastAsia="Times New Roman" w:hAnsi="Roboto" w:cs="Times New Roman"/>
          <w:color w:val="111111"/>
          <w:lang w:eastAsia="pt-PT"/>
        </w:rPr>
        <w:t>7</w:t>
      </w:r>
    </w:p>
    <w:p w14:paraId="2C3A6500" w14:textId="7D36B36A" w:rsidR="008D2072" w:rsidRPr="00133565" w:rsidRDefault="008D2072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b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8D2072">
        <w:rPr>
          <w:rFonts w:ascii="Roboto" w:eastAsia="Times New Roman" w:hAnsi="Roboto" w:cs="Times New Roman"/>
          <w:color w:val="111111"/>
          <w:lang w:eastAsia="pt-PT"/>
        </w:rPr>
        <w:t>25</w:t>
      </w:r>
    </w:p>
    <w:p w14:paraId="1E4B451A" w14:textId="6EE4CC04" w:rsid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8D2072">
        <w:rPr>
          <w:rFonts w:ascii="Roboto" w:eastAsia="Times New Roman" w:hAnsi="Roboto" w:cs="Times New Roman"/>
          <w:color w:val="111111"/>
          <w:lang w:eastAsia="pt-PT"/>
        </w:rPr>
        <w:t>MMC(7, 25) = 175</w:t>
      </w:r>
    </w:p>
    <w:p w14:paraId="0D55B672" w14:textId="77777777" w:rsid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DCD02CB" w14:textId="555EC698" w:rsid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Os resultados teóricos obtidos para o </w:t>
      </w:r>
      <w:r>
        <w:rPr>
          <w:rStyle w:val="Forte"/>
          <w:rFonts w:ascii="Roboto" w:hAnsi="Roboto"/>
          <w:color w:val="111111"/>
          <w:shd w:val="clear" w:color="auto" w:fill="FFFFFF"/>
        </w:rPr>
        <w:t>Mínimo Múltiplo Comum (MMC)</w:t>
      </w:r>
      <w:r>
        <w:rPr>
          <w:rFonts w:ascii="Roboto" w:hAnsi="Roboto"/>
          <w:color w:val="111111"/>
          <w:shd w:val="clear" w:color="auto" w:fill="FFFFFF"/>
        </w:rPr>
        <w:t> entre diferentes pares de valores foram consistentes com os resultados experimentais. Na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Figura 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10</w:t>
      </w:r>
      <w:r>
        <w:rPr>
          <w:rFonts w:ascii="Roboto" w:hAnsi="Roboto"/>
          <w:color w:val="111111"/>
          <w:shd w:val="clear" w:color="auto" w:fill="FFFFFF"/>
        </w:rPr>
        <w:t>, podemos observar a coerência entre os valores teóricos e práticos.</w:t>
      </w:r>
    </w:p>
    <w:p w14:paraId="2A9F0F37" w14:textId="77777777" w:rsidR="006B7D9B" w:rsidRDefault="008D2072" w:rsidP="006B7D9B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</w:pPr>
      <w:r w:rsidRPr="008D2072">
        <w:rPr>
          <w:rFonts w:ascii="Roboto" w:eastAsia="Times New Roman" w:hAnsi="Roboto" w:cs="Times New Roman"/>
          <w:noProof/>
          <w:color w:val="111111"/>
          <w:lang w:eastAsia="pt-PT"/>
        </w:rPr>
        <w:drawing>
          <wp:inline distT="0" distB="0" distL="0" distR="0" wp14:anchorId="786D7CE6" wp14:editId="1B5D8C87">
            <wp:extent cx="1828800" cy="640080"/>
            <wp:effectExtent l="0" t="0" r="0" b="7620"/>
            <wp:docPr id="2124089239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89239" name="Imagem 1" descr="Uma imagem com texto, Tipo de letra, captura de ecrã, design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9769" cy="64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2E43" w14:textId="67C6C820" w:rsidR="008D2072" w:rsidRPr="006B7D9B" w:rsidRDefault="006B7D9B" w:rsidP="006B7D9B">
      <w:pPr>
        <w:pStyle w:val="Legenda"/>
      </w:pPr>
      <w:bookmarkStart w:id="24" w:name="_Toc1646302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10</w:t>
      </w:r>
      <w:r>
        <w:fldChar w:fldCharType="end"/>
      </w:r>
      <w:r>
        <w:t xml:space="preserve"> - </w:t>
      </w:r>
      <w:r w:rsidRPr="006B7D9B">
        <w:t>Resultados Experimentais da Função MMC</w:t>
      </w:r>
      <w:bookmarkEnd w:id="24"/>
    </w:p>
    <w:p w14:paraId="468D1D98" w14:textId="77777777" w:rsidR="008D2072" w:rsidRP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lang w:eastAsia="pt-PT"/>
        </w:rPr>
      </w:pPr>
    </w:p>
    <w:p w14:paraId="3164841C" w14:textId="67FD659A" w:rsidR="00815F5E" w:rsidRPr="00815F5E" w:rsidRDefault="00B829FF" w:rsidP="008A33C4">
      <w:pPr>
        <w:pStyle w:val="Ttulo2"/>
        <w:shd w:val="clear" w:color="auto" w:fill="FFFFFF" w:themeFill="background1"/>
      </w:pPr>
      <w:bookmarkStart w:id="25" w:name="_Toc164520796"/>
      <w:bookmarkStart w:id="26" w:name="_Toc164614517"/>
      <w:r w:rsidRPr="00B829FF">
        <w:t>Função de Números Primos</w:t>
      </w:r>
      <w:bookmarkEnd w:id="25"/>
      <w:bookmarkEnd w:id="26"/>
    </w:p>
    <w:p w14:paraId="4D67EEFA" w14:textId="27ECDA9C" w:rsidR="000E54C1" w:rsidRDefault="00B829FF" w:rsidP="008A33C4">
      <w:pPr>
        <w:shd w:val="clear" w:color="auto" w:fill="FFFFFF" w:themeFill="background1"/>
        <w:rPr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>A próxima função (</w:t>
      </w: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Função de Geração de Números Primos</w:t>
      </w:r>
      <w:r>
        <w:rPr>
          <w:rFonts w:ascii="Roboto" w:eastAsia="Times New Roman" w:hAnsi="Roboto" w:cs="Times New Roman"/>
          <w:color w:val="111111"/>
          <w:lang w:eastAsia="pt-PT"/>
        </w:rPr>
        <w:t>)</w:t>
      </w:r>
      <w:r>
        <w:rPr>
          <w:rFonts w:ascii="Roboto" w:hAnsi="Roboto"/>
          <w:color w:val="111111"/>
          <w:shd w:val="clear" w:color="auto" w:fill="FFFFFF"/>
        </w:rPr>
        <w:t xml:space="preserve"> apresenta todos os </w:t>
      </w:r>
      <w:r>
        <w:rPr>
          <w:rStyle w:val="Forte"/>
          <w:rFonts w:ascii="Roboto" w:hAnsi="Roboto"/>
          <w:color w:val="111111"/>
          <w:shd w:val="clear" w:color="auto" w:fill="FFFFFF"/>
        </w:rPr>
        <w:t>números primos</w:t>
      </w:r>
      <w:r>
        <w:rPr>
          <w:rFonts w:ascii="Roboto" w:hAnsi="Roboto"/>
          <w:color w:val="111111"/>
          <w:shd w:val="clear" w:color="auto" w:fill="FFFFFF"/>
        </w:rPr>
        <w:t> dentro de um intervalo definido pelos limites 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left</w:t>
      </w:r>
      <w:proofErr w:type="spellEnd"/>
      <w:r>
        <w:rPr>
          <w:rFonts w:ascii="Roboto" w:hAnsi="Roboto"/>
          <w:color w:val="111111"/>
          <w:shd w:val="clear" w:color="auto" w:fill="FFFFFF"/>
        </w:rPr>
        <w:t> e 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right</w:t>
      </w:r>
      <w:proofErr w:type="spellEnd"/>
      <w:r w:rsidR="001B7809">
        <w:rPr>
          <w:rStyle w:val="Forte"/>
          <w:rFonts w:ascii="Roboto" w:hAnsi="Roboto"/>
          <w:b w:val="0"/>
          <w:bCs w:val="0"/>
          <w:color w:val="111111"/>
          <w:shd w:val="clear" w:color="auto" w:fill="FFFFFF"/>
        </w:rPr>
        <w:t>, inclusivamente</w:t>
      </w:r>
      <w:r>
        <w:rPr>
          <w:rFonts w:ascii="Roboto" w:hAnsi="Roboto"/>
          <w:color w:val="111111"/>
          <w:shd w:val="clear" w:color="auto" w:fill="FFFFFF"/>
        </w:rPr>
        <w:t xml:space="preserve">. </w:t>
      </w:r>
    </w:p>
    <w:p w14:paraId="5F1077F3" w14:textId="038C4427" w:rsidR="000E54C1" w:rsidRDefault="00B829FF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color w:val="111111"/>
          <w:lang w:eastAsia="pt-PT"/>
        </w:rPr>
        <w:t xml:space="preserve">Vamos </w:t>
      </w:r>
      <w:r w:rsidR="000E54C1" w:rsidRPr="000E54C1">
        <w:rPr>
          <w:rFonts w:ascii="Roboto" w:eastAsia="Times New Roman" w:hAnsi="Roboto" w:cs="Times New Roman"/>
          <w:color w:val="111111"/>
          <w:lang w:eastAsia="pt-PT"/>
        </w:rPr>
        <w:t xml:space="preserve">analisar três variantes distintas. Cada variante será acompanhada pelos resultados </w:t>
      </w:r>
      <w:r w:rsidR="000E54C1">
        <w:rPr>
          <w:rFonts w:ascii="Roboto" w:eastAsia="Times New Roman" w:hAnsi="Roboto" w:cs="Times New Roman"/>
          <w:color w:val="111111"/>
          <w:lang w:eastAsia="pt-PT"/>
        </w:rPr>
        <w:t>teóricos e experimentais</w:t>
      </w:r>
      <w:r w:rsidR="000E54C1" w:rsidRPr="000E54C1">
        <w:rPr>
          <w:rFonts w:ascii="Roboto" w:eastAsia="Times New Roman" w:hAnsi="Roboto" w:cs="Times New Roman"/>
          <w:color w:val="111111"/>
          <w:lang w:eastAsia="pt-PT"/>
        </w:rPr>
        <w:t xml:space="preserve"> obtidos. </w:t>
      </w:r>
    </w:p>
    <w:p w14:paraId="3E91DB1F" w14:textId="77777777" w:rsid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1331BC66" w14:textId="77777777" w:rsidR="008D2072" w:rsidRDefault="008D2072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3C514AC" w14:textId="77777777" w:rsidR="001B7809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7A475D6F" w14:textId="77777777" w:rsidR="001B7809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708221B3" w14:textId="77777777" w:rsidR="001B7809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834A6F1" w14:textId="77777777" w:rsidR="001B7809" w:rsidRPr="00133565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312994EB" w14:textId="4FA4B875" w:rsidR="00B829FF" w:rsidRDefault="00B829FF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b/>
          <w:bCs/>
          <w:color w:val="111111"/>
          <w:lang w:eastAsia="pt-PT"/>
        </w:rPr>
      </w:pPr>
      <w:r w:rsidRPr="005B6BA4">
        <w:rPr>
          <w:rFonts w:ascii="Roboto" w:eastAsia="Times New Roman" w:hAnsi="Roboto" w:cs="Times New Roman"/>
          <w:b/>
          <w:bCs/>
          <w:color w:val="111111"/>
          <w:lang w:eastAsia="pt-PT"/>
        </w:rPr>
        <w:lastRenderedPageBreak/>
        <w:t>Variante 1: Números Primos entre 1 e 25</w:t>
      </w:r>
    </w:p>
    <w:p w14:paraId="4D39DF0E" w14:textId="77777777" w:rsidR="001B7809" w:rsidRPr="005B6BA4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43B71BAD" w14:textId="6A1906A7" w:rsidR="00B829FF" w:rsidRDefault="00133565" w:rsidP="008A33C4">
      <w:pPr>
        <w:pStyle w:val="PargrafodaLista"/>
        <w:numPr>
          <w:ilvl w:val="1"/>
          <w:numId w:val="31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esquerdo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left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="00B829F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: </w:t>
      </w:r>
      <w:r w:rsidR="00B829FF">
        <w:rPr>
          <w:rFonts w:ascii="Roboto" w:eastAsia="Times New Roman" w:hAnsi="Roboto" w:cs="Times New Roman"/>
          <w:color w:val="111111"/>
          <w:lang w:eastAsia="pt-PT"/>
        </w:rPr>
        <w:t>1</w:t>
      </w:r>
    </w:p>
    <w:p w14:paraId="028D7060" w14:textId="15246F8F" w:rsidR="00B829FF" w:rsidRPr="00B829FF" w:rsidRDefault="00133565" w:rsidP="008A33C4">
      <w:pPr>
        <w:pStyle w:val="PargrafodaLista"/>
        <w:numPr>
          <w:ilvl w:val="1"/>
          <w:numId w:val="31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direito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right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="00B829FF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="00B829FF">
        <w:rPr>
          <w:rFonts w:ascii="Roboto" w:eastAsia="Times New Roman" w:hAnsi="Roboto" w:cs="Times New Roman"/>
          <w:color w:val="111111"/>
          <w:lang w:eastAsia="pt-PT"/>
        </w:rPr>
        <w:t xml:space="preserve"> 25</w:t>
      </w:r>
    </w:p>
    <w:p w14:paraId="125BFB17" w14:textId="77777777" w:rsidR="00B829FF" w:rsidRPr="00B829FF" w:rsidRDefault="00B829FF" w:rsidP="008A33C4">
      <w:pPr>
        <w:numPr>
          <w:ilvl w:val="1"/>
          <w:numId w:val="3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Percorre todos os números no intervalo de 1 a 25.</w:t>
      </w:r>
    </w:p>
    <w:p w14:paraId="6DBC5DAC" w14:textId="3274BB9E" w:rsidR="00B829FF" w:rsidRPr="00B829FF" w:rsidRDefault="00B829FF" w:rsidP="008A33C4">
      <w:pPr>
        <w:numPr>
          <w:ilvl w:val="1"/>
          <w:numId w:val="3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Testa individualmente cada número para verificar se é primo ou não.</w:t>
      </w:r>
      <w:r w:rsid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133565" w:rsidRPr="00B829FF">
        <w:rPr>
          <w:rFonts w:ascii="Roboto" w:eastAsia="Times New Roman" w:hAnsi="Roboto" w:cs="Times New Roman"/>
          <w:color w:val="111111"/>
          <w:lang w:eastAsia="pt-PT"/>
        </w:rPr>
        <w:t>Exibe os números primos encontrados.</w:t>
      </w:r>
    </w:p>
    <w:p w14:paraId="2425F639" w14:textId="1F8A45E4" w:rsidR="000E54C1" w:rsidRPr="000E54C1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b/>
          <w:bCs/>
          <w:color w:val="111111"/>
          <w:lang w:eastAsia="pt-PT"/>
        </w:rPr>
        <w:t>Resultados teóricos:</w:t>
      </w:r>
      <w:r w:rsidRPr="00B829FF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B829FF">
        <w:rPr>
          <w:rFonts w:ascii="Roboto" w:hAnsi="Roboto"/>
          <w:color w:val="111111"/>
          <w:shd w:val="clear" w:color="auto" w:fill="FFFFFF"/>
        </w:rPr>
        <w:t>2, 3, 5, 7, 11, 13, 17 e 19.</w:t>
      </w:r>
    </w:p>
    <w:p w14:paraId="5C2D3F0C" w14:textId="3A186A43" w:rsidR="00B829FF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2</w:t>
      </w: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B829F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 Números Primos entre 1 e 50</w:t>
      </w:r>
    </w:p>
    <w:p w14:paraId="7DCD7531" w14:textId="77777777" w:rsidR="00133565" w:rsidRDefault="00133565" w:rsidP="008A33C4">
      <w:pPr>
        <w:pStyle w:val="PargrafodaLista"/>
        <w:numPr>
          <w:ilvl w:val="1"/>
          <w:numId w:val="30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esquerdo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left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): </w:t>
      </w:r>
      <w:r>
        <w:rPr>
          <w:rFonts w:ascii="Roboto" w:eastAsia="Times New Roman" w:hAnsi="Roboto" w:cs="Times New Roman"/>
          <w:color w:val="111111"/>
          <w:lang w:eastAsia="pt-PT"/>
        </w:rPr>
        <w:t>1</w:t>
      </w:r>
    </w:p>
    <w:p w14:paraId="0E30B647" w14:textId="2D5941D2" w:rsidR="00133565" w:rsidRPr="00133565" w:rsidRDefault="00133565" w:rsidP="008A33C4">
      <w:pPr>
        <w:pStyle w:val="PargrafodaLista"/>
        <w:numPr>
          <w:ilvl w:val="1"/>
          <w:numId w:val="30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direito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right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50</w:t>
      </w:r>
    </w:p>
    <w:p w14:paraId="2780E86A" w14:textId="77777777" w:rsidR="00B829FF" w:rsidRPr="00B829FF" w:rsidRDefault="00B829FF" w:rsidP="008A33C4">
      <w:pPr>
        <w:numPr>
          <w:ilvl w:val="1"/>
          <w:numId w:val="30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Percorre todos os números no intervalo de 1 a 50.</w:t>
      </w:r>
    </w:p>
    <w:p w14:paraId="7D2A9BF2" w14:textId="126AC23F" w:rsidR="00B829FF" w:rsidRPr="00B829FF" w:rsidRDefault="00B829FF" w:rsidP="008A33C4">
      <w:pPr>
        <w:numPr>
          <w:ilvl w:val="1"/>
          <w:numId w:val="30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Testa individualmente cada número para verificar se é primo ou não.</w:t>
      </w:r>
      <w:r w:rsid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B829FF">
        <w:rPr>
          <w:rFonts w:ascii="Roboto" w:eastAsia="Times New Roman" w:hAnsi="Roboto" w:cs="Times New Roman"/>
          <w:color w:val="111111"/>
          <w:lang w:eastAsia="pt-PT"/>
        </w:rPr>
        <w:t>Exibe os números primos encontrados.</w:t>
      </w:r>
    </w:p>
    <w:p w14:paraId="39BDFBAD" w14:textId="58C9F2FD" w:rsidR="000E54C1" w:rsidRPr="000E54C1" w:rsidRDefault="000E54C1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Resultados teóricos: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829FF" w:rsidRPr="00B829FF">
        <w:rPr>
          <w:rFonts w:ascii="Roboto" w:hAnsi="Roboto"/>
          <w:color w:val="111111"/>
          <w:shd w:val="clear" w:color="auto" w:fill="FFFFFF"/>
        </w:rPr>
        <w:t>2, 3, 5, 7, 11, 13, 17, 19, 23, 29, 31, 37, 41, 43 e 47.</w:t>
      </w:r>
    </w:p>
    <w:p w14:paraId="48CDA442" w14:textId="1F82DD98" w:rsidR="000E54C1" w:rsidRDefault="000E54C1" w:rsidP="001B7809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b/>
          <w:bCs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Variante 3: Números Primos entre 10 e 100</w:t>
      </w:r>
    </w:p>
    <w:p w14:paraId="159EEF4F" w14:textId="77777777" w:rsidR="001B7809" w:rsidRPr="00133565" w:rsidRDefault="001B7809" w:rsidP="008A33C4">
      <w:pPr>
        <w:shd w:val="clear" w:color="auto" w:fill="FFFFFF" w:themeFill="background1"/>
        <w:spacing w:after="0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7CF839F9" w14:textId="628940AA" w:rsidR="00133565" w:rsidRDefault="00133565" w:rsidP="008A33C4">
      <w:pPr>
        <w:pStyle w:val="PargrafodaLista"/>
        <w:numPr>
          <w:ilvl w:val="1"/>
          <w:numId w:val="27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esquerdo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left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): </w:t>
      </w:r>
      <w:r>
        <w:rPr>
          <w:rFonts w:ascii="Roboto" w:eastAsia="Times New Roman" w:hAnsi="Roboto" w:cs="Times New Roman"/>
          <w:color w:val="111111"/>
          <w:lang w:eastAsia="pt-PT"/>
        </w:rPr>
        <w:t>10</w:t>
      </w:r>
    </w:p>
    <w:p w14:paraId="0A691932" w14:textId="530771C1" w:rsidR="00133565" w:rsidRPr="00133565" w:rsidRDefault="00133565" w:rsidP="008A33C4">
      <w:pPr>
        <w:pStyle w:val="PargrafodaLista"/>
        <w:numPr>
          <w:ilvl w:val="1"/>
          <w:numId w:val="27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direito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right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100</w:t>
      </w:r>
    </w:p>
    <w:p w14:paraId="14234B86" w14:textId="59593B26" w:rsidR="000E54C1" w:rsidRPr="000E54C1" w:rsidRDefault="000E54C1" w:rsidP="008A33C4">
      <w:pPr>
        <w:numPr>
          <w:ilvl w:val="1"/>
          <w:numId w:val="27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Inicia a </w:t>
      </w:r>
      <w:r>
        <w:rPr>
          <w:rFonts w:ascii="Roboto" w:eastAsia="Times New Roman" w:hAnsi="Roboto" w:cs="Times New Roman"/>
          <w:color w:val="111111"/>
          <w:lang w:eastAsia="pt-PT"/>
        </w:rPr>
        <w:t>procur</w:t>
      </w:r>
      <w:r w:rsidR="00B829FF">
        <w:rPr>
          <w:rFonts w:ascii="Roboto" w:eastAsia="Times New Roman" w:hAnsi="Roboto" w:cs="Times New Roman"/>
          <w:color w:val="111111"/>
          <w:lang w:eastAsia="pt-PT"/>
        </w:rPr>
        <w:t>a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 a partir do número 10</w:t>
      </w:r>
      <w:r w:rsidR="00133565">
        <w:rPr>
          <w:rFonts w:ascii="Roboto" w:eastAsia="Times New Roman" w:hAnsi="Roboto" w:cs="Times New Roman"/>
          <w:color w:val="111111"/>
          <w:lang w:eastAsia="pt-PT"/>
        </w:rPr>
        <w:t xml:space="preserve"> e termina no 100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>.</w:t>
      </w:r>
    </w:p>
    <w:p w14:paraId="29151B76" w14:textId="77777777" w:rsidR="000E54C1" w:rsidRDefault="000E54C1" w:rsidP="008A33C4">
      <w:pPr>
        <w:numPr>
          <w:ilvl w:val="1"/>
          <w:numId w:val="27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color w:val="111111"/>
          <w:lang w:eastAsia="pt-PT"/>
        </w:rPr>
        <w:t>Filtra e exibe apenas os números primos encontrados.</w:t>
      </w:r>
    </w:p>
    <w:p w14:paraId="2721CD5C" w14:textId="4B7DB930" w:rsidR="000E54C1" w:rsidRDefault="000E54C1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Resultados teóricos: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 11, 13, 17, 19, 23, 29, 31, 37, 41, 43, 47, 53, 59, 61, 67, 71, 73, 79, 83, 89 e 97.</w:t>
      </w:r>
    </w:p>
    <w:p w14:paraId="3BFAA830" w14:textId="77777777" w:rsidR="00B829FF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0B5DC380" w14:textId="42530A48" w:rsidR="000E54C1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>Na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Figura 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11</w:t>
      </w:r>
      <w:r>
        <w:rPr>
          <w:rFonts w:ascii="Roboto" w:hAnsi="Roboto"/>
          <w:color w:val="111111"/>
          <w:shd w:val="clear" w:color="auto" w:fill="FFFFFF"/>
        </w:rPr>
        <w:t xml:space="preserve">, apresentamos os resultados experimentais obtidos pela nossa função. Esta figura confirma que os resultados práticos, exibidos na consola do nosso </w:t>
      </w:r>
      <w:r w:rsidR="001B7809">
        <w:rPr>
          <w:rFonts w:ascii="Roboto" w:hAnsi="Roboto"/>
          <w:color w:val="111111"/>
          <w:shd w:val="clear" w:color="auto" w:fill="FFFFFF"/>
        </w:rPr>
        <w:t>IDE</w:t>
      </w:r>
      <w:r>
        <w:rPr>
          <w:rFonts w:ascii="Roboto" w:hAnsi="Roboto"/>
          <w:color w:val="111111"/>
          <w:shd w:val="clear" w:color="auto" w:fill="FFFFFF"/>
        </w:rPr>
        <w:t>, correspondem exatamente aos valores teóricos previstos.</w:t>
      </w:r>
    </w:p>
    <w:p w14:paraId="1474E03F" w14:textId="77777777" w:rsidR="00133565" w:rsidRPr="000E54C1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281C5D61" w14:textId="77777777" w:rsidR="006B7D9B" w:rsidRDefault="00133565" w:rsidP="006B7D9B">
      <w:pPr>
        <w:keepNext/>
        <w:shd w:val="clear" w:color="auto" w:fill="FFFFFF" w:themeFill="background1"/>
        <w:jc w:val="center"/>
      </w:pPr>
      <w:r w:rsidRPr="00133565">
        <w:rPr>
          <w:noProof/>
          <w:lang w:eastAsia="pt-PT"/>
        </w:rPr>
        <w:drawing>
          <wp:inline distT="0" distB="0" distL="0" distR="0" wp14:anchorId="5A8CDBB5" wp14:editId="5E9D1FD0">
            <wp:extent cx="5480685" cy="491837"/>
            <wp:effectExtent l="0" t="0" r="0" b="3810"/>
            <wp:docPr id="231005824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05824" name="Imagem 1" descr="Uma imagem com texto, Tipo de letra, captura de ecrã&#10;&#10;Descrição gerada automaticamente"/>
                    <pic:cNvPicPr/>
                  </pic:nvPicPr>
                  <pic:blipFill rotWithShape="1">
                    <a:blip r:embed="rId24"/>
                    <a:srcRect b="5886"/>
                    <a:stretch/>
                  </pic:blipFill>
                  <pic:spPr bwMode="auto">
                    <a:xfrm>
                      <a:off x="0" y="0"/>
                      <a:ext cx="5605324" cy="503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260D6" w14:textId="2560DC33" w:rsidR="000E54C1" w:rsidRPr="006B7D9B" w:rsidRDefault="006B7D9B" w:rsidP="006B7D9B">
      <w:pPr>
        <w:pStyle w:val="Legenda"/>
      </w:pPr>
      <w:bookmarkStart w:id="27" w:name="_Toc1646302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11</w:t>
      </w:r>
      <w:r>
        <w:fldChar w:fldCharType="end"/>
      </w:r>
      <w:r>
        <w:t xml:space="preserve"> - </w:t>
      </w:r>
      <w:r w:rsidRPr="006B7D9B">
        <w:t>Resultados Experimentais da Função de Geração Números Primos</w:t>
      </w:r>
      <w:bookmarkEnd w:id="27"/>
    </w:p>
    <w:p w14:paraId="61F38279" w14:textId="77777777" w:rsidR="008D2072" w:rsidRDefault="008D2072" w:rsidP="008A33C4">
      <w:pPr>
        <w:shd w:val="clear" w:color="auto" w:fill="FFFFFF" w:themeFill="background1"/>
        <w:rPr>
          <w:lang w:eastAsia="pt-PT"/>
        </w:rPr>
      </w:pPr>
    </w:p>
    <w:p w14:paraId="3D85F183" w14:textId="326551C4" w:rsidR="008D2072" w:rsidRPr="008D2072" w:rsidRDefault="008D2072" w:rsidP="008A33C4">
      <w:pPr>
        <w:pStyle w:val="Ttulo2"/>
        <w:shd w:val="clear" w:color="auto" w:fill="FFFFFF" w:themeFill="background1"/>
      </w:pPr>
      <w:bookmarkStart w:id="28" w:name="_Toc164520797"/>
      <w:bookmarkStart w:id="29" w:name="_Toc164614518"/>
      <w:r w:rsidRPr="008D2072">
        <w:t>Função de Frequência de Símbolos em Arquivos</w:t>
      </w:r>
      <w:bookmarkEnd w:id="28"/>
      <w:bookmarkEnd w:id="29"/>
    </w:p>
    <w:p w14:paraId="6F179B3D" w14:textId="6E79F92E" w:rsidR="00AE665C" w:rsidRDefault="008D2072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Por fim, criámos uma função que exibe todos os </w:t>
      </w:r>
      <w:r>
        <w:rPr>
          <w:rStyle w:val="Forte"/>
          <w:rFonts w:ascii="Roboto" w:hAnsi="Roboto"/>
          <w:color w:val="111111"/>
          <w:shd w:val="clear" w:color="auto" w:fill="FFFFFF"/>
        </w:rPr>
        <w:t>símbolos</w:t>
      </w:r>
      <w:r>
        <w:rPr>
          <w:rFonts w:ascii="Roboto" w:hAnsi="Roboto"/>
          <w:color w:val="111111"/>
          <w:shd w:val="clear" w:color="auto" w:fill="FFFFFF"/>
        </w:rPr>
        <w:t> presentes em um arquivo, cuja </w:t>
      </w:r>
      <w:r>
        <w:rPr>
          <w:rStyle w:val="Forte"/>
          <w:rFonts w:ascii="Roboto" w:hAnsi="Roboto"/>
          <w:color w:val="111111"/>
          <w:shd w:val="clear" w:color="auto" w:fill="FFFFFF"/>
        </w:rPr>
        <w:t>frequência de ocorrência</w:t>
      </w:r>
      <w:r>
        <w:rPr>
          <w:rFonts w:ascii="Roboto" w:hAnsi="Roboto"/>
          <w:color w:val="111111"/>
          <w:shd w:val="clear" w:color="auto" w:fill="FFFFFF"/>
        </w:rPr>
        <w:t> é superior a uma </w:t>
      </w:r>
      <w:r>
        <w:rPr>
          <w:rStyle w:val="Forte"/>
          <w:rFonts w:ascii="Roboto" w:hAnsi="Roboto"/>
          <w:color w:val="111111"/>
          <w:shd w:val="clear" w:color="auto" w:fill="FFFFFF"/>
        </w:rPr>
        <w:t>percentagem</w:t>
      </w:r>
      <w:r>
        <w:rPr>
          <w:rFonts w:ascii="Roboto" w:hAnsi="Roboto"/>
          <w:color w:val="111111"/>
          <w:shd w:val="clear" w:color="auto" w:fill="FFFFFF"/>
        </w:rPr>
        <w:t> passa</w:t>
      </w:r>
      <w:r w:rsidR="001B7809">
        <w:rPr>
          <w:rFonts w:ascii="Roboto" w:hAnsi="Roboto"/>
          <w:color w:val="111111"/>
          <w:shd w:val="clear" w:color="auto" w:fill="FFFFFF"/>
        </w:rPr>
        <w:t>da</w:t>
      </w:r>
      <w:r>
        <w:rPr>
          <w:rFonts w:ascii="Roboto" w:hAnsi="Roboto"/>
          <w:color w:val="111111"/>
          <w:shd w:val="clear" w:color="auto" w:fill="FFFFFF"/>
        </w:rPr>
        <w:t xml:space="preserve"> como parâmetro.</w:t>
      </w:r>
    </w:p>
    <w:p w14:paraId="6974B465" w14:textId="5DD49F67" w:rsidR="00CB292D" w:rsidRDefault="00CB292D" w:rsidP="008A33C4">
      <w:pPr>
        <w:shd w:val="clear" w:color="auto" w:fill="FFFFFF" w:themeFill="background1"/>
        <w:spacing w:before="180" w:after="0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Para obter a ocorrência de símbolos em um arquivo, lemos o conteúdo, contamos cada </w:t>
      </w:r>
      <w:r w:rsidR="001B7809">
        <w:rPr>
          <w:rFonts w:ascii="Roboto" w:hAnsi="Roboto"/>
          <w:color w:val="111111"/>
          <w:shd w:val="clear" w:color="auto" w:fill="FFFFFF"/>
        </w:rPr>
        <w:t>símbolo</w:t>
      </w:r>
      <w:r>
        <w:rPr>
          <w:rFonts w:ascii="Roboto" w:hAnsi="Roboto"/>
          <w:color w:val="111111"/>
          <w:shd w:val="clear" w:color="auto" w:fill="FFFFFF"/>
        </w:rPr>
        <w:t xml:space="preserve"> e no final filtramos pela frequência desejada.</w:t>
      </w:r>
    </w:p>
    <w:p w14:paraId="7C8224B5" w14:textId="0D7CC8B3" w:rsidR="00CB292D" w:rsidRDefault="00455BF0" w:rsidP="008A33C4">
      <w:pPr>
        <w:pStyle w:val="NormalWeb"/>
        <w:shd w:val="clear" w:color="auto" w:fill="FFFFFF" w:themeFill="background1"/>
        <w:spacing w:before="180" w:beforeAutospacing="0" w:after="0" w:afterAutospacing="0"/>
        <w:rPr>
          <w:rFonts w:ascii="Roboto" w:eastAsia="Times New Roman" w:hAnsi="Roboto"/>
          <w:color w:val="111111"/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lastRenderedPageBreak/>
        <w:t xml:space="preserve">Ao aplicarmos a função a um ficheiro de texto com a história </w:t>
      </w:r>
      <w:r>
        <w:rPr>
          <w:rStyle w:val="Forte"/>
          <w:rFonts w:ascii="Roboto" w:hAnsi="Roboto"/>
          <w:color w:val="111111"/>
          <w:shd w:val="clear" w:color="auto" w:fill="FFFFFF"/>
        </w:rPr>
        <w:t>“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Alice’s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Adventures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 xml:space="preserve"> in 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Wonderland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>”</w:t>
      </w:r>
      <w:r w:rsidR="00330CFF" w:rsidRPr="00330CFF">
        <w:rPr>
          <w:rStyle w:val="Forte"/>
          <w:rFonts w:ascii="Roboto" w:hAnsi="Roboto"/>
          <w:b w:val="0"/>
          <w:bCs w:val="0"/>
          <w:color w:val="111111"/>
          <w:shd w:val="clear" w:color="auto" w:fill="FFFFFF"/>
        </w:rPr>
        <w:t xml:space="preserve"> e uma </w:t>
      </w:r>
      <w:r w:rsidR="00330CFF">
        <w:rPr>
          <w:rStyle w:val="Forte"/>
          <w:rFonts w:ascii="Roboto" w:hAnsi="Roboto"/>
          <w:color w:val="111111"/>
          <w:shd w:val="clear" w:color="auto" w:fill="FFFFFF"/>
        </w:rPr>
        <w:t>percentagem de 5%</w:t>
      </w:r>
      <w:r>
        <w:rPr>
          <w:rFonts w:ascii="Roboto" w:hAnsi="Roboto"/>
          <w:color w:val="111111"/>
          <w:shd w:val="clear" w:color="auto" w:fill="FFFFFF"/>
        </w:rPr>
        <w:t xml:space="preserve">, escrita originalmente em inglês, obtivemos os resultados ilustrados na </w:t>
      </w:r>
      <w:r w:rsidRPr="00455BF0">
        <w:rPr>
          <w:rFonts w:ascii="Roboto" w:hAnsi="Roboto"/>
          <w:b/>
          <w:bCs/>
          <w:color w:val="111111"/>
          <w:shd w:val="clear" w:color="auto" w:fill="FFFFFF"/>
        </w:rPr>
        <w:t xml:space="preserve">Figura </w:t>
      </w:r>
      <w:r w:rsidR="001B7809">
        <w:rPr>
          <w:rFonts w:ascii="Roboto" w:hAnsi="Roboto"/>
          <w:b/>
          <w:bCs/>
          <w:color w:val="111111"/>
          <w:shd w:val="clear" w:color="auto" w:fill="FFFFFF"/>
        </w:rPr>
        <w:t>12</w:t>
      </w:r>
      <w:r>
        <w:rPr>
          <w:rFonts w:ascii="Roboto" w:hAnsi="Roboto"/>
          <w:color w:val="111111"/>
          <w:shd w:val="clear" w:color="auto" w:fill="FFFFFF"/>
        </w:rPr>
        <w:t xml:space="preserve">. </w:t>
      </w:r>
      <w:r w:rsidRPr="00455BF0">
        <w:rPr>
          <w:rFonts w:ascii="Roboto" w:eastAsia="Times New Roman" w:hAnsi="Roboto"/>
          <w:color w:val="111111"/>
          <w:lang w:eastAsia="pt-PT"/>
        </w:rPr>
        <w:t>Esses resultados têm implicações na </w:t>
      </w:r>
      <w:r w:rsidRPr="00455BF0">
        <w:rPr>
          <w:rFonts w:ascii="Roboto" w:eastAsia="Times New Roman" w:hAnsi="Roboto"/>
          <w:b/>
          <w:bCs/>
          <w:color w:val="111111"/>
          <w:lang w:eastAsia="pt-PT"/>
        </w:rPr>
        <w:t>compreensão textual</w:t>
      </w:r>
      <w:r w:rsidRPr="00455BF0">
        <w:rPr>
          <w:rFonts w:ascii="Roboto" w:eastAsia="Times New Roman" w:hAnsi="Roboto"/>
          <w:color w:val="111111"/>
          <w:lang w:eastAsia="pt-PT"/>
        </w:rPr>
        <w:t> e na </w:t>
      </w:r>
      <w:r w:rsidRPr="00455BF0">
        <w:rPr>
          <w:rFonts w:ascii="Roboto" w:eastAsia="Times New Roman" w:hAnsi="Roboto"/>
          <w:b/>
          <w:bCs/>
          <w:color w:val="111111"/>
          <w:lang w:eastAsia="pt-PT"/>
        </w:rPr>
        <w:t>otimização de processos digitais</w:t>
      </w:r>
      <w:r w:rsidRPr="00455BF0">
        <w:rPr>
          <w:rFonts w:ascii="Roboto" w:eastAsia="Times New Roman" w:hAnsi="Roboto"/>
          <w:color w:val="111111"/>
          <w:lang w:eastAsia="pt-PT"/>
        </w:rPr>
        <w:t>. Por exemplo, ao criar algoritmos de busca ou processadores de linguagem natural, considerar a frequência de símbolos pode melhorar a eficiência e a precisão. Além disso, a análise de símbolos pode revelar padrões culturais e estilísticos.</w:t>
      </w:r>
    </w:p>
    <w:p w14:paraId="211E045F" w14:textId="77777777" w:rsidR="00CB292D" w:rsidRDefault="00CB292D" w:rsidP="008A33C4">
      <w:pPr>
        <w:pStyle w:val="NormalWeb"/>
        <w:shd w:val="clear" w:color="auto" w:fill="FFFFFF" w:themeFill="background1"/>
        <w:spacing w:before="180" w:beforeAutospacing="0" w:after="0" w:afterAutospacing="0"/>
        <w:rPr>
          <w:rFonts w:ascii="Roboto" w:eastAsia="Times New Roman" w:hAnsi="Roboto"/>
          <w:color w:val="111111"/>
          <w:lang w:eastAsia="pt-PT"/>
        </w:rPr>
      </w:pPr>
    </w:p>
    <w:p w14:paraId="5B5A6486" w14:textId="77777777" w:rsidR="006B7D9B" w:rsidRDefault="00CB292D" w:rsidP="006B7D9B">
      <w:pPr>
        <w:pStyle w:val="NormalWeb"/>
        <w:keepNext/>
        <w:shd w:val="clear" w:color="auto" w:fill="FFFFFF" w:themeFill="background1"/>
        <w:spacing w:before="180" w:beforeAutospacing="0" w:after="0" w:afterAutospacing="0"/>
        <w:jc w:val="center"/>
      </w:pPr>
      <w:r w:rsidRPr="00CB292D">
        <w:rPr>
          <w:noProof/>
          <w:lang w:eastAsia="pt-PT"/>
        </w:rPr>
        <w:drawing>
          <wp:inline distT="0" distB="0" distL="0" distR="0" wp14:anchorId="60011E20" wp14:editId="3FDFEAA1">
            <wp:extent cx="2590800" cy="850594"/>
            <wp:effectExtent l="0" t="0" r="0" b="6985"/>
            <wp:docPr id="83962256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256" name="Imagem 1" descr="Uma imagem com texto, Tipo de letra, captura de ecrã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6699" cy="8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EB43" w14:textId="734DD13E" w:rsidR="00CB292D" w:rsidRDefault="006B7D9B" w:rsidP="006B7D9B">
      <w:pPr>
        <w:pStyle w:val="Legenda"/>
      </w:pPr>
      <w:bookmarkStart w:id="30" w:name="_Toc1646302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12</w:t>
      </w:r>
      <w:r>
        <w:fldChar w:fldCharType="end"/>
      </w:r>
      <w:r>
        <w:t xml:space="preserve"> - </w:t>
      </w:r>
      <w:r w:rsidRPr="006B7D9B">
        <w:t>Resultados Experimentais da Função de Frequência de Símbolos</w:t>
      </w:r>
      <w:bookmarkEnd w:id="30"/>
    </w:p>
    <w:p w14:paraId="27B9ACF5" w14:textId="77777777" w:rsidR="00F62312" w:rsidRDefault="00F62312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bookmarkStart w:id="31" w:name="_Toc164520798"/>
    </w:p>
    <w:p w14:paraId="319822E5" w14:textId="77777777" w:rsidR="00330CFF" w:rsidRDefault="00330CFF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</w:p>
    <w:p w14:paraId="1ABBB805" w14:textId="7C139A7A" w:rsidR="00F62312" w:rsidRDefault="00EF1DF6" w:rsidP="00F62312">
      <w:pPr>
        <w:pStyle w:val="Ttulo3"/>
        <w:shd w:val="clear" w:color="auto" w:fill="FFFFFF" w:themeFill="background1"/>
        <w:rPr>
          <w:sz w:val="32"/>
          <w:szCs w:val="32"/>
        </w:rPr>
      </w:pPr>
      <w:bookmarkStart w:id="32" w:name="_Toc164614519"/>
      <w:r w:rsidRPr="00F62312">
        <w:rPr>
          <w:sz w:val="32"/>
          <w:szCs w:val="32"/>
        </w:rPr>
        <w:t>Exercício 3</w:t>
      </w:r>
      <w:bookmarkEnd w:id="31"/>
      <w:bookmarkEnd w:id="32"/>
    </w:p>
    <w:p w14:paraId="475A4411" w14:textId="77777777" w:rsidR="00F62312" w:rsidRPr="00F62312" w:rsidRDefault="00F62312" w:rsidP="00F62312"/>
    <w:p w14:paraId="394A2952" w14:textId="047E2F23" w:rsidR="00F62312" w:rsidRPr="005C0A10" w:rsidRDefault="00AE5B36" w:rsidP="00F62312">
      <w:pPr>
        <w:rPr>
          <w:szCs w:val="22"/>
          <w:lang w:eastAsia="pt-PT"/>
        </w:rPr>
      </w:pPr>
      <w:r>
        <w:rPr>
          <w:szCs w:val="22"/>
          <w:lang w:eastAsia="pt-PT"/>
        </w:rPr>
        <w:t xml:space="preserve">Neste exercício, é proposta a implementação de funções capazes de analisar fontes de símbolos. A análise realizada deverá retornar o valor da informação própria de cada símbolo da fonte, o valor da entropia, o histograma e estimativas </w:t>
      </w:r>
      <w:bookmarkStart w:id="33" w:name="_Hlk164544958"/>
      <w:r>
        <w:rPr>
          <w:szCs w:val="22"/>
          <w:lang w:eastAsia="pt-PT"/>
        </w:rPr>
        <w:t>de ocorrências de símbolos e pares de símbolos</w:t>
      </w:r>
      <w:bookmarkEnd w:id="33"/>
      <w:r>
        <w:rPr>
          <w:szCs w:val="22"/>
          <w:lang w:eastAsia="pt-PT"/>
        </w:rPr>
        <w:t>.</w:t>
      </w:r>
    </w:p>
    <w:p w14:paraId="077FE8C9" w14:textId="77777777" w:rsidR="005C0A10" w:rsidRPr="00F62312" w:rsidRDefault="005C0A10" w:rsidP="00F62312"/>
    <w:p w14:paraId="5F55CE42" w14:textId="02710ADE" w:rsidR="00FA677C" w:rsidRDefault="00AE5B36" w:rsidP="008A33C4">
      <w:pPr>
        <w:pStyle w:val="Ttulo2"/>
        <w:shd w:val="clear" w:color="auto" w:fill="FFFFFF" w:themeFill="background1"/>
      </w:pPr>
      <w:bookmarkStart w:id="34" w:name="_Toc164614520"/>
      <w:r>
        <w:t>Análise à informação própria e à entropia e recolha do histograma</w:t>
      </w:r>
      <w:bookmarkEnd w:id="34"/>
    </w:p>
    <w:p w14:paraId="23E561B9" w14:textId="0493D9BA" w:rsidR="005C0A10" w:rsidRDefault="005C0A10" w:rsidP="005C0A10">
      <w:r>
        <w:t>Para a realização das funções responsáveis pela recolha destes dados, será necessário explorar alguns conceitos</w:t>
      </w:r>
      <w:r w:rsidR="0027622E">
        <w:t xml:space="preserve"> básicos</w:t>
      </w:r>
      <w:r>
        <w:t xml:space="preserve"> antes.</w:t>
      </w:r>
    </w:p>
    <w:p w14:paraId="7AC1D0AA" w14:textId="5F08F043" w:rsidR="005C0A10" w:rsidRDefault="005C0A10" w:rsidP="005C0A10">
      <w:r>
        <w:t xml:space="preserve">A </w:t>
      </w:r>
      <w:r w:rsidR="001A33B7">
        <w:t xml:space="preserve">cada ocorrência de um símbolo está associada a </w:t>
      </w:r>
      <w:r w:rsidR="001A33B7">
        <w:rPr>
          <w:b/>
          <w:bCs/>
        </w:rPr>
        <w:t xml:space="preserve">informação própria </w:t>
      </w:r>
      <w:r w:rsidR="001A33B7">
        <w:t xml:space="preserve">ou </w:t>
      </w:r>
      <w:proofErr w:type="spellStart"/>
      <w:r w:rsidR="001A33B7">
        <w:t>auto-informação</w:t>
      </w:r>
      <w:proofErr w:type="spellEnd"/>
      <w:r w:rsidR="001A33B7">
        <w:t xml:space="preserve">. Esta é </w:t>
      </w:r>
      <w:proofErr w:type="spellStart"/>
      <w:r w:rsidR="001A33B7">
        <w:t>definada</w:t>
      </w:r>
      <w:proofErr w:type="spellEnd"/>
      <w:r w:rsidR="001A33B7">
        <w:t xml:space="preserve"> por:</w:t>
      </w:r>
    </w:p>
    <w:p w14:paraId="1FA4B80F" w14:textId="7AEFBF3A" w:rsidR="001A33B7" w:rsidRDefault="001A33B7" w:rsidP="001A33B7">
      <w:pPr>
        <w:jc w:val="center"/>
      </w:pPr>
      <w:r w:rsidRPr="001A33B7">
        <w:rPr>
          <w:noProof/>
        </w:rPr>
        <w:drawing>
          <wp:inline distT="0" distB="0" distL="0" distR="0" wp14:anchorId="5A881180" wp14:editId="034CD332">
            <wp:extent cx="3703320" cy="460302"/>
            <wp:effectExtent l="0" t="0" r="0" b="0"/>
            <wp:docPr id="79363562" name="Imagem 1" descr="Uma imagem com Tipo de letra, tipografia, escrita à mão, cali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3562" name="Imagem 1" descr="Uma imagem com Tipo de letra, tipografia, escrita à mão, caligrafi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392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9086" w14:textId="755422B6" w:rsidR="001A33B7" w:rsidRDefault="001A33B7" w:rsidP="001A33B7">
      <w:r>
        <w:t xml:space="preserve">Sendo </w:t>
      </w:r>
      <w:r w:rsidRPr="00754523">
        <w:rPr>
          <w:b/>
          <w:bCs/>
          <w:i/>
          <w:iCs/>
        </w:rPr>
        <w:t>p(x</w:t>
      </w:r>
      <w:r w:rsidRPr="00754523">
        <w:rPr>
          <w:b/>
          <w:bCs/>
          <w:i/>
          <w:iCs/>
          <w:vertAlign w:val="subscript"/>
        </w:rPr>
        <w:t>i</w:t>
      </w:r>
      <w:r w:rsidRPr="00754523">
        <w:rPr>
          <w:b/>
          <w:bCs/>
          <w:i/>
          <w:iCs/>
        </w:rPr>
        <w:t>)</w:t>
      </w:r>
      <w:r>
        <w:rPr>
          <w:b/>
          <w:bCs/>
        </w:rPr>
        <w:t xml:space="preserve"> </w:t>
      </w:r>
      <w:r>
        <w:t>correspondente à probabilidade de o símbolo ocorrer no ficheiro, que pode ser determinada por: nº de ocorrências do símbolo / nº de símbolos no ficheiro.</w:t>
      </w:r>
    </w:p>
    <w:p w14:paraId="7D658FCA" w14:textId="36B61395" w:rsidR="001A33B7" w:rsidRDefault="001A33B7" w:rsidP="001A33B7">
      <w:r>
        <w:t xml:space="preserve">A </w:t>
      </w:r>
      <w:r w:rsidRPr="001A33B7">
        <w:rPr>
          <w:b/>
          <w:bCs/>
        </w:rPr>
        <w:t>informação própria</w:t>
      </w:r>
      <w:r w:rsidR="00754523">
        <w:rPr>
          <w:b/>
          <w:bCs/>
        </w:rPr>
        <w:t xml:space="preserve"> </w:t>
      </w:r>
      <w:r w:rsidR="00754523">
        <w:t>de um símbolo</w:t>
      </w:r>
      <w:r>
        <w:rPr>
          <w:b/>
          <w:bCs/>
        </w:rPr>
        <w:t xml:space="preserve"> </w:t>
      </w:r>
      <w:r>
        <w:t xml:space="preserve">é inversamente proporcional à probabilidade de ocorrência do </w:t>
      </w:r>
      <w:r w:rsidR="00754523">
        <w:t xml:space="preserve">mesmo, isto é, quanto maior for </w:t>
      </w:r>
      <w:r w:rsidR="00754523" w:rsidRPr="00754523">
        <w:rPr>
          <w:b/>
          <w:bCs/>
          <w:i/>
          <w:iCs/>
        </w:rPr>
        <w:t>p(x</w:t>
      </w:r>
      <w:r w:rsidR="00754523" w:rsidRPr="00754523">
        <w:rPr>
          <w:b/>
          <w:bCs/>
          <w:i/>
          <w:iCs/>
          <w:vertAlign w:val="subscript"/>
        </w:rPr>
        <w:t>i</w:t>
      </w:r>
      <w:r w:rsidR="00754523" w:rsidRPr="00754523">
        <w:rPr>
          <w:b/>
          <w:bCs/>
          <w:i/>
          <w:iCs/>
        </w:rPr>
        <w:t>)</w:t>
      </w:r>
      <w:r w:rsidR="00754523">
        <w:rPr>
          <w:b/>
          <w:bCs/>
        </w:rPr>
        <w:t xml:space="preserve"> </w:t>
      </w:r>
      <w:r w:rsidR="00754523">
        <w:t xml:space="preserve">menor será </w:t>
      </w:r>
      <w:r w:rsidR="00754523" w:rsidRPr="00754523">
        <w:rPr>
          <w:b/>
          <w:bCs/>
          <w:i/>
          <w:iCs/>
        </w:rPr>
        <w:t>I(x</w:t>
      </w:r>
      <w:r w:rsidR="00754523" w:rsidRPr="00754523">
        <w:rPr>
          <w:b/>
          <w:bCs/>
          <w:i/>
          <w:iCs/>
          <w:vertAlign w:val="subscript"/>
        </w:rPr>
        <w:t>i</w:t>
      </w:r>
      <w:r w:rsidR="00754523" w:rsidRPr="00754523">
        <w:rPr>
          <w:b/>
          <w:bCs/>
          <w:i/>
          <w:iCs/>
        </w:rPr>
        <w:t>)</w:t>
      </w:r>
      <w:r w:rsidR="00754523">
        <w:t>.</w:t>
      </w:r>
    </w:p>
    <w:p w14:paraId="3B13DD41" w14:textId="77777777" w:rsidR="00754523" w:rsidRDefault="00754523" w:rsidP="001A33B7"/>
    <w:p w14:paraId="6CA94C44" w14:textId="77777777" w:rsidR="00754523" w:rsidRDefault="00754523" w:rsidP="001A33B7">
      <w:r>
        <w:t xml:space="preserve">A </w:t>
      </w:r>
      <w:r w:rsidRPr="00754523">
        <w:rPr>
          <w:b/>
          <w:bCs/>
        </w:rPr>
        <w:t>entropia</w:t>
      </w:r>
      <w:r>
        <w:rPr>
          <w:b/>
          <w:bCs/>
        </w:rPr>
        <w:t xml:space="preserve"> </w:t>
      </w:r>
      <w:r>
        <w:t xml:space="preserve">de um certo ficheiro consiste no </w:t>
      </w:r>
      <w:r w:rsidRPr="00754523">
        <w:rPr>
          <w:b/>
          <w:bCs/>
        </w:rPr>
        <w:t>valor esperado (médio)</w:t>
      </w:r>
      <w:r>
        <w:t xml:space="preserve"> da informação própria de cada símbolo, sendo determinada através do seguinte cálculo:</w:t>
      </w:r>
    </w:p>
    <w:p w14:paraId="39820D38" w14:textId="55E9E8EE" w:rsidR="00754523" w:rsidRDefault="00754523" w:rsidP="00754523">
      <w:pPr>
        <w:jc w:val="center"/>
      </w:pPr>
      <w:r>
        <w:rPr>
          <w:noProof/>
        </w:rPr>
        <w:lastRenderedPageBreak/>
        <w:drawing>
          <wp:inline distT="0" distB="0" distL="0" distR="0" wp14:anchorId="00BE4501" wp14:editId="2B84068D">
            <wp:extent cx="5242560" cy="667603"/>
            <wp:effectExtent l="0" t="0" r="0" b="0"/>
            <wp:docPr id="12814133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338" cy="68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1706A6" w14:textId="64C4E9EA" w:rsidR="00754523" w:rsidRDefault="00754523" w:rsidP="00754523">
      <w:r>
        <w:t xml:space="preserve">O valor desta, deverá ser </w:t>
      </w:r>
      <w:r w:rsidRPr="00754523">
        <w:rPr>
          <w:b/>
          <w:bCs/>
        </w:rPr>
        <w:t>sempre</w:t>
      </w:r>
      <w:r>
        <w:t xml:space="preserve"> maior ou igual que 0 </w:t>
      </w:r>
      <w:r w:rsidR="00330CFF">
        <w:t>e</w:t>
      </w:r>
      <w:r>
        <w:t xml:space="preserve"> menor ou igual que </w:t>
      </w:r>
      <w:r w:rsidRPr="00754523">
        <w:rPr>
          <w:i/>
          <w:iCs/>
        </w:rPr>
        <w:t>log</w:t>
      </w:r>
      <w:r w:rsidRPr="00754523">
        <w:rPr>
          <w:i/>
          <w:iCs/>
          <w:vertAlign w:val="subscript"/>
        </w:rPr>
        <w:t>2</w:t>
      </w:r>
      <w:r w:rsidRPr="00754523">
        <w:rPr>
          <w:i/>
          <w:iCs/>
        </w:rPr>
        <w:t>(M)</w:t>
      </w:r>
      <w:r>
        <w:t xml:space="preserve">, sendo </w:t>
      </w:r>
      <w:r>
        <w:rPr>
          <w:i/>
          <w:iCs/>
        </w:rPr>
        <w:t>M</w:t>
      </w:r>
      <w:r>
        <w:t xml:space="preserve"> o número de símbolos presentes no ficheiro. No caso </w:t>
      </w:r>
      <w:proofErr w:type="gramStart"/>
      <w:r>
        <w:t>do</w:t>
      </w:r>
      <w:proofErr w:type="gramEnd"/>
      <w:r>
        <w:t xml:space="preserve"> valor da entropia ser zero, significa que a ocorrência dos símbolos é o mais previsível possível</w:t>
      </w:r>
      <w:r w:rsidR="00A127B0">
        <w:t xml:space="preserve">. Um bom exemplo será um ficheiro que apresenta apenas um único símbolo. No caso </w:t>
      </w:r>
      <w:proofErr w:type="gramStart"/>
      <w:r w:rsidR="00A127B0">
        <w:t>da</w:t>
      </w:r>
      <w:proofErr w:type="gramEnd"/>
      <w:r w:rsidR="00A127B0">
        <w:t xml:space="preserve"> entropia ser igual a </w:t>
      </w:r>
      <w:r w:rsidR="00A127B0" w:rsidRPr="00754523">
        <w:rPr>
          <w:i/>
          <w:iCs/>
        </w:rPr>
        <w:t>log</w:t>
      </w:r>
      <w:r w:rsidR="00A127B0" w:rsidRPr="00754523">
        <w:rPr>
          <w:i/>
          <w:iCs/>
          <w:vertAlign w:val="subscript"/>
        </w:rPr>
        <w:t>2</w:t>
      </w:r>
      <w:r w:rsidR="00A127B0" w:rsidRPr="00754523">
        <w:rPr>
          <w:i/>
          <w:iCs/>
        </w:rPr>
        <w:t>(M)</w:t>
      </w:r>
      <w:r w:rsidR="00A127B0">
        <w:t>, significa que a ocorrência dos símbolos é o mais imprevisível possível. Este caso é alcançado quando todos os símbolos apresentam uma probabilidade de ocorrência e, consequentemente, um valor de informação própria iguais</w:t>
      </w:r>
      <w:r w:rsidR="00330CFF">
        <w:t>,</w:t>
      </w:r>
      <w:r w:rsidR="00A127B0">
        <w:t xml:space="preserve"> entre si.</w:t>
      </w:r>
    </w:p>
    <w:p w14:paraId="7355633E" w14:textId="77777777" w:rsidR="00A127B0" w:rsidRDefault="00A127B0" w:rsidP="00754523"/>
    <w:p w14:paraId="36902C0B" w14:textId="61D246E8" w:rsidR="00A127B0" w:rsidRDefault="00A127B0" w:rsidP="00754523">
      <w:pPr>
        <w:rPr>
          <w:rFonts w:ascii="Roboto" w:eastAsia="SimSun" w:hAnsi="Roboto" w:cs="Times New Roman"/>
          <w:szCs w:val="22"/>
        </w:rPr>
      </w:pPr>
      <w:r>
        <w:t xml:space="preserve">Por fim, tal como mencionado no exercício 1 deste módulo, um histograma </w:t>
      </w:r>
      <w:r w:rsidRPr="00F62312">
        <w:rPr>
          <w:rFonts w:ascii="Roboto" w:eastAsia="SimSun" w:hAnsi="Roboto" w:cs="Times New Roman"/>
          <w:szCs w:val="22"/>
        </w:rPr>
        <w:t>de símbolos consiste numa representação gráfica que demonstra a frequência de ocorrência de todos os símbolos presentes em um ficheiro</w:t>
      </w:r>
      <w:r>
        <w:rPr>
          <w:rFonts w:ascii="Roboto" w:eastAsia="SimSun" w:hAnsi="Roboto" w:cs="Times New Roman"/>
          <w:szCs w:val="22"/>
        </w:rPr>
        <w:t>.</w:t>
      </w:r>
    </w:p>
    <w:p w14:paraId="2275C16A" w14:textId="77777777" w:rsidR="001A33B7" w:rsidRDefault="001A33B7" w:rsidP="001A33B7">
      <w:pPr>
        <w:rPr>
          <w:rFonts w:ascii="Roboto" w:eastAsia="SimSun" w:hAnsi="Roboto" w:cs="Times New Roman"/>
          <w:szCs w:val="22"/>
        </w:rPr>
      </w:pPr>
    </w:p>
    <w:p w14:paraId="078DE33F" w14:textId="4613AF9F" w:rsidR="00A127B0" w:rsidRDefault="0027622E" w:rsidP="001A33B7">
      <w:r>
        <w:t xml:space="preserve">Para concretizar esta análise, foram criadas funções para determinar a probabilidade de ocorrência de cada símbolo do ficheiro, determinar a informação própria de cada símbolo com base na sua probabilidade de ocorrência previamente determinada, </w:t>
      </w:r>
      <w:r w:rsidR="00EC4D1F">
        <w:t>determinar o valor da entropia do ficheiro em análise recorrendo aos dois atributos previamente determinados e, por fim, estabelecer o histograma dos símbolos do ficheiro.</w:t>
      </w:r>
    </w:p>
    <w:p w14:paraId="0684745D" w14:textId="77777777" w:rsidR="00EC4D1F" w:rsidRDefault="00EC4D1F" w:rsidP="001A33B7"/>
    <w:p w14:paraId="5CF2177E" w14:textId="3A44A677" w:rsidR="00EC4D1F" w:rsidRDefault="00EC4D1F" w:rsidP="001A33B7">
      <w:r>
        <w:t xml:space="preserve">As seguintes figuras ilustram os valores dos atributos, mencionados, de uma pequena porção de símbolos do ficheiro </w:t>
      </w:r>
      <w:proofErr w:type="spellStart"/>
      <w:r>
        <w:t>fibonacci.kt</w:t>
      </w:r>
      <w:proofErr w:type="spellEnd"/>
      <w:r>
        <w:t>.</w:t>
      </w:r>
    </w:p>
    <w:p w14:paraId="0DA6CB9F" w14:textId="77777777" w:rsidR="006B7D9B" w:rsidRDefault="00EC4D1F" w:rsidP="006B7D9B">
      <w:pPr>
        <w:keepNext/>
        <w:jc w:val="center"/>
      </w:pPr>
      <w:r w:rsidRPr="00EC4D1F">
        <w:rPr>
          <w:noProof/>
        </w:rPr>
        <w:drawing>
          <wp:inline distT="0" distB="0" distL="0" distR="0" wp14:anchorId="175654A3" wp14:editId="7BE5E92F">
            <wp:extent cx="2178555" cy="2293620"/>
            <wp:effectExtent l="0" t="0" r="0" b="0"/>
            <wp:docPr id="171013809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38099" name="Imagem 1" descr="Uma imagem com texto, captura de ecrã, Tipo de letr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1996" cy="23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0130" w14:textId="0FB2D7F4" w:rsidR="00F00CAF" w:rsidRPr="006B7D9B" w:rsidRDefault="006B7D9B" w:rsidP="006B7D9B">
      <w:pPr>
        <w:pStyle w:val="Legenda"/>
      </w:pPr>
      <w:bookmarkStart w:id="35" w:name="_Toc1646302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13</w:t>
      </w:r>
      <w:r>
        <w:fldChar w:fldCharType="end"/>
      </w:r>
      <w:r>
        <w:t xml:space="preserve"> - </w:t>
      </w:r>
      <w:r w:rsidRPr="006B7D9B">
        <w:t xml:space="preserve">Porção do histograma de símbolos do ficheiro </w:t>
      </w:r>
      <w:proofErr w:type="spellStart"/>
      <w:proofErr w:type="gramStart"/>
      <w:r w:rsidRPr="006B7D9B">
        <w:t>fibonacci.kt</w:t>
      </w:r>
      <w:bookmarkEnd w:id="35"/>
      <w:proofErr w:type="spellEnd"/>
      <w:proofErr w:type="gramEnd"/>
    </w:p>
    <w:p w14:paraId="131FF2A8" w14:textId="77777777" w:rsidR="006B7D9B" w:rsidRDefault="00F00CAF" w:rsidP="006B7D9B">
      <w:pPr>
        <w:keepNext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17136F9C" wp14:editId="5EFA3D25">
            <wp:extent cx="2331720" cy="2131701"/>
            <wp:effectExtent l="0" t="0" r="0" b="1905"/>
            <wp:docPr id="45422319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756" cy="2139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6A9B74" w14:textId="03B29695" w:rsidR="00F00CAF" w:rsidRDefault="006B7D9B" w:rsidP="006B7D9B">
      <w:pPr>
        <w:pStyle w:val="Legenda"/>
        <w:rPr>
          <w:b w:val="0"/>
          <w:bCs/>
        </w:rPr>
      </w:pPr>
      <w:bookmarkStart w:id="36" w:name="_Toc1646302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14</w:t>
      </w:r>
      <w:r>
        <w:fldChar w:fldCharType="end"/>
      </w:r>
      <w:r>
        <w:t xml:space="preserve"> - </w:t>
      </w:r>
      <w:r w:rsidRPr="006B7D9B">
        <w:t xml:space="preserve">Probabilidades de ocorrência de uma porção de símbolos do ficheiro </w:t>
      </w:r>
      <w:proofErr w:type="spellStart"/>
      <w:proofErr w:type="gramStart"/>
      <w:r w:rsidRPr="006B7D9B">
        <w:t>fibonacci.kt</w:t>
      </w:r>
      <w:bookmarkEnd w:id="36"/>
      <w:proofErr w:type="spellEnd"/>
      <w:proofErr w:type="gramEnd"/>
    </w:p>
    <w:p w14:paraId="77520698" w14:textId="77777777" w:rsidR="006B7D9B" w:rsidRDefault="00F00CAF" w:rsidP="006B7D9B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63CA0407" wp14:editId="592B6D00">
            <wp:extent cx="2278380" cy="2129358"/>
            <wp:effectExtent l="0" t="0" r="7620" b="4445"/>
            <wp:docPr id="62311592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668" cy="2135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4B9500" w14:textId="48B515F8" w:rsidR="00F00CAF" w:rsidRDefault="006B7D9B" w:rsidP="005F439C">
      <w:pPr>
        <w:pStyle w:val="Legenda"/>
        <w:rPr>
          <w:b w:val="0"/>
          <w:bCs/>
        </w:rPr>
      </w:pPr>
      <w:bookmarkStart w:id="37" w:name="_Toc1646302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15</w:t>
      </w:r>
      <w:r>
        <w:fldChar w:fldCharType="end"/>
      </w:r>
      <w:r w:rsidR="005F439C">
        <w:t xml:space="preserve"> - </w:t>
      </w:r>
      <w:r w:rsidR="005F439C" w:rsidRPr="005F439C">
        <w:t xml:space="preserve">Informação própria de uma porção de símbolos do ficheiro </w:t>
      </w:r>
      <w:proofErr w:type="spellStart"/>
      <w:proofErr w:type="gramStart"/>
      <w:r w:rsidR="005F439C" w:rsidRPr="005F439C">
        <w:t>fibonacci.kt</w:t>
      </w:r>
      <w:bookmarkEnd w:id="37"/>
      <w:proofErr w:type="spellEnd"/>
      <w:proofErr w:type="gramEnd"/>
    </w:p>
    <w:p w14:paraId="315A1B7B" w14:textId="77777777" w:rsidR="005F439C" w:rsidRDefault="00F00CAF" w:rsidP="005F439C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11ED352B" wp14:editId="4C0235E9">
            <wp:extent cx="1609725" cy="228600"/>
            <wp:effectExtent l="0" t="0" r="9525" b="0"/>
            <wp:docPr id="76557501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D04F78" w14:textId="2C0E7BA5" w:rsidR="00F00CAF" w:rsidRPr="00F00CAF" w:rsidRDefault="005F439C" w:rsidP="005F439C">
      <w:pPr>
        <w:pStyle w:val="Legenda"/>
        <w:rPr>
          <w:b w:val="0"/>
          <w:bCs/>
        </w:rPr>
      </w:pPr>
      <w:bookmarkStart w:id="38" w:name="_Toc1646302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16</w:t>
      </w:r>
      <w:r>
        <w:fldChar w:fldCharType="end"/>
      </w:r>
      <w:r>
        <w:t xml:space="preserve"> - </w:t>
      </w:r>
      <w:r w:rsidRPr="005F439C">
        <w:t xml:space="preserve">Valor da entropia do ficheiro </w:t>
      </w:r>
      <w:proofErr w:type="spellStart"/>
      <w:proofErr w:type="gramStart"/>
      <w:r w:rsidRPr="005F439C">
        <w:t>fibonacci.kt</w:t>
      </w:r>
      <w:bookmarkEnd w:id="38"/>
      <w:proofErr w:type="spellEnd"/>
      <w:proofErr w:type="gramEnd"/>
    </w:p>
    <w:p w14:paraId="615A9BD0" w14:textId="77777777" w:rsidR="005C0A10" w:rsidRPr="005C0A10" w:rsidRDefault="005C0A10" w:rsidP="005C0A10"/>
    <w:p w14:paraId="24BD550D" w14:textId="2A08F59F" w:rsidR="00FA677C" w:rsidRDefault="00F00CAF" w:rsidP="008A33C4">
      <w:pPr>
        <w:pStyle w:val="Ttulo2"/>
        <w:shd w:val="clear" w:color="auto" w:fill="FFFFFF" w:themeFill="background1"/>
      </w:pPr>
      <w:bookmarkStart w:id="39" w:name="_Toc164614521"/>
      <w:r>
        <w:t xml:space="preserve">Estimativas de </w:t>
      </w:r>
      <w:r w:rsidRPr="00F00CAF">
        <w:t>ocorrências de símbolos e pares de símbolos</w:t>
      </w:r>
      <w:bookmarkEnd w:id="39"/>
    </w:p>
    <w:p w14:paraId="6897E870" w14:textId="2D893EFC" w:rsidR="00F00CAF" w:rsidRDefault="005E6364" w:rsidP="00F00CAF">
      <w:r>
        <w:t>De forma a determinar, em percentagem, a estimativa de ocorrência dos símbolos ou par</w:t>
      </w:r>
      <w:r w:rsidR="00D47128">
        <w:t>es</w:t>
      </w:r>
      <w:r>
        <w:t xml:space="preserve"> de símbolos de um ficheiro, é essencial obter dois histogramas. Um histograma de símbolos</w:t>
      </w:r>
      <w:r w:rsidR="00D47128">
        <w:t xml:space="preserve"> e um histograma de pares de símbolos</w:t>
      </w:r>
      <w:r>
        <w:t>. Com estes, é realizada uma iteração por cada valor</w:t>
      </w:r>
      <w:r w:rsidR="00D47128">
        <w:t xml:space="preserve"> seu</w:t>
      </w:r>
      <w:r>
        <w:t xml:space="preserve">, tornando o mesmo em percentagem, recolhendo, por fim, </w:t>
      </w:r>
      <w:r w:rsidR="00D47128">
        <w:t>os cinco símbolos e pares de símbolos com maior percentagem de ocorrência.</w:t>
      </w:r>
    </w:p>
    <w:p w14:paraId="43A84455" w14:textId="1FF5F316" w:rsidR="00D47128" w:rsidRDefault="00D47128" w:rsidP="00F00CAF">
      <w:r>
        <w:t>A</w:t>
      </w:r>
      <w:r w:rsidR="004032D1">
        <w:t>s</w:t>
      </w:r>
      <w:r>
        <w:t xml:space="preserve"> </w:t>
      </w:r>
      <w:r w:rsidRPr="004032D1">
        <w:rPr>
          <w:b/>
          <w:bCs/>
        </w:rPr>
        <w:t>Figura</w:t>
      </w:r>
      <w:r w:rsidR="004032D1" w:rsidRPr="004032D1">
        <w:rPr>
          <w:b/>
          <w:bCs/>
        </w:rPr>
        <w:t>s</w:t>
      </w:r>
      <w:r w:rsidRPr="004032D1">
        <w:rPr>
          <w:b/>
          <w:bCs/>
        </w:rPr>
        <w:t xml:space="preserve"> 17</w:t>
      </w:r>
      <w:r w:rsidR="004032D1" w:rsidRPr="004032D1">
        <w:rPr>
          <w:b/>
          <w:bCs/>
        </w:rPr>
        <w:t xml:space="preserve"> e 18</w:t>
      </w:r>
      <w:r>
        <w:t xml:space="preserve"> ilustra</w:t>
      </w:r>
      <w:r w:rsidR="004032D1">
        <w:t>m os cinco símbolos e pares</w:t>
      </w:r>
      <w:r w:rsidR="00330CFF">
        <w:t xml:space="preserve"> de</w:t>
      </w:r>
      <w:r w:rsidR="004032D1">
        <w:t xml:space="preserve"> símbolos com maior percentagem de ocorrência no ficheiro </w:t>
      </w:r>
      <w:r w:rsidR="004032D1" w:rsidRPr="004032D1">
        <w:rPr>
          <w:b/>
          <w:bCs/>
        </w:rPr>
        <w:t>ListaPalavrasPT.txt</w:t>
      </w:r>
      <w:r w:rsidR="004032D1">
        <w:t xml:space="preserve">. </w:t>
      </w:r>
      <w:r w:rsidR="004032D1" w:rsidRPr="004032D1">
        <w:t>Dado que estamos a lidar com um ficheiro extenso e as funções implementadas terão de percorrer o mesmo ficheiro duas vezes, é expectável que os resultados demorem algum tempo</w:t>
      </w:r>
      <w:r w:rsidR="00330CFF">
        <w:t xml:space="preserve"> a</w:t>
      </w:r>
      <w:r w:rsidR="004032D1">
        <w:t xml:space="preserve"> ser apresentados.</w:t>
      </w:r>
    </w:p>
    <w:p w14:paraId="00D45D48" w14:textId="77777777" w:rsidR="005F439C" w:rsidRDefault="004032D1" w:rsidP="005F439C">
      <w:pPr>
        <w:keepNext/>
        <w:jc w:val="center"/>
      </w:pPr>
      <w:r w:rsidRPr="004032D1">
        <w:rPr>
          <w:noProof/>
        </w:rPr>
        <w:lastRenderedPageBreak/>
        <w:drawing>
          <wp:inline distT="0" distB="0" distL="0" distR="0" wp14:anchorId="55439058" wp14:editId="1C056F04">
            <wp:extent cx="3334215" cy="1514686"/>
            <wp:effectExtent l="0" t="0" r="0" b="9525"/>
            <wp:docPr id="232168933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68933" name="Imagem 1" descr="Uma imagem com texto, Tipo de letra, captura de ecrã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F276" w14:textId="08561252" w:rsidR="004032D1" w:rsidRDefault="005F439C" w:rsidP="005F439C">
      <w:pPr>
        <w:pStyle w:val="Legenda"/>
        <w:rPr>
          <w:b w:val="0"/>
          <w:bCs/>
        </w:rPr>
      </w:pPr>
      <w:bookmarkStart w:id="40" w:name="_Toc1646302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17</w:t>
      </w:r>
      <w:r>
        <w:fldChar w:fldCharType="end"/>
      </w:r>
      <w:r>
        <w:t xml:space="preserve"> - </w:t>
      </w:r>
      <w:r w:rsidRPr="005F439C">
        <w:t>Top 5 símbolos com maior percentagem de ocorrência em ListaPalavrasPT.txt</w:t>
      </w:r>
      <w:bookmarkEnd w:id="40"/>
    </w:p>
    <w:p w14:paraId="56CFAB09" w14:textId="77777777" w:rsidR="005F439C" w:rsidRDefault="004032D1" w:rsidP="005F439C">
      <w:pPr>
        <w:keepNext/>
        <w:jc w:val="center"/>
      </w:pPr>
      <w:r>
        <w:rPr>
          <w:noProof/>
        </w:rPr>
        <w:drawing>
          <wp:inline distT="0" distB="0" distL="0" distR="0" wp14:anchorId="4CF121D1" wp14:editId="53B1456B">
            <wp:extent cx="3315335" cy="1724025"/>
            <wp:effectExtent l="0" t="0" r="0" b="9525"/>
            <wp:docPr id="4313748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172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35F5B" w14:textId="342EEAE1" w:rsidR="004032D1" w:rsidRPr="005F439C" w:rsidRDefault="005F439C" w:rsidP="005F439C">
      <w:pPr>
        <w:pStyle w:val="Legenda"/>
      </w:pPr>
      <w:bookmarkStart w:id="41" w:name="_Toc1646302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18</w:t>
      </w:r>
      <w:r>
        <w:fldChar w:fldCharType="end"/>
      </w:r>
      <w:r>
        <w:t xml:space="preserve"> - </w:t>
      </w:r>
      <w:r w:rsidRPr="005F439C">
        <w:t>Top 5 pares de símbolos com maior percentagem de ocorrência em ListaPalavrasPT.txt</w:t>
      </w:r>
      <w:bookmarkEnd w:id="41"/>
    </w:p>
    <w:p w14:paraId="4BE81859" w14:textId="143DF0B1" w:rsidR="004032D1" w:rsidRDefault="004032D1" w:rsidP="004032D1">
      <w:pPr>
        <w:jc w:val="center"/>
      </w:pPr>
    </w:p>
    <w:p w14:paraId="4AF4A820" w14:textId="77777777" w:rsidR="00330CFF" w:rsidRPr="004032D1" w:rsidRDefault="00330CFF" w:rsidP="004032D1">
      <w:pPr>
        <w:jc w:val="center"/>
      </w:pPr>
    </w:p>
    <w:p w14:paraId="44ECBC90" w14:textId="33B11225" w:rsidR="00EF1DF6" w:rsidRDefault="00EF1DF6" w:rsidP="00F62312">
      <w:pPr>
        <w:pStyle w:val="Ttulo1"/>
        <w:shd w:val="clear" w:color="auto" w:fill="FFFFFF" w:themeFill="background1"/>
        <w:ind w:firstLine="0"/>
      </w:pPr>
      <w:bookmarkStart w:id="42" w:name="_Toc164520799"/>
      <w:bookmarkStart w:id="43" w:name="_Toc164614522"/>
      <w:r>
        <w:t>Exercício 4</w:t>
      </w:r>
      <w:bookmarkEnd w:id="42"/>
      <w:bookmarkEnd w:id="43"/>
    </w:p>
    <w:p w14:paraId="48EDC87E" w14:textId="5F482916" w:rsidR="00FA677C" w:rsidRDefault="00FA677C" w:rsidP="008A33C4">
      <w:pPr>
        <w:shd w:val="clear" w:color="auto" w:fill="FFFFFF" w:themeFill="background1"/>
        <w:rPr>
          <w:lang w:eastAsia="pt-PT"/>
        </w:rPr>
      </w:pPr>
      <w:r w:rsidRPr="00FA677C">
        <w:rPr>
          <w:lang w:eastAsia="pt-PT"/>
        </w:rPr>
        <w:t xml:space="preserve">No âmbito deste exercício, propõe-se a implementação de </w:t>
      </w:r>
      <w:r w:rsidRPr="00FA677C">
        <w:rPr>
          <w:b/>
          <w:bCs/>
          <w:lang w:eastAsia="pt-PT"/>
        </w:rPr>
        <w:t>fontes de símbolos</w:t>
      </w:r>
      <w:r w:rsidRPr="00FA677C">
        <w:rPr>
          <w:lang w:eastAsia="pt-PT"/>
        </w:rPr>
        <w:t>. Essas fontes são essenciais para a geração de sequências de símbolos com base em probabilidades associadas a cada símbolo. O objetivo é explorar a teoria da informação e a entropia, avaliando como diferentes fontes se comportam e como a aleatoriedade influencia a geração de conteúdo.</w:t>
      </w:r>
    </w:p>
    <w:p w14:paraId="78F1570E" w14:textId="77777777" w:rsidR="00F62312" w:rsidRPr="00FA677C" w:rsidRDefault="00F62312" w:rsidP="008A33C4">
      <w:pPr>
        <w:shd w:val="clear" w:color="auto" w:fill="FFFFFF" w:themeFill="background1"/>
        <w:rPr>
          <w:lang w:eastAsia="pt-PT"/>
        </w:rPr>
      </w:pPr>
    </w:p>
    <w:p w14:paraId="6F9D522D" w14:textId="7751FC2B" w:rsidR="00EE0BBE" w:rsidRPr="00EE0BBE" w:rsidRDefault="00FA677C" w:rsidP="00F62312">
      <w:pPr>
        <w:pStyle w:val="Ttulo2"/>
        <w:shd w:val="clear" w:color="auto" w:fill="FFFFFF" w:themeFill="background1"/>
      </w:pPr>
      <w:bookmarkStart w:id="44" w:name="_4.1_Implementação_Genérica"/>
      <w:bookmarkStart w:id="45" w:name="_Toc164614523"/>
      <w:bookmarkEnd w:id="44"/>
      <w:r w:rsidRPr="00FA677C">
        <w:t>Implementação Genérica de Fonte de Símbolos</w:t>
      </w:r>
      <w:bookmarkEnd w:id="45"/>
    </w:p>
    <w:p w14:paraId="2E9F41F1" w14:textId="2EB18A0D" w:rsidR="009774E1" w:rsidRDefault="009774E1" w:rsidP="008A33C4">
      <w:pPr>
        <w:shd w:val="clear" w:color="auto" w:fill="FFFFFF" w:themeFill="background1"/>
        <w:rPr>
          <w:lang w:eastAsia="pt-PT"/>
        </w:rPr>
      </w:pPr>
      <w:r>
        <w:rPr>
          <w:lang w:eastAsia="pt-PT"/>
        </w:rPr>
        <w:t xml:space="preserve">Criaremos uma fonte de símbolos genérica que gera arquivos contendo </w:t>
      </w:r>
      <w:r w:rsidRPr="009774E1">
        <w:rPr>
          <w:b/>
          <w:bCs/>
          <w:lang w:eastAsia="pt-PT"/>
        </w:rPr>
        <w:t>N símbolos</w:t>
      </w:r>
      <w:r>
        <w:rPr>
          <w:lang w:eastAsia="pt-PT"/>
        </w:rPr>
        <w:t xml:space="preserve">, seguindo a </w:t>
      </w:r>
      <w:r w:rsidRPr="009774E1">
        <w:rPr>
          <w:b/>
          <w:bCs/>
          <w:lang w:eastAsia="pt-PT"/>
        </w:rPr>
        <w:t>Função Massa de Probabilidade (FMP)</w:t>
      </w:r>
      <w:r>
        <w:rPr>
          <w:lang w:eastAsia="pt-PT"/>
        </w:rPr>
        <w:t xml:space="preserve"> associada a um alfabeto de </w:t>
      </w:r>
      <w:r w:rsidRPr="009774E1">
        <w:rPr>
          <w:b/>
          <w:bCs/>
          <w:lang w:eastAsia="pt-PT"/>
        </w:rPr>
        <w:t>M símbolos</w:t>
      </w:r>
      <w:r>
        <w:rPr>
          <w:lang w:eastAsia="pt-PT"/>
        </w:rPr>
        <w:t xml:space="preserve">. A implementação incluirá o cálculo da </w:t>
      </w:r>
      <w:r w:rsidRPr="009774E1">
        <w:rPr>
          <w:b/>
          <w:bCs/>
          <w:lang w:eastAsia="pt-PT"/>
        </w:rPr>
        <w:t>entropia da fonte</w:t>
      </w:r>
      <w:r>
        <w:rPr>
          <w:lang w:eastAsia="pt-PT"/>
        </w:rPr>
        <w:t xml:space="preserve"> e da sequência gerada. A </w:t>
      </w:r>
      <w:r w:rsidRPr="009774E1">
        <w:rPr>
          <w:b/>
          <w:bCs/>
          <w:lang w:eastAsia="pt-PT"/>
        </w:rPr>
        <w:t>entropia</w:t>
      </w:r>
      <w:r>
        <w:rPr>
          <w:lang w:eastAsia="pt-PT"/>
        </w:rPr>
        <w:t xml:space="preserve"> mede a incerteza ou imprevisibilidade da fonte.</w:t>
      </w:r>
    </w:p>
    <w:p w14:paraId="1011A5E4" w14:textId="35777335" w:rsidR="009774E1" w:rsidRDefault="009461DA" w:rsidP="008A33C4">
      <w:pPr>
        <w:shd w:val="clear" w:color="auto" w:fill="FFFFFF" w:themeFill="background1"/>
        <w:jc w:val="left"/>
        <w:rPr>
          <w:lang w:eastAsia="pt-PT"/>
        </w:rPr>
      </w:pPr>
      <w:r w:rsidRPr="009461DA">
        <w:rPr>
          <w:lang w:eastAsia="pt-PT"/>
        </w:rPr>
        <w:t xml:space="preserve">Para concretizar a implementação da fonte de símbolos, começámos por definir uma função com o objetivo de criar </w:t>
      </w:r>
      <w:r w:rsidRPr="009461DA">
        <w:rPr>
          <w:b/>
          <w:bCs/>
          <w:lang w:eastAsia="pt-PT"/>
        </w:rPr>
        <w:t>limites</w:t>
      </w:r>
      <w:r w:rsidRPr="009461DA">
        <w:rPr>
          <w:lang w:eastAsia="pt-PT"/>
        </w:rPr>
        <w:t xml:space="preserve"> para cada símbolo. Esses limites são estabelecidos com base na </w:t>
      </w:r>
      <w:r w:rsidRPr="009461DA">
        <w:rPr>
          <w:b/>
          <w:bCs/>
          <w:lang w:eastAsia="pt-PT"/>
        </w:rPr>
        <w:t>Função Massa de Probabilidade (FMP)</w:t>
      </w:r>
      <w:r w:rsidRPr="009461DA">
        <w:rPr>
          <w:lang w:eastAsia="pt-PT"/>
        </w:rPr>
        <w:t xml:space="preserve"> fornecida e no </w:t>
      </w:r>
      <w:r w:rsidRPr="009461DA">
        <w:rPr>
          <w:b/>
          <w:bCs/>
          <w:lang w:eastAsia="pt-PT"/>
        </w:rPr>
        <w:t>valor r</w:t>
      </w:r>
      <w:r w:rsidRPr="009461DA">
        <w:rPr>
          <w:lang w:eastAsia="pt-PT"/>
        </w:rPr>
        <w:t>, que representa o limite máximo. Es</w:t>
      </w:r>
      <w:r>
        <w:rPr>
          <w:lang w:eastAsia="pt-PT"/>
        </w:rPr>
        <w:t>t</w:t>
      </w:r>
      <w:r w:rsidRPr="009461DA">
        <w:rPr>
          <w:lang w:eastAsia="pt-PT"/>
        </w:rPr>
        <w:t xml:space="preserve">a abordagem </w:t>
      </w:r>
      <w:r>
        <w:rPr>
          <w:lang w:eastAsia="pt-PT"/>
        </w:rPr>
        <w:t>permitiu-nos</w:t>
      </w:r>
      <w:r w:rsidRPr="009461DA">
        <w:rPr>
          <w:lang w:eastAsia="pt-PT"/>
        </w:rPr>
        <w:t xml:space="preserve"> criar uma estrutura que nos permite mapear valores aleatórios (gerados, por exemplo, por um </w:t>
      </w:r>
      <w:r w:rsidRPr="009461DA">
        <w:rPr>
          <w:lang w:eastAsia="pt-PT"/>
        </w:rPr>
        <w:lastRenderedPageBreak/>
        <w:t xml:space="preserve">gerador de números aleatórios) para símbolos específicos, considerando as suas probabilidades. Em seguida, para gerar o símbolo aleatório, recorremos a um ciclo </w:t>
      </w:r>
      <w:r w:rsidRPr="009461DA">
        <w:rPr>
          <w:i/>
          <w:iCs/>
          <w:lang w:eastAsia="pt-PT"/>
        </w:rPr>
        <w:t>for</w:t>
      </w:r>
      <w:r w:rsidRPr="009461DA">
        <w:rPr>
          <w:lang w:eastAsia="pt-PT"/>
        </w:rPr>
        <w:t xml:space="preserve"> que itera de </w:t>
      </w:r>
      <w:r w:rsidRPr="009461DA">
        <w:rPr>
          <w:b/>
          <w:bCs/>
          <w:lang w:eastAsia="pt-PT"/>
        </w:rPr>
        <w:t>zero a N</w:t>
      </w:r>
      <w:r w:rsidRPr="009461DA">
        <w:rPr>
          <w:lang w:eastAsia="pt-PT"/>
        </w:rPr>
        <w:t xml:space="preserve"> (número de símbolos que se pretende gerar). Em cada iteração, é gerado um número aleatório, e posteriormente verificamos em qual intervalo (definido pelos limites) esse número aleatório se encontra e associamos o respetivo símbolo. Por fim, criámos uma função que efetua a escrita do ficheiro, dado uma </w:t>
      </w:r>
      <w:proofErr w:type="spellStart"/>
      <w:r w:rsidRPr="009461DA">
        <w:rPr>
          <w:i/>
          <w:iCs/>
          <w:lang w:eastAsia="pt-PT"/>
        </w:rPr>
        <w:t>string</w:t>
      </w:r>
      <w:proofErr w:type="spellEnd"/>
      <w:r w:rsidRPr="009461DA">
        <w:rPr>
          <w:lang w:eastAsia="pt-PT"/>
        </w:rPr>
        <w:t xml:space="preserve"> que é passada como parâmetro.</w:t>
      </w:r>
    </w:p>
    <w:p w14:paraId="5F0088B6" w14:textId="77777777" w:rsidR="009461DA" w:rsidRDefault="009461DA" w:rsidP="008A33C4">
      <w:pPr>
        <w:shd w:val="clear" w:color="auto" w:fill="FFFFFF" w:themeFill="background1"/>
        <w:jc w:val="left"/>
        <w:rPr>
          <w:lang w:eastAsia="pt-PT"/>
        </w:rPr>
      </w:pPr>
    </w:p>
    <w:p w14:paraId="44DB090D" w14:textId="1F654E5D" w:rsidR="008520FD" w:rsidRDefault="00453DE0" w:rsidP="008A33C4">
      <w:pPr>
        <w:shd w:val="clear" w:color="auto" w:fill="FFFFFF" w:themeFill="background1"/>
        <w:jc w:val="left"/>
        <w:rPr>
          <w:u w:val="single"/>
          <w:lang w:eastAsia="pt-PT"/>
        </w:rPr>
      </w:pPr>
      <w:r w:rsidRPr="00453DE0">
        <w:rPr>
          <w:lang w:eastAsia="pt-PT"/>
        </w:rPr>
        <w:t xml:space="preserve">Na </w:t>
      </w:r>
      <w:r w:rsidRPr="00453DE0">
        <w:rPr>
          <w:b/>
          <w:bCs/>
          <w:lang w:eastAsia="pt-PT"/>
        </w:rPr>
        <w:t xml:space="preserve">Figura </w:t>
      </w:r>
      <w:r w:rsidR="00330CFF">
        <w:rPr>
          <w:b/>
          <w:bCs/>
          <w:lang w:eastAsia="pt-PT"/>
        </w:rPr>
        <w:t>19</w:t>
      </w:r>
      <w:r w:rsidRPr="00453DE0">
        <w:rPr>
          <w:lang w:eastAsia="pt-PT"/>
        </w:rPr>
        <w:t>, apresentam-se três variantes da execução da fonte de símbolos implementada. Para os testes, utilizamos as funções desenvolvidas no exercício 3 a fim de gerar o alfabeto de símbolos e</w:t>
      </w:r>
      <w:r w:rsidR="00330CFF">
        <w:rPr>
          <w:lang w:eastAsia="pt-PT"/>
        </w:rPr>
        <w:t xml:space="preserve"> as</w:t>
      </w:r>
      <w:r w:rsidRPr="00453DE0">
        <w:rPr>
          <w:lang w:eastAsia="pt-PT"/>
        </w:rPr>
        <w:t xml:space="preserve"> suas respetivas probabilidades. Not</w:t>
      </w:r>
      <w:r>
        <w:rPr>
          <w:lang w:eastAsia="pt-PT"/>
        </w:rPr>
        <w:t>e</w:t>
      </w:r>
      <w:r w:rsidRPr="00453DE0">
        <w:rPr>
          <w:lang w:eastAsia="pt-PT"/>
        </w:rPr>
        <w:t xml:space="preserve"> que o alfabeto é o mesmo nas três execuções</w:t>
      </w:r>
      <w:r>
        <w:rPr>
          <w:lang w:eastAsia="pt-PT"/>
        </w:rPr>
        <w:t>,</w:t>
      </w:r>
      <w:r w:rsidRPr="00453DE0">
        <w:rPr>
          <w:lang w:eastAsia="pt-PT"/>
        </w:rPr>
        <w:t xml:space="preserve"> vari</w:t>
      </w:r>
      <w:r>
        <w:rPr>
          <w:lang w:eastAsia="pt-PT"/>
        </w:rPr>
        <w:t>á</w:t>
      </w:r>
      <w:r w:rsidRPr="00453DE0">
        <w:rPr>
          <w:lang w:eastAsia="pt-PT"/>
        </w:rPr>
        <w:t xml:space="preserve">mos apenas o número de símbolos gerados em cada uma delas. A seguir, </w:t>
      </w:r>
      <w:r w:rsidR="00330CFF">
        <w:rPr>
          <w:lang w:eastAsia="pt-PT"/>
        </w:rPr>
        <w:t>prosseguiremos</w:t>
      </w:r>
      <w:r w:rsidRPr="00453DE0">
        <w:rPr>
          <w:lang w:eastAsia="pt-PT"/>
        </w:rPr>
        <w:t xml:space="preserve"> à análise detalhada dos resultados obtidos.</w:t>
      </w:r>
    </w:p>
    <w:p w14:paraId="08649E4C" w14:textId="77777777" w:rsidR="008D5BF4" w:rsidRDefault="008D5BF4" w:rsidP="008A33C4">
      <w:pPr>
        <w:shd w:val="clear" w:color="auto" w:fill="FFFFFF" w:themeFill="background1"/>
        <w:jc w:val="left"/>
        <w:rPr>
          <w:u w:val="single"/>
          <w:lang w:eastAsia="pt-PT"/>
        </w:rPr>
      </w:pPr>
    </w:p>
    <w:p w14:paraId="4D953499" w14:textId="77777777" w:rsidR="005F439C" w:rsidRDefault="008D5BF4" w:rsidP="005F439C">
      <w:pPr>
        <w:keepNext/>
        <w:shd w:val="clear" w:color="auto" w:fill="FFFFFF" w:themeFill="background1"/>
        <w:jc w:val="center"/>
      </w:pPr>
      <w:r w:rsidRPr="008D5BF4">
        <w:rPr>
          <w:noProof/>
          <w:u w:val="single"/>
          <w:lang w:eastAsia="pt-PT"/>
        </w:rPr>
        <w:drawing>
          <wp:inline distT="0" distB="0" distL="0" distR="0" wp14:anchorId="00A1B463" wp14:editId="45772AE8">
            <wp:extent cx="3116850" cy="1486029"/>
            <wp:effectExtent l="0" t="0" r="7620" b="0"/>
            <wp:docPr id="152917544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75449" name="Imagem 1" descr="Uma imagem com texto, captura de ecrã, Tipo de letr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6697" w14:textId="43C4BBD5" w:rsidR="008D5BF4" w:rsidRPr="005F439C" w:rsidRDefault="005F439C" w:rsidP="005F439C">
      <w:pPr>
        <w:pStyle w:val="Legenda"/>
      </w:pPr>
      <w:bookmarkStart w:id="46" w:name="_Toc1646302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19</w:t>
      </w:r>
      <w:r>
        <w:fldChar w:fldCharType="end"/>
      </w:r>
      <w:r>
        <w:t xml:space="preserve"> - </w:t>
      </w:r>
      <w:r w:rsidRPr="005F439C">
        <w:t>Resultados experimentais de 3 execuções da fonte de símbolos</w:t>
      </w:r>
      <w:bookmarkEnd w:id="46"/>
    </w:p>
    <w:p w14:paraId="43E1FA6E" w14:textId="77777777" w:rsidR="008D5BF4" w:rsidRPr="008D5BF4" w:rsidRDefault="008D5BF4" w:rsidP="008A33C4">
      <w:pPr>
        <w:shd w:val="clear" w:color="auto" w:fill="FFFFFF" w:themeFill="background1"/>
        <w:rPr>
          <w:lang w:eastAsia="pt-PT"/>
        </w:rPr>
      </w:pPr>
    </w:p>
    <w:p w14:paraId="21F70B92" w14:textId="77777777" w:rsidR="008520FD" w:rsidRDefault="008520FD" w:rsidP="008A33C4">
      <w:pPr>
        <w:shd w:val="clear" w:color="auto" w:fill="FFFFFF" w:themeFill="background1"/>
        <w:jc w:val="left"/>
        <w:rPr>
          <w:lang w:eastAsia="pt-PT"/>
        </w:rPr>
      </w:pPr>
      <w:r w:rsidRPr="008520FD">
        <w:rPr>
          <w:b/>
          <w:bCs/>
          <w:lang w:eastAsia="pt-PT"/>
        </w:rPr>
        <w:t>Execução com 10 Símbolos</w:t>
      </w:r>
      <w:r>
        <w:rPr>
          <w:lang w:eastAsia="pt-PT"/>
        </w:rPr>
        <w:t>:</w:t>
      </w:r>
    </w:p>
    <w:p w14:paraId="1D839D55" w14:textId="77777777" w:rsidR="008520FD" w:rsidRDefault="008520FD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8520FD">
        <w:rPr>
          <w:b/>
          <w:bCs/>
          <w:lang w:eastAsia="pt-PT"/>
        </w:rPr>
        <w:t>entropia</w:t>
      </w:r>
      <w:r>
        <w:rPr>
          <w:lang w:eastAsia="pt-PT"/>
        </w:rPr>
        <w:t xml:space="preserve"> da fonte é de </w:t>
      </w:r>
      <w:r w:rsidRPr="008520FD">
        <w:rPr>
          <w:b/>
          <w:bCs/>
          <w:lang w:eastAsia="pt-PT"/>
        </w:rPr>
        <w:t>4,46</w:t>
      </w:r>
      <w:r>
        <w:rPr>
          <w:lang w:eastAsia="pt-PT"/>
        </w:rPr>
        <w:t>.</w:t>
      </w:r>
    </w:p>
    <w:p w14:paraId="5D378FAF" w14:textId="77777777" w:rsidR="008520FD" w:rsidRDefault="008520FD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D17C6B">
        <w:rPr>
          <w:b/>
          <w:bCs/>
          <w:lang w:eastAsia="pt-PT"/>
        </w:rPr>
        <w:t>entropia</w:t>
      </w:r>
      <w:r>
        <w:rPr>
          <w:lang w:eastAsia="pt-PT"/>
        </w:rPr>
        <w:t xml:space="preserve"> do destino é de </w:t>
      </w:r>
      <w:r w:rsidRPr="008520FD">
        <w:rPr>
          <w:b/>
          <w:bCs/>
          <w:lang w:eastAsia="pt-PT"/>
        </w:rPr>
        <w:t>2,9219</w:t>
      </w:r>
      <w:r>
        <w:rPr>
          <w:lang w:eastAsia="pt-PT"/>
        </w:rPr>
        <w:t>.</w:t>
      </w:r>
    </w:p>
    <w:p w14:paraId="2AD747BE" w14:textId="3F11B28C" w:rsidR="008520FD" w:rsidRDefault="008520FD" w:rsidP="008A33C4">
      <w:pPr>
        <w:shd w:val="clear" w:color="auto" w:fill="FFFFFF" w:themeFill="background1"/>
        <w:ind w:left="360"/>
        <w:jc w:val="left"/>
        <w:rPr>
          <w:lang w:eastAsia="pt-PT"/>
        </w:rPr>
      </w:pPr>
      <w:r w:rsidRPr="008520FD">
        <w:rPr>
          <w:b/>
          <w:bCs/>
          <w:lang w:eastAsia="pt-PT"/>
        </w:rPr>
        <w:t>Analise</w:t>
      </w:r>
      <w:r>
        <w:rPr>
          <w:lang w:eastAsia="pt-PT"/>
        </w:rPr>
        <w:t>: Com apenas 10 símbolos gerados, a entropia do destino é menor do que a entropia da fonte. Isso significa que a sequência gerada é menos imprevisível do que a fonte original. Isto aconteceu por</w:t>
      </w:r>
      <w:r w:rsidR="00453DE0">
        <w:rPr>
          <w:lang w:eastAsia="pt-PT"/>
        </w:rPr>
        <w:t xml:space="preserve"> termos utilizado um numero baixo de símbolos gerados. Pois o esperado e que a entropia do ficheiro destino se assemelhe à entropia do ficheiro destino.</w:t>
      </w:r>
    </w:p>
    <w:p w14:paraId="5A493091" w14:textId="77777777" w:rsidR="00453DE0" w:rsidRDefault="00453DE0" w:rsidP="008A33C4">
      <w:pPr>
        <w:shd w:val="clear" w:color="auto" w:fill="FFFFFF" w:themeFill="background1"/>
        <w:ind w:left="360"/>
        <w:jc w:val="left"/>
        <w:rPr>
          <w:lang w:eastAsia="pt-PT"/>
        </w:rPr>
      </w:pPr>
    </w:p>
    <w:p w14:paraId="0B47800D" w14:textId="592F5857" w:rsidR="00453DE0" w:rsidRDefault="00453DE0" w:rsidP="008A33C4">
      <w:pPr>
        <w:shd w:val="clear" w:color="auto" w:fill="FFFFFF" w:themeFill="background1"/>
        <w:jc w:val="left"/>
        <w:rPr>
          <w:lang w:eastAsia="pt-PT"/>
        </w:rPr>
      </w:pPr>
      <w:r w:rsidRPr="008520FD">
        <w:rPr>
          <w:b/>
          <w:bCs/>
          <w:lang w:eastAsia="pt-PT"/>
        </w:rPr>
        <w:t>Execução com 10</w:t>
      </w:r>
      <w:r>
        <w:rPr>
          <w:b/>
          <w:bCs/>
          <w:lang w:eastAsia="pt-PT"/>
        </w:rPr>
        <w:t>0</w:t>
      </w:r>
      <w:r w:rsidRPr="008520FD">
        <w:rPr>
          <w:b/>
          <w:bCs/>
          <w:lang w:eastAsia="pt-PT"/>
        </w:rPr>
        <w:t xml:space="preserve"> Símbolos</w:t>
      </w:r>
      <w:r>
        <w:rPr>
          <w:lang w:eastAsia="pt-PT"/>
        </w:rPr>
        <w:t>:</w:t>
      </w:r>
    </w:p>
    <w:p w14:paraId="51082EE4" w14:textId="77777777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8520FD">
        <w:rPr>
          <w:b/>
          <w:bCs/>
          <w:lang w:eastAsia="pt-PT"/>
        </w:rPr>
        <w:t>entropia</w:t>
      </w:r>
      <w:r>
        <w:rPr>
          <w:lang w:eastAsia="pt-PT"/>
        </w:rPr>
        <w:t xml:space="preserve"> da fonte é de </w:t>
      </w:r>
      <w:r w:rsidRPr="008520FD">
        <w:rPr>
          <w:b/>
          <w:bCs/>
          <w:lang w:eastAsia="pt-PT"/>
        </w:rPr>
        <w:t>4,46</w:t>
      </w:r>
      <w:r>
        <w:rPr>
          <w:lang w:eastAsia="pt-PT"/>
        </w:rPr>
        <w:t>.</w:t>
      </w:r>
    </w:p>
    <w:p w14:paraId="41FBB533" w14:textId="5BCDD45E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D17C6B">
        <w:rPr>
          <w:b/>
          <w:bCs/>
          <w:lang w:eastAsia="pt-PT"/>
        </w:rPr>
        <w:t>entropia</w:t>
      </w:r>
      <w:r>
        <w:rPr>
          <w:lang w:eastAsia="pt-PT"/>
        </w:rPr>
        <w:t xml:space="preserve"> do destino é de </w:t>
      </w:r>
      <w:r w:rsidRPr="00453DE0">
        <w:rPr>
          <w:b/>
          <w:bCs/>
          <w:lang w:eastAsia="pt-PT"/>
        </w:rPr>
        <w:t>4,0878</w:t>
      </w:r>
      <w:r>
        <w:rPr>
          <w:lang w:eastAsia="pt-PT"/>
        </w:rPr>
        <w:t>.</w:t>
      </w:r>
    </w:p>
    <w:p w14:paraId="5F9186B0" w14:textId="1CFC813E" w:rsidR="00453DE0" w:rsidRDefault="00453DE0" w:rsidP="00FB0AD1">
      <w:pPr>
        <w:shd w:val="clear" w:color="auto" w:fill="FFFFFF" w:themeFill="background1"/>
        <w:ind w:left="360"/>
        <w:jc w:val="left"/>
        <w:rPr>
          <w:lang w:eastAsia="pt-PT"/>
        </w:rPr>
      </w:pPr>
      <w:r w:rsidRPr="008520FD">
        <w:rPr>
          <w:b/>
          <w:bCs/>
          <w:lang w:eastAsia="pt-PT"/>
        </w:rPr>
        <w:t>Analise</w:t>
      </w:r>
      <w:r>
        <w:rPr>
          <w:lang w:eastAsia="pt-PT"/>
        </w:rPr>
        <w:t xml:space="preserve">: </w:t>
      </w:r>
      <w:r w:rsidRPr="00453DE0">
        <w:rPr>
          <w:lang w:eastAsia="pt-PT"/>
        </w:rPr>
        <w:t>Com 100 símbolos, a entropia do destino está mais próxima da entropia da fonte. Is</w:t>
      </w:r>
      <w:r>
        <w:rPr>
          <w:lang w:eastAsia="pt-PT"/>
        </w:rPr>
        <w:t>t</w:t>
      </w:r>
      <w:r w:rsidRPr="00453DE0">
        <w:rPr>
          <w:lang w:eastAsia="pt-PT"/>
        </w:rPr>
        <w:t xml:space="preserve">o indica que a sequência gerada </w:t>
      </w:r>
      <w:r>
        <w:rPr>
          <w:lang w:eastAsia="pt-PT"/>
        </w:rPr>
        <w:t>está a</w:t>
      </w:r>
      <w:r w:rsidRPr="00453DE0">
        <w:rPr>
          <w:lang w:eastAsia="pt-PT"/>
        </w:rPr>
        <w:t xml:space="preserve"> aproxi</w:t>
      </w:r>
      <w:r>
        <w:rPr>
          <w:lang w:eastAsia="pt-PT"/>
        </w:rPr>
        <w:t>mar-se</w:t>
      </w:r>
      <w:r w:rsidRPr="00453DE0">
        <w:rPr>
          <w:lang w:eastAsia="pt-PT"/>
        </w:rPr>
        <w:t xml:space="preserve"> da </w:t>
      </w:r>
      <w:r>
        <w:rPr>
          <w:lang w:eastAsia="pt-PT"/>
        </w:rPr>
        <w:t>entropia</w:t>
      </w:r>
      <w:r w:rsidRPr="00453DE0">
        <w:rPr>
          <w:lang w:eastAsia="pt-PT"/>
        </w:rPr>
        <w:t xml:space="preserve"> </w:t>
      </w:r>
      <w:r>
        <w:rPr>
          <w:lang w:eastAsia="pt-PT"/>
        </w:rPr>
        <w:t>da</w:t>
      </w:r>
      <w:r w:rsidRPr="00453DE0">
        <w:rPr>
          <w:lang w:eastAsia="pt-PT"/>
        </w:rPr>
        <w:t xml:space="preserve"> fonte original.</w:t>
      </w:r>
    </w:p>
    <w:p w14:paraId="40328570" w14:textId="016B2B03" w:rsidR="00453DE0" w:rsidRDefault="00453DE0" w:rsidP="008A33C4">
      <w:pPr>
        <w:shd w:val="clear" w:color="auto" w:fill="FFFFFF" w:themeFill="background1"/>
        <w:jc w:val="left"/>
        <w:rPr>
          <w:lang w:eastAsia="pt-PT"/>
        </w:rPr>
      </w:pPr>
      <w:r w:rsidRPr="008520FD">
        <w:rPr>
          <w:b/>
          <w:bCs/>
          <w:lang w:eastAsia="pt-PT"/>
        </w:rPr>
        <w:lastRenderedPageBreak/>
        <w:t>Execução com 10</w:t>
      </w:r>
      <w:r>
        <w:rPr>
          <w:b/>
          <w:bCs/>
          <w:lang w:eastAsia="pt-PT"/>
        </w:rPr>
        <w:t>00</w:t>
      </w:r>
      <w:r w:rsidRPr="008520FD">
        <w:rPr>
          <w:b/>
          <w:bCs/>
          <w:lang w:eastAsia="pt-PT"/>
        </w:rPr>
        <w:t xml:space="preserve"> Símbolos</w:t>
      </w:r>
      <w:r>
        <w:rPr>
          <w:lang w:eastAsia="pt-PT"/>
        </w:rPr>
        <w:t>:</w:t>
      </w:r>
    </w:p>
    <w:p w14:paraId="6D35E5AA" w14:textId="77777777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8520FD">
        <w:rPr>
          <w:b/>
          <w:bCs/>
          <w:lang w:eastAsia="pt-PT"/>
        </w:rPr>
        <w:t>entropia</w:t>
      </w:r>
      <w:r>
        <w:rPr>
          <w:lang w:eastAsia="pt-PT"/>
        </w:rPr>
        <w:t xml:space="preserve"> da fonte é de </w:t>
      </w:r>
      <w:r w:rsidRPr="008520FD">
        <w:rPr>
          <w:b/>
          <w:bCs/>
          <w:lang w:eastAsia="pt-PT"/>
        </w:rPr>
        <w:t>4,46</w:t>
      </w:r>
      <w:r>
        <w:rPr>
          <w:lang w:eastAsia="pt-PT"/>
        </w:rPr>
        <w:t>.</w:t>
      </w:r>
    </w:p>
    <w:p w14:paraId="47B88BA4" w14:textId="4AC2B6D2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D17C6B">
        <w:rPr>
          <w:b/>
          <w:bCs/>
          <w:lang w:eastAsia="pt-PT"/>
        </w:rPr>
        <w:t>entropia</w:t>
      </w:r>
      <w:r>
        <w:rPr>
          <w:lang w:eastAsia="pt-PT"/>
        </w:rPr>
        <w:t xml:space="preserve"> do destino é de </w:t>
      </w:r>
      <w:r w:rsidRPr="00D17C6B">
        <w:rPr>
          <w:b/>
          <w:bCs/>
          <w:lang w:eastAsia="pt-PT"/>
        </w:rPr>
        <w:t>4,4992</w:t>
      </w:r>
      <w:r>
        <w:rPr>
          <w:lang w:eastAsia="pt-PT"/>
        </w:rPr>
        <w:t>.</w:t>
      </w:r>
    </w:p>
    <w:p w14:paraId="7F50D5CF" w14:textId="7AD26156" w:rsidR="009461DA" w:rsidRDefault="00453DE0" w:rsidP="008A33C4">
      <w:pPr>
        <w:shd w:val="clear" w:color="auto" w:fill="FFFFFF" w:themeFill="background1"/>
        <w:ind w:left="360"/>
        <w:jc w:val="left"/>
        <w:rPr>
          <w:lang w:eastAsia="pt-PT"/>
        </w:rPr>
      </w:pPr>
      <w:r w:rsidRPr="008520FD">
        <w:rPr>
          <w:b/>
          <w:bCs/>
          <w:lang w:eastAsia="pt-PT"/>
        </w:rPr>
        <w:t>Analise</w:t>
      </w:r>
      <w:r>
        <w:rPr>
          <w:lang w:eastAsia="pt-PT"/>
        </w:rPr>
        <w:t xml:space="preserve">: Com 1000 símbolos, a entropia do destino está mais próxima da entropia da fonte. </w:t>
      </w:r>
      <w:r w:rsidRPr="00453DE0">
        <w:rPr>
          <w:lang w:eastAsia="pt-PT"/>
        </w:rPr>
        <w:t>Is</w:t>
      </w:r>
      <w:r>
        <w:rPr>
          <w:lang w:eastAsia="pt-PT"/>
        </w:rPr>
        <w:t>t</w:t>
      </w:r>
      <w:r w:rsidRPr="00453DE0">
        <w:rPr>
          <w:lang w:eastAsia="pt-PT"/>
        </w:rPr>
        <w:t xml:space="preserve">o indica que a sequência gerada </w:t>
      </w:r>
      <w:r>
        <w:rPr>
          <w:lang w:eastAsia="pt-PT"/>
        </w:rPr>
        <w:t xml:space="preserve">está </w:t>
      </w:r>
      <w:r w:rsidR="00CB66E6">
        <w:rPr>
          <w:lang w:eastAsia="pt-PT"/>
        </w:rPr>
        <w:t>mais</w:t>
      </w:r>
      <w:r w:rsidRPr="00453DE0">
        <w:rPr>
          <w:lang w:eastAsia="pt-PT"/>
        </w:rPr>
        <w:t xml:space="preserve"> aproxi</w:t>
      </w:r>
      <w:r>
        <w:rPr>
          <w:lang w:eastAsia="pt-PT"/>
        </w:rPr>
        <w:t>ma</w:t>
      </w:r>
      <w:r w:rsidR="00CB66E6">
        <w:rPr>
          <w:lang w:eastAsia="pt-PT"/>
        </w:rPr>
        <w:t>da</w:t>
      </w:r>
      <w:r w:rsidRPr="00453DE0">
        <w:rPr>
          <w:lang w:eastAsia="pt-PT"/>
        </w:rPr>
        <w:t xml:space="preserve"> da </w:t>
      </w:r>
      <w:r>
        <w:rPr>
          <w:lang w:eastAsia="pt-PT"/>
        </w:rPr>
        <w:t>entropia</w:t>
      </w:r>
      <w:r w:rsidRPr="00453DE0">
        <w:rPr>
          <w:lang w:eastAsia="pt-PT"/>
        </w:rPr>
        <w:t xml:space="preserve"> </w:t>
      </w:r>
      <w:r>
        <w:rPr>
          <w:lang w:eastAsia="pt-PT"/>
        </w:rPr>
        <w:t>da</w:t>
      </w:r>
      <w:r w:rsidRPr="00453DE0">
        <w:rPr>
          <w:lang w:eastAsia="pt-PT"/>
        </w:rPr>
        <w:t xml:space="preserve"> fonte original</w:t>
      </w:r>
      <w:r w:rsidR="00EE0BBE">
        <w:rPr>
          <w:lang w:eastAsia="pt-PT"/>
        </w:rPr>
        <w:t>.</w:t>
      </w:r>
    </w:p>
    <w:p w14:paraId="07E38F78" w14:textId="77777777" w:rsidR="00EE0BBE" w:rsidRDefault="00EE0BBE" w:rsidP="008A33C4">
      <w:pPr>
        <w:shd w:val="clear" w:color="auto" w:fill="FFFFFF" w:themeFill="background1"/>
        <w:ind w:left="360"/>
        <w:jc w:val="left"/>
        <w:rPr>
          <w:lang w:eastAsia="pt-PT"/>
        </w:rPr>
      </w:pPr>
    </w:p>
    <w:p w14:paraId="63CEE2B3" w14:textId="5C9FCEF6" w:rsidR="005B6BA4" w:rsidRDefault="00FA677C" w:rsidP="008A33C4">
      <w:pPr>
        <w:pStyle w:val="Ttulo2"/>
        <w:shd w:val="clear" w:color="auto" w:fill="FFFFFF" w:themeFill="background1"/>
      </w:pPr>
      <w:bookmarkStart w:id="47" w:name="_Toc164614524"/>
      <w:r w:rsidRPr="00FA677C">
        <w:t>Geradores de Símbolos Específico</w:t>
      </w:r>
      <w:r>
        <w:t>s</w:t>
      </w:r>
      <w:bookmarkEnd w:id="47"/>
    </w:p>
    <w:p w14:paraId="2E332CB6" w14:textId="5111E2C1" w:rsidR="00EE0BBE" w:rsidRPr="00EE0BBE" w:rsidRDefault="00EE0BBE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Utilizaremos 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fonte de símbolos para criar três tipos de geradores:</w:t>
      </w:r>
    </w:p>
    <w:p w14:paraId="2CE2C8D5" w14:textId="724596FA" w:rsidR="00EE0BBE" w:rsidRPr="00201AE6" w:rsidRDefault="00EE0BBE" w:rsidP="008A33C4">
      <w:pPr>
        <w:pStyle w:val="PargrafodaLista"/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Códigos PIN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: 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>Geração de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códigos PIN com </w:t>
      </w: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4 a 6 algarismos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462B280D" w14:textId="44ED9B32" w:rsidR="00EE0BBE" w:rsidRPr="00201AE6" w:rsidRDefault="00EE0BBE" w:rsidP="008A33C4">
      <w:pPr>
        <w:pStyle w:val="PargrafodaLista"/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Chaves do Euromilhões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: 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Geração de 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chaves para o </w:t>
      </w:r>
      <w:r w:rsidR="00B61F71" w:rsidRPr="00B61F71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Euromilhões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18558433" w14:textId="065FA95F" w:rsidR="00EE0BBE" w:rsidRPr="00201AE6" w:rsidRDefault="00EE0BBE" w:rsidP="008A33C4">
      <w:pPr>
        <w:pStyle w:val="PargrafodaLista"/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Palavras-passe robustas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: 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Geração de 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senhas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robustas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com </w:t>
      </w: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8 a 12 caracteres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67D78DEA" w14:textId="284F25F5" w:rsidR="00EE0BBE" w:rsidRPr="00EE0BBE" w:rsidRDefault="00EE0BBE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>Apresentaremos </w:t>
      </w:r>
      <w:r w:rsidRPr="00EE0BBE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dez exemplos</w:t>
      </w: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> de conteúdos gerados para cada tipo de gerador.</w:t>
      </w:r>
    </w:p>
    <w:p w14:paraId="64EDA5DB" w14:textId="77777777" w:rsidR="00B010EB" w:rsidRPr="00B010EB" w:rsidRDefault="00B010EB" w:rsidP="008A33C4">
      <w:pPr>
        <w:shd w:val="clear" w:color="auto" w:fill="FFFFFF" w:themeFill="background1"/>
        <w:rPr>
          <w:lang w:eastAsia="pt-PT"/>
        </w:rPr>
      </w:pPr>
    </w:p>
    <w:p w14:paraId="2B4922DD" w14:textId="288C6226" w:rsidR="00FA677C" w:rsidRDefault="00FA677C" w:rsidP="008A33C4">
      <w:pPr>
        <w:pStyle w:val="Ttulo3"/>
        <w:shd w:val="clear" w:color="auto" w:fill="FFFFFF" w:themeFill="background1"/>
      </w:pPr>
      <w:bookmarkStart w:id="48" w:name="_Toc164614525"/>
      <w:r w:rsidRPr="00EE0BBE">
        <w:t>Códigos PIN</w:t>
      </w:r>
      <w:bookmarkEnd w:id="48"/>
    </w:p>
    <w:p w14:paraId="043D8D17" w14:textId="06DB18E0" w:rsidR="00EE0BBE" w:rsidRDefault="00815F5E" w:rsidP="008A33C4">
      <w:pPr>
        <w:shd w:val="clear" w:color="auto" w:fill="FFFFFF" w:themeFill="background1"/>
      </w:pPr>
      <w:r>
        <w:t>Implement</w:t>
      </w:r>
      <w:r w:rsidR="008818D4">
        <w:t>á</w:t>
      </w:r>
      <w:r>
        <w:t>mos uma f</w:t>
      </w:r>
      <w:r w:rsidRPr="00815F5E">
        <w:t xml:space="preserve">unção </w:t>
      </w:r>
      <w:proofErr w:type="spellStart"/>
      <w:r w:rsidRPr="00815F5E">
        <w:t>pinGenerator</w:t>
      </w:r>
      <w:proofErr w:type="spellEnd"/>
      <w:r w:rsidRPr="00815F5E">
        <w:t xml:space="preserve"> </w:t>
      </w:r>
      <w:r>
        <w:t xml:space="preserve">que </w:t>
      </w:r>
      <w:r w:rsidRPr="00815F5E">
        <w:t>tem como objetivo gerar códigos PIN</w:t>
      </w:r>
      <w:r>
        <w:t xml:space="preserve"> de </w:t>
      </w:r>
      <w:r w:rsidRPr="00815F5E">
        <w:t>forma aleatória. Começ</w:t>
      </w:r>
      <w:r w:rsidR="008818D4">
        <w:t>ámos</w:t>
      </w:r>
      <w:r w:rsidRPr="00815F5E">
        <w:t xml:space="preserve"> por definir uma </w:t>
      </w:r>
      <w:r w:rsidRPr="00815F5E">
        <w:rPr>
          <w:b/>
          <w:bCs/>
        </w:rPr>
        <w:t>Função Massa de Probabilidade (FMP)</w:t>
      </w:r>
      <w:r w:rsidRPr="00815F5E">
        <w:t xml:space="preserve"> para os </w:t>
      </w:r>
      <w:r w:rsidRPr="00815F5E">
        <w:rPr>
          <w:b/>
          <w:bCs/>
        </w:rPr>
        <w:t>dígitos de</w:t>
      </w:r>
      <w:r w:rsidRPr="00815F5E">
        <w:t xml:space="preserve"> </w:t>
      </w:r>
      <w:r w:rsidRPr="00815F5E">
        <w:rPr>
          <w:b/>
          <w:bCs/>
        </w:rPr>
        <w:t>0 a 9</w:t>
      </w:r>
      <w:r w:rsidRPr="00815F5E">
        <w:t xml:space="preserve">, atribuindo a cada dígito uma probabilidade de ocorrência de </w:t>
      </w:r>
      <w:r w:rsidRPr="00815F5E">
        <w:rPr>
          <w:b/>
          <w:bCs/>
        </w:rPr>
        <w:t>10%</w:t>
      </w:r>
      <w:r w:rsidRPr="00815F5E">
        <w:t>. Em seguida, determin</w:t>
      </w:r>
      <w:r w:rsidR="008818D4">
        <w:t>ámos</w:t>
      </w:r>
      <w:r w:rsidRPr="00815F5E">
        <w:t xml:space="preserve"> aleatoriamente o número de dígitos no PIN (entre 4 e 6). </w:t>
      </w:r>
      <w:r w:rsidR="008818D4">
        <w:t>P</w:t>
      </w:r>
      <w:r>
        <w:t>or fim</w:t>
      </w:r>
      <w:r w:rsidR="008818D4">
        <w:t>, chamamos</w:t>
      </w:r>
      <w:r>
        <w:t xml:space="preserve"> a fonte de símbolos genérica</w:t>
      </w:r>
      <w:r w:rsidRPr="00815F5E">
        <w:t xml:space="preserve"> para gerar a sequência de símbolos (dígitos) com base na </w:t>
      </w:r>
      <w:r w:rsidRPr="00815F5E">
        <w:rPr>
          <w:b/>
          <w:bCs/>
        </w:rPr>
        <w:t>FMP</w:t>
      </w:r>
      <w:r w:rsidRPr="00815F5E">
        <w:t xml:space="preserve"> definida</w:t>
      </w:r>
      <w:r w:rsidR="008818D4">
        <w:t xml:space="preserve"> e no n</w:t>
      </w:r>
      <w:r w:rsidR="00B61F71">
        <w:t>ú</w:t>
      </w:r>
      <w:r w:rsidR="008818D4">
        <w:t>mero de dígitos</w:t>
      </w:r>
      <w:r w:rsidRPr="00815F5E">
        <w:t xml:space="preserve">. </w:t>
      </w:r>
      <w:r w:rsidR="00B61F71">
        <w:t>A</w:t>
      </w:r>
      <w:r w:rsidR="008818D4">
        <w:t xml:space="preserve"> </w:t>
      </w:r>
      <w:r w:rsidR="008818D4" w:rsidRPr="00B61F71">
        <w:rPr>
          <w:b/>
          <w:bCs/>
        </w:rPr>
        <w:t xml:space="preserve">Figura </w:t>
      </w:r>
      <w:r w:rsidR="00B61F71" w:rsidRPr="00B61F71">
        <w:rPr>
          <w:b/>
          <w:bCs/>
        </w:rPr>
        <w:t>20</w:t>
      </w:r>
      <w:r w:rsidR="008818D4">
        <w:t xml:space="preserve"> </w:t>
      </w:r>
      <w:r w:rsidR="00B61F71">
        <w:t xml:space="preserve">ilustra </w:t>
      </w:r>
      <w:r w:rsidR="008818D4">
        <w:t xml:space="preserve">o resultado de 10 exemplos de </w:t>
      </w:r>
      <w:proofErr w:type="spellStart"/>
      <w:r w:rsidR="008818D4">
        <w:t>PINs</w:t>
      </w:r>
      <w:proofErr w:type="spellEnd"/>
      <w:r w:rsidR="008818D4">
        <w:t xml:space="preserve"> gerados.</w:t>
      </w:r>
      <w:r w:rsidRPr="00815F5E">
        <w:t xml:space="preserve"> </w:t>
      </w:r>
    </w:p>
    <w:p w14:paraId="08FD0E4C" w14:textId="77777777" w:rsidR="005F439C" w:rsidRDefault="00815F5E" w:rsidP="005F439C">
      <w:pPr>
        <w:keepNext/>
        <w:shd w:val="clear" w:color="auto" w:fill="FFFFFF" w:themeFill="background1"/>
        <w:jc w:val="center"/>
      </w:pPr>
      <w:r w:rsidRPr="00815F5E">
        <w:rPr>
          <w:b/>
          <w:bCs/>
          <w:noProof/>
        </w:rPr>
        <w:drawing>
          <wp:inline distT="0" distB="0" distL="0" distR="0" wp14:anchorId="2A46C7F0" wp14:editId="5D1F7724">
            <wp:extent cx="2827265" cy="2042337"/>
            <wp:effectExtent l="0" t="0" r="0" b="0"/>
            <wp:docPr id="86477718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77183" name="Imagem 1" descr="Uma imagem com texto, captura de ecrã, Tipo de letr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08E9" w14:textId="0675D351" w:rsidR="00815F5E" w:rsidRDefault="005F439C" w:rsidP="005F439C">
      <w:pPr>
        <w:pStyle w:val="Legenda"/>
      </w:pPr>
      <w:bookmarkStart w:id="49" w:name="_Toc1646302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20</w:t>
      </w:r>
      <w:r>
        <w:fldChar w:fldCharType="end"/>
      </w:r>
      <w:r>
        <w:t xml:space="preserve"> - </w:t>
      </w:r>
      <w:r w:rsidRPr="005F439C">
        <w:t xml:space="preserve">Resultados Experimentais de 10 gerações de </w:t>
      </w:r>
      <w:proofErr w:type="spellStart"/>
      <w:r w:rsidRPr="005F439C">
        <w:t>PINs</w:t>
      </w:r>
      <w:bookmarkEnd w:id="49"/>
      <w:proofErr w:type="spellEnd"/>
    </w:p>
    <w:p w14:paraId="0C815402" w14:textId="77777777" w:rsidR="008818D4" w:rsidRPr="008818D4" w:rsidRDefault="008818D4" w:rsidP="008A33C4">
      <w:pPr>
        <w:shd w:val="clear" w:color="auto" w:fill="FFFFFF" w:themeFill="background1"/>
      </w:pPr>
    </w:p>
    <w:p w14:paraId="53B8E371" w14:textId="4D1C5E78" w:rsidR="008818D4" w:rsidRDefault="00FA677C" w:rsidP="008A33C4">
      <w:pPr>
        <w:pStyle w:val="Ttulo3"/>
        <w:shd w:val="clear" w:color="auto" w:fill="FFFFFF" w:themeFill="background1"/>
      </w:pPr>
      <w:bookmarkStart w:id="50" w:name="_Toc164614526"/>
      <w:r w:rsidRPr="00EE0BBE">
        <w:t xml:space="preserve">Chaves do </w:t>
      </w:r>
      <w:r w:rsidR="009774E1" w:rsidRPr="00EE0BBE">
        <w:t>Euromilhões</w:t>
      </w:r>
      <w:bookmarkEnd w:id="50"/>
    </w:p>
    <w:p w14:paraId="7D4EB302" w14:textId="6CB6CDB2" w:rsidR="008818D4" w:rsidRDefault="00333385" w:rsidP="008A33C4">
      <w:pPr>
        <w:shd w:val="clear" w:color="auto" w:fill="FFFFFF" w:themeFill="background1"/>
      </w:pPr>
      <w:r w:rsidRPr="00333385">
        <w:t xml:space="preserve">Nesta implementação, são gerados números </w:t>
      </w:r>
      <w:r>
        <w:t xml:space="preserve">para o </w:t>
      </w:r>
      <w:r w:rsidRPr="00333385">
        <w:t>jogo de sorte Euro</w:t>
      </w:r>
      <w:r>
        <w:t>m</w:t>
      </w:r>
      <w:r w:rsidRPr="00333385">
        <w:t xml:space="preserve">ilhões. </w:t>
      </w:r>
      <w:r>
        <w:t xml:space="preserve">Numa fase inicial, a </w:t>
      </w:r>
      <w:r w:rsidRPr="00333385">
        <w:t xml:space="preserve">função cria duas </w:t>
      </w:r>
      <w:r w:rsidRPr="00333385">
        <w:rPr>
          <w:b/>
          <w:bCs/>
        </w:rPr>
        <w:t>Funções Massa Probabilidade (FMP)</w:t>
      </w:r>
      <w:r w:rsidR="00B61F71">
        <w:t>. Uma</w:t>
      </w:r>
      <w:r>
        <w:rPr>
          <w:b/>
          <w:bCs/>
        </w:rPr>
        <w:t xml:space="preserve"> </w:t>
      </w:r>
      <w:r>
        <w:t>para</w:t>
      </w:r>
      <w:r w:rsidRPr="00333385">
        <w:t xml:space="preserve"> as chaves principais</w:t>
      </w:r>
      <w:r>
        <w:t xml:space="preserve">, </w:t>
      </w:r>
      <w:r w:rsidRPr="00333385">
        <w:t xml:space="preserve">compostas por 5 números aleatórios entre 1 e 50, e </w:t>
      </w:r>
      <w:r w:rsidR="00B61F71">
        <w:t xml:space="preserve">outra para </w:t>
      </w:r>
      <w:r w:rsidRPr="00333385">
        <w:t xml:space="preserve">as </w:t>
      </w:r>
      <w:r w:rsidRPr="00333385">
        <w:lastRenderedPageBreak/>
        <w:t>estrelas que consistem em 2 números aleatórios entre 1 e 12. A distribuição dos números é uniforme, garantindo que todos tenham a mesma probabilidade de serem selecionados. Além disso, a função evita</w:t>
      </w:r>
      <w:r>
        <w:t xml:space="preserve"> </w:t>
      </w:r>
      <w:r w:rsidRPr="00333385">
        <w:t>repetições nos números gerados modific</w:t>
      </w:r>
      <w:r>
        <w:t>ando</w:t>
      </w:r>
      <w:r w:rsidRPr="00333385">
        <w:t xml:space="preserve"> a </w:t>
      </w:r>
      <w:r>
        <w:rPr>
          <w:b/>
          <w:bCs/>
        </w:rPr>
        <w:t>F</w:t>
      </w:r>
      <w:r w:rsidRPr="00333385">
        <w:rPr>
          <w:b/>
          <w:bCs/>
        </w:rPr>
        <w:t xml:space="preserve">unção </w:t>
      </w:r>
      <w:r>
        <w:rPr>
          <w:b/>
          <w:bCs/>
        </w:rPr>
        <w:t>M</w:t>
      </w:r>
      <w:r w:rsidRPr="00333385">
        <w:rPr>
          <w:b/>
          <w:bCs/>
        </w:rPr>
        <w:t xml:space="preserve">assa </w:t>
      </w:r>
      <w:r>
        <w:rPr>
          <w:b/>
          <w:bCs/>
        </w:rPr>
        <w:t>P</w:t>
      </w:r>
      <w:r w:rsidRPr="00333385">
        <w:rPr>
          <w:b/>
          <w:bCs/>
        </w:rPr>
        <w:t>robabilidade (FMP)</w:t>
      </w:r>
      <w:r w:rsidRPr="00333385">
        <w:t xml:space="preserve"> para que o </w:t>
      </w:r>
      <w:proofErr w:type="gramStart"/>
      <w:r w:rsidRPr="00333385">
        <w:t>numero</w:t>
      </w:r>
      <w:proofErr w:type="gramEnd"/>
      <w:r w:rsidRPr="00333385">
        <w:t xml:space="preserve"> que sai</w:t>
      </w:r>
      <w:r>
        <w:t>,</w:t>
      </w:r>
      <w:r w:rsidRPr="00333385">
        <w:t xml:space="preserve"> seja removido do alfabeto e as restantes probabilidades dos números que ainda </w:t>
      </w:r>
      <w:r>
        <w:t>não saíram sejam ajustadas</w:t>
      </w:r>
      <w:r w:rsidRPr="00333385">
        <w:t>.</w:t>
      </w:r>
      <w:r w:rsidR="00B61F71">
        <w:t xml:space="preserve"> A </w:t>
      </w:r>
      <w:r w:rsidR="00B61F71" w:rsidRPr="00B61F71">
        <w:rPr>
          <w:b/>
          <w:bCs/>
        </w:rPr>
        <w:t>Figura 2</w:t>
      </w:r>
      <w:r w:rsidR="00B61F71">
        <w:rPr>
          <w:b/>
          <w:bCs/>
        </w:rPr>
        <w:t>1</w:t>
      </w:r>
      <w:r w:rsidR="00B61F71">
        <w:t xml:space="preserve"> ilustra o resultado de 10 exemplos de chaves geradas.</w:t>
      </w:r>
    </w:p>
    <w:p w14:paraId="1E387448" w14:textId="77777777" w:rsidR="00201AE6" w:rsidRPr="008818D4" w:rsidRDefault="00201AE6" w:rsidP="008A33C4">
      <w:pPr>
        <w:shd w:val="clear" w:color="auto" w:fill="FFFFFF" w:themeFill="background1"/>
      </w:pPr>
    </w:p>
    <w:p w14:paraId="6A2AB35E" w14:textId="77777777" w:rsidR="005F439C" w:rsidRDefault="008818D4" w:rsidP="005F439C">
      <w:pPr>
        <w:keepNext/>
        <w:shd w:val="clear" w:color="auto" w:fill="FFFFFF" w:themeFill="background1"/>
        <w:jc w:val="center"/>
      </w:pPr>
      <w:r w:rsidRPr="008818D4">
        <w:rPr>
          <w:b/>
          <w:bCs/>
          <w:noProof/>
        </w:rPr>
        <w:drawing>
          <wp:inline distT="0" distB="0" distL="0" distR="0" wp14:anchorId="0674FC36" wp14:editId="50FC56B8">
            <wp:extent cx="2872989" cy="2019475"/>
            <wp:effectExtent l="0" t="0" r="3810" b="0"/>
            <wp:docPr id="11731178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178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00C8" w14:textId="3EEFA913" w:rsidR="00815F5E" w:rsidRPr="005F439C" w:rsidRDefault="005F439C" w:rsidP="005F439C">
      <w:pPr>
        <w:pStyle w:val="Legenda"/>
      </w:pPr>
      <w:bookmarkStart w:id="51" w:name="_Toc1646302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21</w:t>
      </w:r>
      <w:r>
        <w:fldChar w:fldCharType="end"/>
      </w:r>
      <w:r>
        <w:t xml:space="preserve"> - </w:t>
      </w:r>
      <w:r w:rsidRPr="005F439C">
        <w:t>Resultados Experimentais de 10 gerações de chaves Euromilhões</w:t>
      </w:r>
      <w:bookmarkEnd w:id="51"/>
    </w:p>
    <w:p w14:paraId="75AACE26" w14:textId="77777777" w:rsidR="00815F5E" w:rsidRPr="00815F5E" w:rsidRDefault="00815F5E" w:rsidP="008A33C4">
      <w:pPr>
        <w:shd w:val="clear" w:color="auto" w:fill="FFFFFF" w:themeFill="background1"/>
      </w:pPr>
    </w:p>
    <w:p w14:paraId="13729260" w14:textId="4D734A4B" w:rsidR="00FA677C" w:rsidRDefault="00FA677C" w:rsidP="008A33C4">
      <w:pPr>
        <w:pStyle w:val="Ttulo3"/>
        <w:shd w:val="clear" w:color="auto" w:fill="FFFFFF" w:themeFill="background1"/>
      </w:pPr>
      <w:bookmarkStart w:id="52" w:name="_Toc164614527"/>
      <w:r w:rsidRPr="00B010EB">
        <w:t xml:space="preserve">Palavras-passe </w:t>
      </w:r>
      <w:r w:rsidRPr="00EE0BBE">
        <w:t>robustas</w:t>
      </w:r>
      <w:bookmarkEnd w:id="52"/>
    </w:p>
    <w:p w14:paraId="3F3867B9" w14:textId="77777777" w:rsidR="00333385" w:rsidRDefault="00333385" w:rsidP="008A33C4">
      <w:pPr>
        <w:shd w:val="clear" w:color="auto" w:fill="FFFFFF" w:themeFill="background1"/>
      </w:pPr>
    </w:p>
    <w:p w14:paraId="1DF4EF6A" w14:textId="3336C7DD" w:rsidR="00333385" w:rsidRDefault="00333385" w:rsidP="008A33C4">
      <w:pPr>
        <w:shd w:val="clear" w:color="auto" w:fill="FFFFFF" w:themeFill="background1"/>
      </w:pPr>
      <w:r>
        <w:t>Nesta secção a</w:t>
      </w:r>
      <w:r w:rsidRPr="00333385">
        <w:t>bordaremos a geração de palavras-passe</w:t>
      </w:r>
      <w:r>
        <w:t xml:space="preserve"> </w:t>
      </w:r>
      <w:r w:rsidRPr="00333385">
        <w:t xml:space="preserve">de forma aleatória. Além disso, </w:t>
      </w:r>
      <w:r>
        <w:t>explicaremos a implementação que fizemos para garantir</w:t>
      </w:r>
      <w:r w:rsidRPr="00333385">
        <w:t>,</w:t>
      </w:r>
      <w:r>
        <w:t xml:space="preserve"> um</w:t>
      </w:r>
      <w:r w:rsidRPr="00333385">
        <w:t>a distribuição uniforme e a prevenção de repetições. Es</w:t>
      </w:r>
      <w:r w:rsidR="002A1C15">
        <w:t>t</w:t>
      </w:r>
      <w:r w:rsidRPr="00333385">
        <w:t>a abordagem é fundamental para garantir a segurança e a robustez</w:t>
      </w:r>
      <w:r>
        <w:t xml:space="preserve"> das palavras-passe.</w:t>
      </w:r>
    </w:p>
    <w:p w14:paraId="16714A9C" w14:textId="77777777" w:rsidR="002A1C15" w:rsidRDefault="002A1C15" w:rsidP="008A33C4">
      <w:pPr>
        <w:shd w:val="clear" w:color="auto" w:fill="FFFFFF" w:themeFill="background1"/>
      </w:pPr>
    </w:p>
    <w:p w14:paraId="27E536DA" w14:textId="6D496922" w:rsidR="002A1C15" w:rsidRDefault="002A1C15" w:rsidP="008A33C4">
      <w:pPr>
        <w:shd w:val="clear" w:color="auto" w:fill="FFFFFF" w:themeFill="background1"/>
      </w:pPr>
      <w:r>
        <w:t xml:space="preserve">Na implementação que fizemos, considerámos 4 categorias de </w:t>
      </w:r>
      <w:r w:rsidR="00B61F71">
        <w:t>caracteres</w:t>
      </w:r>
      <w:r>
        <w:t xml:space="preserve"> diferentes:</w:t>
      </w:r>
    </w:p>
    <w:p w14:paraId="1C08F690" w14:textId="5F1186C3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Dígitos</w:t>
      </w:r>
    </w:p>
    <w:p w14:paraId="1A476C8E" w14:textId="61D6FD7B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Letras Maiúsculas</w:t>
      </w:r>
    </w:p>
    <w:p w14:paraId="5214ED7C" w14:textId="2DFAF1F8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Letras Minúsculas</w:t>
      </w:r>
    </w:p>
    <w:p w14:paraId="04697CDE" w14:textId="0DC36273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Caracteres Especiais</w:t>
      </w:r>
    </w:p>
    <w:p w14:paraId="3CFBF534" w14:textId="0B777B6A" w:rsidR="002A1C15" w:rsidRDefault="002A1C15" w:rsidP="008A33C4">
      <w:pPr>
        <w:keepNext/>
        <w:shd w:val="clear" w:color="auto" w:fill="FFFFFF" w:themeFill="background1"/>
      </w:pPr>
      <w:r w:rsidRPr="002A1C15">
        <w:t xml:space="preserve">Nesta abordagem, </w:t>
      </w:r>
      <w:r>
        <w:t>destacamos</w:t>
      </w:r>
      <w:r w:rsidRPr="002A1C15">
        <w:t xml:space="preserve"> a importância de garantir tanto a distribuição uniforme dos caracteres quanto a prevenção de repetições. No nosso código, definimos uma </w:t>
      </w:r>
      <w:r w:rsidRPr="002A1C15">
        <w:rPr>
          <w:b/>
          <w:bCs/>
        </w:rPr>
        <w:t>Função Massa de Probabilidade (FMP)</w:t>
      </w:r>
      <w:r w:rsidRPr="002A1C15">
        <w:t xml:space="preserve"> que inclui as </w:t>
      </w:r>
      <w:r>
        <w:rPr>
          <w:b/>
          <w:bCs/>
        </w:rPr>
        <w:t>4</w:t>
      </w:r>
      <w:r w:rsidRPr="002A1C15">
        <w:rPr>
          <w:b/>
          <w:bCs/>
        </w:rPr>
        <w:t xml:space="preserve"> categorias</w:t>
      </w:r>
      <w:r w:rsidRPr="002A1C15">
        <w:t xml:space="preserve"> de caracteres (números, letras maiúsculas, letras minúsculas e caracteres especiais). A probabilidade inicial para cada categoria é de </w:t>
      </w:r>
      <w:r w:rsidRPr="002A1C15">
        <w:rPr>
          <w:b/>
          <w:bCs/>
        </w:rPr>
        <w:t>25%</w:t>
      </w:r>
      <w:r w:rsidRPr="002A1C15">
        <w:t xml:space="preserve">. Além disso, criamos uma </w:t>
      </w:r>
      <w:r w:rsidRPr="002A1C15">
        <w:rPr>
          <w:b/>
          <w:bCs/>
        </w:rPr>
        <w:t>FMP</w:t>
      </w:r>
      <w:r w:rsidRPr="002A1C15">
        <w:t xml:space="preserve"> específica para cada categoria, distribuindo a probabilidade de sair um símbolo dessa categoria de forma igualitária.</w:t>
      </w:r>
      <w:r>
        <w:t xml:space="preserve"> </w:t>
      </w:r>
      <w:r w:rsidR="001E4D98" w:rsidRPr="001E4D98">
        <w:t xml:space="preserve">À medida que os símbolos são gerados, </w:t>
      </w:r>
      <w:r w:rsidR="001E4D98">
        <w:t>reajustamos</w:t>
      </w:r>
      <w:r w:rsidR="001E4D98" w:rsidRPr="001E4D98">
        <w:t xml:space="preserve"> as probabilidades das quatro categorias. </w:t>
      </w:r>
      <w:r w:rsidR="001E4D98">
        <w:t>À</w:t>
      </w:r>
      <w:r w:rsidR="001E4D98" w:rsidRPr="001E4D98">
        <w:t xml:space="preserve"> categoria que foi selecionada é atribuída  uma probabilidade de </w:t>
      </w:r>
      <w:r w:rsidR="001E4D98" w:rsidRPr="001E4D98">
        <w:rPr>
          <w:b/>
          <w:bCs/>
        </w:rPr>
        <w:t>1%</w:t>
      </w:r>
      <w:r w:rsidR="001E4D98" w:rsidRPr="001E4D98">
        <w:t xml:space="preserve">, enquanto as restantes recebem uma probabilidade de </w:t>
      </w:r>
      <w:r w:rsidR="001E4D98" w:rsidRPr="001E4D98">
        <w:rPr>
          <w:b/>
          <w:bCs/>
        </w:rPr>
        <w:t>33%</w:t>
      </w:r>
      <w:r w:rsidR="001E4D98" w:rsidRPr="001E4D98">
        <w:t>. Des</w:t>
      </w:r>
      <w:r w:rsidR="001E4D98">
        <w:t>t</w:t>
      </w:r>
      <w:r w:rsidR="001E4D98" w:rsidRPr="001E4D98">
        <w:t>a forma, procuramos evitar a repetição de caracteres pertencentes à mesma categoria</w:t>
      </w:r>
      <w:r w:rsidR="001E4D98">
        <w:t xml:space="preserve">, pois só assim é </w:t>
      </w:r>
      <w:r w:rsidR="001E4D98">
        <w:lastRenderedPageBreak/>
        <w:t xml:space="preserve">possível garantir uma palavra-passe robusta. Na </w:t>
      </w:r>
      <w:r w:rsidR="001E4D98" w:rsidRPr="001E4D98">
        <w:rPr>
          <w:b/>
          <w:bCs/>
        </w:rPr>
        <w:t xml:space="preserve">Figura </w:t>
      </w:r>
      <w:r w:rsidR="00B61F71">
        <w:rPr>
          <w:b/>
          <w:bCs/>
        </w:rPr>
        <w:t>22</w:t>
      </w:r>
      <w:r w:rsidR="001E4D98">
        <w:t xml:space="preserve"> representamos a geração de 10 palavras-passe seguindo estes critérios.</w:t>
      </w:r>
    </w:p>
    <w:p w14:paraId="4AB87BE4" w14:textId="77777777" w:rsidR="00201AE6" w:rsidRDefault="00201AE6" w:rsidP="008A33C4">
      <w:pPr>
        <w:keepNext/>
        <w:shd w:val="clear" w:color="auto" w:fill="FFFFFF" w:themeFill="background1"/>
      </w:pPr>
    </w:p>
    <w:p w14:paraId="6926A98E" w14:textId="77777777" w:rsidR="005F439C" w:rsidRDefault="008818D4" w:rsidP="005F439C">
      <w:pPr>
        <w:keepNext/>
        <w:shd w:val="clear" w:color="auto" w:fill="FFFFFF" w:themeFill="background1"/>
        <w:jc w:val="center"/>
      </w:pPr>
      <w:r w:rsidRPr="008818D4">
        <w:rPr>
          <w:b/>
          <w:bCs/>
          <w:noProof/>
        </w:rPr>
        <w:drawing>
          <wp:inline distT="0" distB="0" distL="0" distR="0" wp14:anchorId="352B3EF5" wp14:editId="39DD5925">
            <wp:extent cx="2927350" cy="2039104"/>
            <wp:effectExtent l="0" t="0" r="6350" b="0"/>
            <wp:docPr id="1979131714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31714" name="Imagem 1" descr="Uma imagem com texto, captura de ecrã, Tipo de letra, design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9044" cy="204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B727" w14:textId="31401082" w:rsidR="00815F5E" w:rsidRPr="005F439C" w:rsidRDefault="005F439C" w:rsidP="005F439C">
      <w:pPr>
        <w:pStyle w:val="Legenda"/>
      </w:pPr>
      <w:bookmarkStart w:id="53" w:name="_Toc1646302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22</w:t>
      </w:r>
      <w:r>
        <w:fldChar w:fldCharType="end"/>
      </w:r>
      <w:r>
        <w:t xml:space="preserve"> - </w:t>
      </w:r>
      <w:r w:rsidRPr="005F439C">
        <w:t>Resultados Experimentais de 10 gerações de palavras-passe</w:t>
      </w:r>
      <w:bookmarkEnd w:id="53"/>
    </w:p>
    <w:p w14:paraId="362B7DCC" w14:textId="77777777" w:rsidR="00815F5E" w:rsidRPr="00815F5E" w:rsidRDefault="00815F5E" w:rsidP="008A33C4">
      <w:pPr>
        <w:shd w:val="clear" w:color="auto" w:fill="FFFFFF" w:themeFill="background1"/>
      </w:pPr>
    </w:p>
    <w:p w14:paraId="172A61CC" w14:textId="5C2BAD74" w:rsidR="005B6BA4" w:rsidRDefault="00FA677C" w:rsidP="008A33C4">
      <w:pPr>
        <w:pStyle w:val="Ttulo2"/>
        <w:shd w:val="clear" w:color="auto" w:fill="FFFFFF" w:themeFill="background1"/>
      </w:pPr>
      <w:bookmarkStart w:id="54" w:name="_Toc164614528"/>
      <w:r w:rsidRPr="00FA677C">
        <w:t>Compressão de Dados e Taxa de Compressão</w:t>
      </w:r>
      <w:bookmarkEnd w:id="54"/>
    </w:p>
    <w:p w14:paraId="2557B43B" w14:textId="77777777" w:rsidR="00201AE6" w:rsidRDefault="00201AE6" w:rsidP="008A33C4">
      <w:pPr>
        <w:shd w:val="clear" w:color="auto" w:fill="FFFFFF" w:themeFill="background1"/>
      </w:pPr>
    </w:p>
    <w:p w14:paraId="3A13DB91" w14:textId="14603D34" w:rsidR="00201AE6" w:rsidRDefault="00201AE6" w:rsidP="008A33C4">
      <w:pPr>
        <w:shd w:val="clear" w:color="auto" w:fill="FFFFFF" w:themeFill="background1"/>
      </w:pPr>
      <w:r w:rsidRPr="00201AE6">
        <w:t xml:space="preserve">Verificamos que a taxa de compressão do ficheiro de palavras-passe foi de apenas </w:t>
      </w:r>
      <w:r w:rsidRPr="00201AE6">
        <w:rPr>
          <w:b/>
          <w:bCs/>
        </w:rPr>
        <w:t>18%</w:t>
      </w:r>
      <w:r w:rsidRPr="00201AE6">
        <w:t>. Es</w:t>
      </w:r>
      <w:r>
        <w:t>t</w:t>
      </w:r>
      <w:r w:rsidRPr="00201AE6">
        <w:t xml:space="preserve">e valor sugere que a </w:t>
      </w:r>
      <w:r w:rsidRPr="00201AE6">
        <w:rPr>
          <w:b/>
          <w:bCs/>
        </w:rPr>
        <w:t>entropia</w:t>
      </w:r>
      <w:r w:rsidRPr="00201AE6">
        <w:t xml:space="preserve"> do ficheiro é relativamente alta. Em outras palavras, os dados apresentam maior imprevisibilidade, pois estão bem distribuídos. Essa observação reforça o nosso esforço em evitar a repetição de símbolos pertencentes à mesma categoria e garantir que todas as categorias tivessem igual probabilidade de ocorrência.</w:t>
      </w:r>
      <w:r>
        <w:t xml:space="preserve"> </w:t>
      </w:r>
      <w:r w:rsidRPr="00201AE6">
        <w:t>A entropia, nes</w:t>
      </w:r>
      <w:r>
        <w:t>t</w:t>
      </w:r>
      <w:r w:rsidRPr="00201AE6">
        <w:t>e contexto, desempenha um papel importante na análise da eficácia da compressão e na compreensão da distribuição dos dados.</w:t>
      </w:r>
    </w:p>
    <w:p w14:paraId="7BC60982" w14:textId="77777777" w:rsidR="005F439C" w:rsidRDefault="00201AE6" w:rsidP="005F439C">
      <w:pPr>
        <w:keepNext/>
        <w:shd w:val="clear" w:color="auto" w:fill="FFFFFF" w:themeFill="background1"/>
        <w:jc w:val="center"/>
      </w:pPr>
      <w:r w:rsidRPr="00201AE6">
        <w:rPr>
          <w:noProof/>
        </w:rPr>
        <w:drawing>
          <wp:inline distT="0" distB="0" distL="0" distR="0" wp14:anchorId="5604B9AC" wp14:editId="3E37B548">
            <wp:extent cx="5400040" cy="666115"/>
            <wp:effectExtent l="0" t="0" r="0" b="635"/>
            <wp:docPr id="1515785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852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8659" w14:textId="49FD219D" w:rsidR="00201AE6" w:rsidRDefault="005F439C" w:rsidP="005F439C">
      <w:pPr>
        <w:pStyle w:val="Legenda"/>
      </w:pPr>
      <w:bookmarkStart w:id="55" w:name="_Toc1646302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23</w:t>
      </w:r>
      <w:r>
        <w:fldChar w:fldCharType="end"/>
      </w:r>
      <w:r>
        <w:t xml:space="preserve"> - </w:t>
      </w:r>
      <w:r w:rsidRPr="005F439C">
        <w:t>Resultado da Compressão do ficheiro de palavras-passe</w:t>
      </w:r>
      <w:bookmarkEnd w:id="55"/>
    </w:p>
    <w:p w14:paraId="75A835B7" w14:textId="77777777" w:rsidR="000B3E82" w:rsidRPr="000B3E82" w:rsidRDefault="000B3E82" w:rsidP="000B3E82"/>
    <w:p w14:paraId="36099687" w14:textId="28E08000" w:rsidR="000B3E82" w:rsidRPr="000B3E82" w:rsidRDefault="00EF1DF6" w:rsidP="000B3E82">
      <w:pPr>
        <w:pStyle w:val="Ttulo1"/>
        <w:shd w:val="clear" w:color="auto" w:fill="FFFFFF" w:themeFill="background1"/>
        <w:ind w:left="425" w:firstLine="0"/>
      </w:pPr>
      <w:bookmarkStart w:id="56" w:name="_Toc164520800"/>
      <w:bookmarkStart w:id="57" w:name="_Toc164614529"/>
      <w:r>
        <w:t>Exercício 5</w:t>
      </w:r>
      <w:bookmarkEnd w:id="56"/>
      <w:bookmarkEnd w:id="57"/>
    </w:p>
    <w:p w14:paraId="105133B9" w14:textId="7E69F8CF" w:rsidR="004032D1" w:rsidRDefault="00AC3348" w:rsidP="004032D1">
      <w:pPr>
        <w:rPr>
          <w:lang w:eastAsia="pt-PT"/>
        </w:rPr>
      </w:pPr>
      <w:r>
        <w:rPr>
          <w:lang w:eastAsia="pt-PT"/>
        </w:rPr>
        <w:t xml:space="preserve">O objetivo do seguinte exercício consiste em implementar um programa capaz de aplicar uma cifra de Vernam a uma imagem, tendo esta qualquer formato, e, de seguida, decifrar a mesma. </w:t>
      </w:r>
      <w:r w:rsidR="00AC2FC8" w:rsidRPr="00AC2FC8">
        <w:rPr>
          <w:lang w:eastAsia="pt-PT"/>
        </w:rPr>
        <w:t>Para tal, é necessário aprofundar o</w:t>
      </w:r>
      <w:r w:rsidR="00AC2FC8">
        <w:rPr>
          <w:lang w:eastAsia="pt-PT"/>
        </w:rPr>
        <w:t>s</w:t>
      </w:r>
      <w:r w:rsidR="00AC2FC8" w:rsidRPr="00AC2FC8">
        <w:rPr>
          <w:lang w:eastAsia="pt-PT"/>
        </w:rPr>
        <w:t xml:space="preserve"> conhecimento</w:t>
      </w:r>
      <w:r w:rsidR="00AC2FC8">
        <w:rPr>
          <w:lang w:eastAsia="pt-PT"/>
        </w:rPr>
        <w:t>s</w:t>
      </w:r>
      <w:r w:rsidR="00AC2FC8" w:rsidRPr="00AC2FC8">
        <w:rPr>
          <w:lang w:eastAsia="pt-PT"/>
        </w:rPr>
        <w:t xml:space="preserve"> sobre sistemas criptográficos e cifra de Vernam.</w:t>
      </w:r>
    </w:p>
    <w:p w14:paraId="2DE67DE0" w14:textId="77777777" w:rsidR="000B3E82" w:rsidRDefault="000B3E82" w:rsidP="004032D1">
      <w:pPr>
        <w:rPr>
          <w:lang w:eastAsia="pt-PT"/>
        </w:rPr>
      </w:pPr>
    </w:p>
    <w:p w14:paraId="51B12638" w14:textId="3DF80F33" w:rsidR="000B3E82" w:rsidRDefault="000B3E82" w:rsidP="000B3E82">
      <w:pPr>
        <w:pStyle w:val="Ttulo2"/>
        <w:rPr>
          <w:lang w:eastAsia="pt-PT"/>
        </w:rPr>
      </w:pPr>
      <w:bookmarkStart w:id="58" w:name="_Toc164614530"/>
      <w:r>
        <w:rPr>
          <w:lang w:eastAsia="pt-PT"/>
        </w:rPr>
        <w:lastRenderedPageBreak/>
        <w:t>Sistemas Criptográficos</w:t>
      </w:r>
      <w:bookmarkEnd w:id="58"/>
    </w:p>
    <w:p w14:paraId="6F27DB6E" w14:textId="77777777" w:rsidR="00296399" w:rsidRDefault="00296399" w:rsidP="004032D1">
      <w:pPr>
        <w:rPr>
          <w:lang w:eastAsia="pt-PT"/>
        </w:rPr>
      </w:pPr>
      <w:r>
        <w:rPr>
          <w:lang w:eastAsia="pt-PT"/>
        </w:rPr>
        <w:t>Um sistema criptográfico consiste num sistema que, dado uma mensagem e uma chave, aplica essa chave na mensagem de forma a gerar uma nova mensagem ilegível que pode ser transmitida via canais desprotegidos, sem correr o risco de poder ser compreendida por terceiros.</w:t>
      </w:r>
    </w:p>
    <w:p w14:paraId="54A2E701" w14:textId="77777777" w:rsidR="00296399" w:rsidRDefault="00296399" w:rsidP="004032D1">
      <w:pPr>
        <w:rPr>
          <w:lang w:eastAsia="pt-PT"/>
        </w:rPr>
      </w:pPr>
      <w:r>
        <w:rPr>
          <w:lang w:eastAsia="pt-PT"/>
        </w:rPr>
        <w:t>Um sistema criptográfico apresenta 5 conceitos importantes:</w:t>
      </w:r>
    </w:p>
    <w:p w14:paraId="4D4C1876" w14:textId="055DC44F" w:rsidR="00AC3348" w:rsidRDefault="00296399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 w:rsidRPr="000B3E82">
        <w:rPr>
          <w:b/>
          <w:bCs/>
          <w:lang w:eastAsia="pt-PT"/>
        </w:rPr>
        <w:t>Plain</w:t>
      </w:r>
      <w:proofErr w:type="spellEnd"/>
      <w:r w:rsidRPr="000B3E82">
        <w:rPr>
          <w:b/>
          <w:bCs/>
          <w:lang w:eastAsia="pt-PT"/>
        </w:rPr>
        <w:t xml:space="preserve"> </w:t>
      </w:r>
      <w:proofErr w:type="spellStart"/>
      <w:r w:rsidRPr="000B3E82">
        <w:rPr>
          <w:b/>
          <w:bCs/>
          <w:lang w:eastAsia="pt-PT"/>
        </w:rPr>
        <w:t>Text</w:t>
      </w:r>
      <w:proofErr w:type="spellEnd"/>
      <w:r w:rsidRPr="000B3E82">
        <w:rPr>
          <w:b/>
          <w:bCs/>
          <w:lang w:eastAsia="pt-PT"/>
        </w:rPr>
        <w:t xml:space="preserve"> (P)</w:t>
      </w:r>
      <w:r>
        <w:rPr>
          <w:lang w:eastAsia="pt-PT"/>
        </w:rPr>
        <w:t xml:space="preserve"> – Consiste na mensagem em claro que se pretende enviar</w:t>
      </w:r>
    </w:p>
    <w:p w14:paraId="33A4826D" w14:textId="77777777" w:rsidR="00296399" w:rsidRDefault="00296399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 w:rsidRPr="000B3E82">
        <w:rPr>
          <w:b/>
          <w:bCs/>
          <w:lang w:eastAsia="pt-PT"/>
        </w:rPr>
        <w:t>Cipher</w:t>
      </w:r>
      <w:proofErr w:type="spellEnd"/>
      <w:r w:rsidRPr="000B3E82">
        <w:rPr>
          <w:b/>
          <w:bCs/>
          <w:lang w:eastAsia="pt-PT"/>
        </w:rPr>
        <w:t xml:space="preserve"> </w:t>
      </w:r>
      <w:proofErr w:type="spellStart"/>
      <w:r w:rsidRPr="000B3E82">
        <w:rPr>
          <w:b/>
          <w:bCs/>
          <w:lang w:eastAsia="pt-PT"/>
        </w:rPr>
        <w:t>Text</w:t>
      </w:r>
      <w:proofErr w:type="spellEnd"/>
      <w:r w:rsidRPr="000B3E82">
        <w:rPr>
          <w:b/>
          <w:bCs/>
          <w:lang w:eastAsia="pt-PT"/>
        </w:rPr>
        <w:t xml:space="preserve"> (C)</w:t>
      </w:r>
      <w:r>
        <w:rPr>
          <w:lang w:eastAsia="pt-PT"/>
        </w:rPr>
        <w:t xml:space="preserve"> – Consiste na mensagem cifrada que vai ser transmitida via um canal desprotegido</w:t>
      </w:r>
    </w:p>
    <w:p w14:paraId="21F58EAD" w14:textId="77777777" w:rsidR="000B3E82" w:rsidRPr="000B3E82" w:rsidRDefault="00296399" w:rsidP="00296399">
      <w:pPr>
        <w:pStyle w:val="PargrafodaLista"/>
        <w:numPr>
          <w:ilvl w:val="0"/>
          <w:numId w:val="43"/>
        </w:numPr>
        <w:rPr>
          <w:b/>
          <w:bCs/>
          <w:lang w:eastAsia="pt-PT"/>
        </w:rPr>
      </w:pPr>
      <w:proofErr w:type="spellStart"/>
      <w:r w:rsidRPr="000B3E82">
        <w:rPr>
          <w:b/>
          <w:bCs/>
          <w:lang w:eastAsia="pt-PT"/>
        </w:rPr>
        <w:t>Key</w:t>
      </w:r>
      <w:proofErr w:type="spellEnd"/>
      <w:r w:rsidRPr="000B3E82">
        <w:rPr>
          <w:b/>
          <w:bCs/>
          <w:lang w:eastAsia="pt-PT"/>
        </w:rPr>
        <w:t xml:space="preserve"> </w:t>
      </w:r>
      <w:proofErr w:type="spellStart"/>
      <w:r w:rsidRPr="000B3E82">
        <w:rPr>
          <w:b/>
          <w:bCs/>
          <w:lang w:eastAsia="pt-PT"/>
        </w:rPr>
        <w:t>Space</w:t>
      </w:r>
      <w:proofErr w:type="spellEnd"/>
      <w:r w:rsidRPr="000B3E82">
        <w:rPr>
          <w:b/>
          <w:bCs/>
          <w:lang w:eastAsia="pt-PT"/>
        </w:rPr>
        <w:t xml:space="preserve"> (K)</w:t>
      </w:r>
      <w:r>
        <w:rPr>
          <w:lang w:eastAsia="pt-PT"/>
        </w:rPr>
        <w:t xml:space="preserve"> </w:t>
      </w:r>
      <w:r w:rsidR="000B3E82">
        <w:rPr>
          <w:lang w:eastAsia="pt-PT"/>
        </w:rPr>
        <w:t>–</w:t>
      </w:r>
      <w:r>
        <w:rPr>
          <w:lang w:eastAsia="pt-PT"/>
        </w:rPr>
        <w:t xml:space="preserve"> </w:t>
      </w:r>
      <w:r w:rsidR="000B3E82">
        <w:rPr>
          <w:lang w:eastAsia="pt-PT"/>
        </w:rPr>
        <w:t>Chave usada na cifra e/ou na decifra da mensagem</w:t>
      </w:r>
    </w:p>
    <w:p w14:paraId="42C421EB" w14:textId="24BF65B2" w:rsidR="00296399" w:rsidRDefault="000B3E82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 w:rsidRPr="000B3E82">
        <w:rPr>
          <w:b/>
          <w:bCs/>
          <w:lang w:eastAsia="pt-PT"/>
        </w:rPr>
        <w:t>Encipher</w:t>
      </w:r>
      <w:proofErr w:type="spellEnd"/>
      <w:r w:rsidRPr="000B3E82">
        <w:rPr>
          <w:b/>
          <w:bCs/>
          <w:lang w:eastAsia="pt-PT"/>
        </w:rPr>
        <w:t xml:space="preserve"> (E)</w:t>
      </w:r>
      <w:r>
        <w:rPr>
          <w:lang w:eastAsia="pt-PT"/>
        </w:rPr>
        <w:t xml:space="preserve"> – Cifra aplicada no </w:t>
      </w:r>
      <w:proofErr w:type="spellStart"/>
      <w:r w:rsidRPr="000B3E82">
        <w:rPr>
          <w:b/>
          <w:bCs/>
          <w:i/>
          <w:iCs/>
          <w:lang w:eastAsia="pt-PT"/>
        </w:rPr>
        <w:t>Plain</w:t>
      </w:r>
      <w:proofErr w:type="spellEnd"/>
      <w:r w:rsidRPr="000B3E82">
        <w:rPr>
          <w:b/>
          <w:bCs/>
          <w:i/>
          <w:iCs/>
          <w:lang w:eastAsia="pt-PT"/>
        </w:rPr>
        <w:t xml:space="preserve"> </w:t>
      </w:r>
      <w:proofErr w:type="spellStart"/>
      <w:r w:rsidRPr="000B3E82">
        <w:rPr>
          <w:b/>
          <w:bCs/>
          <w:i/>
          <w:iCs/>
          <w:lang w:eastAsia="pt-PT"/>
        </w:rPr>
        <w:t>Text</w:t>
      </w:r>
      <w:proofErr w:type="spellEnd"/>
      <w:r w:rsidR="00296399">
        <w:rPr>
          <w:lang w:eastAsia="pt-PT"/>
        </w:rPr>
        <w:t xml:space="preserve"> </w:t>
      </w:r>
      <w:r w:rsidR="00AC2FC8">
        <w:rPr>
          <w:lang w:eastAsia="pt-PT"/>
        </w:rPr>
        <w:t>pelo emissor</w:t>
      </w:r>
    </w:p>
    <w:p w14:paraId="716517A2" w14:textId="4C8FC22B" w:rsidR="000B3E82" w:rsidRDefault="000B3E82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>
        <w:rPr>
          <w:b/>
          <w:bCs/>
          <w:lang w:eastAsia="pt-PT"/>
        </w:rPr>
        <w:t>Decipher</w:t>
      </w:r>
      <w:proofErr w:type="spellEnd"/>
      <w:r>
        <w:rPr>
          <w:b/>
          <w:bCs/>
          <w:lang w:eastAsia="pt-PT"/>
        </w:rPr>
        <w:t xml:space="preserve"> (D) </w:t>
      </w:r>
      <w:r>
        <w:rPr>
          <w:lang w:eastAsia="pt-PT"/>
        </w:rPr>
        <w:t xml:space="preserve">– Decifra aplicada no </w:t>
      </w:r>
      <w:proofErr w:type="spellStart"/>
      <w:r w:rsidRPr="000B3E82">
        <w:rPr>
          <w:b/>
          <w:bCs/>
          <w:i/>
          <w:iCs/>
          <w:lang w:eastAsia="pt-PT"/>
        </w:rPr>
        <w:t>Cipher</w:t>
      </w:r>
      <w:proofErr w:type="spellEnd"/>
      <w:r w:rsidRPr="000B3E82">
        <w:rPr>
          <w:b/>
          <w:bCs/>
          <w:i/>
          <w:iCs/>
          <w:lang w:eastAsia="pt-PT"/>
        </w:rPr>
        <w:t xml:space="preserve"> </w:t>
      </w:r>
      <w:proofErr w:type="spellStart"/>
      <w:r w:rsidRPr="000B3E82">
        <w:rPr>
          <w:b/>
          <w:bCs/>
          <w:i/>
          <w:iCs/>
          <w:lang w:eastAsia="pt-PT"/>
        </w:rPr>
        <w:t>Text</w:t>
      </w:r>
      <w:proofErr w:type="spellEnd"/>
      <w:r w:rsidR="00AC2FC8">
        <w:rPr>
          <w:b/>
          <w:bCs/>
          <w:i/>
          <w:iCs/>
          <w:lang w:eastAsia="pt-PT"/>
        </w:rPr>
        <w:t xml:space="preserve"> </w:t>
      </w:r>
      <w:r w:rsidR="00AC2FC8">
        <w:rPr>
          <w:lang w:eastAsia="pt-PT"/>
        </w:rPr>
        <w:t>pelo recetor</w:t>
      </w:r>
    </w:p>
    <w:p w14:paraId="2E7E16F1" w14:textId="77777777" w:rsidR="000B3E82" w:rsidRDefault="000B3E82" w:rsidP="004032D1">
      <w:pPr>
        <w:rPr>
          <w:lang w:eastAsia="pt-PT"/>
        </w:rPr>
      </w:pPr>
    </w:p>
    <w:p w14:paraId="417692E1" w14:textId="47A98C05" w:rsidR="000B3E82" w:rsidRDefault="000B3E82" w:rsidP="004032D1">
      <w:pPr>
        <w:rPr>
          <w:lang w:eastAsia="pt-PT"/>
        </w:rPr>
      </w:pPr>
      <w:r>
        <w:rPr>
          <w:lang w:eastAsia="pt-PT"/>
        </w:rPr>
        <w:t>Um sistema criptográfico pode apresentar dois tipos distintos de cifra:</w:t>
      </w:r>
    </w:p>
    <w:p w14:paraId="2FEBB74C" w14:textId="4B07524C" w:rsidR="000B3E82" w:rsidRPr="000B3E82" w:rsidRDefault="000B3E82" w:rsidP="000B3E82">
      <w:pPr>
        <w:pStyle w:val="PargrafodaLista"/>
        <w:numPr>
          <w:ilvl w:val="0"/>
          <w:numId w:val="44"/>
        </w:numPr>
        <w:rPr>
          <w:lang w:eastAsia="pt-PT"/>
        </w:rPr>
      </w:pPr>
      <w:r w:rsidRPr="000B3E82">
        <w:rPr>
          <w:b/>
          <w:bCs/>
          <w:lang w:eastAsia="pt-PT"/>
        </w:rPr>
        <w:t>Cifra Simétrica</w:t>
      </w:r>
      <w:r>
        <w:rPr>
          <w:lang w:eastAsia="pt-PT"/>
        </w:rPr>
        <w:t xml:space="preserve"> – A mesma chave, secreta, é utilizada na cifra do </w:t>
      </w:r>
      <w:proofErr w:type="spellStart"/>
      <w:r w:rsidRPr="000B3E82">
        <w:rPr>
          <w:i/>
          <w:iCs/>
          <w:lang w:eastAsia="pt-PT"/>
        </w:rPr>
        <w:t>Plain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  <w:r>
        <w:rPr>
          <w:lang w:eastAsia="pt-PT"/>
        </w:rPr>
        <w:t xml:space="preserve"> e na decifra do </w:t>
      </w:r>
      <w:proofErr w:type="spellStart"/>
      <w:r w:rsidRPr="000B3E82">
        <w:rPr>
          <w:i/>
          <w:iCs/>
          <w:lang w:eastAsia="pt-PT"/>
        </w:rPr>
        <w:t>Cipher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</w:p>
    <w:p w14:paraId="70310112" w14:textId="1521747E" w:rsidR="000B3E82" w:rsidRPr="000B3E82" w:rsidRDefault="000B3E82" w:rsidP="000B3E82">
      <w:pPr>
        <w:pStyle w:val="PargrafodaLista"/>
        <w:numPr>
          <w:ilvl w:val="0"/>
          <w:numId w:val="44"/>
        </w:numPr>
        <w:rPr>
          <w:lang w:eastAsia="pt-PT"/>
        </w:rPr>
      </w:pPr>
      <w:r>
        <w:rPr>
          <w:b/>
          <w:bCs/>
          <w:lang w:eastAsia="pt-PT"/>
        </w:rPr>
        <w:t xml:space="preserve">Cifra Assimétrica </w:t>
      </w:r>
      <w:r>
        <w:rPr>
          <w:lang w:eastAsia="pt-PT"/>
        </w:rPr>
        <w:t xml:space="preserve">– Uma chave, pública, é utilizada na cifra do </w:t>
      </w:r>
      <w:proofErr w:type="spellStart"/>
      <w:r w:rsidRPr="000B3E82">
        <w:rPr>
          <w:i/>
          <w:iCs/>
          <w:lang w:eastAsia="pt-PT"/>
        </w:rPr>
        <w:t>Plain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  <w:r>
        <w:rPr>
          <w:i/>
          <w:iCs/>
          <w:lang w:eastAsia="pt-PT"/>
        </w:rPr>
        <w:t xml:space="preserve"> </w:t>
      </w:r>
      <w:r>
        <w:rPr>
          <w:lang w:eastAsia="pt-PT"/>
        </w:rPr>
        <w:t xml:space="preserve">e uma outra chave, secreta, é utilizada na decifra do </w:t>
      </w:r>
      <w:proofErr w:type="spellStart"/>
      <w:r w:rsidRPr="000B3E82">
        <w:rPr>
          <w:i/>
          <w:iCs/>
          <w:lang w:eastAsia="pt-PT"/>
        </w:rPr>
        <w:t>Cipher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</w:p>
    <w:p w14:paraId="2EE3E637" w14:textId="77777777" w:rsidR="000B3E82" w:rsidRDefault="000B3E82" w:rsidP="000B3E82">
      <w:pPr>
        <w:rPr>
          <w:lang w:eastAsia="pt-PT"/>
        </w:rPr>
      </w:pPr>
    </w:p>
    <w:p w14:paraId="0FEC341F" w14:textId="00778FF5" w:rsidR="000B3E82" w:rsidRPr="000B3E82" w:rsidRDefault="000B3E82" w:rsidP="000B3E82">
      <w:pPr>
        <w:pStyle w:val="Ttulo2"/>
        <w:rPr>
          <w:lang w:eastAsia="pt-PT"/>
        </w:rPr>
      </w:pPr>
      <w:bookmarkStart w:id="59" w:name="_Toc164614531"/>
      <w:r>
        <w:rPr>
          <w:lang w:eastAsia="pt-PT"/>
        </w:rPr>
        <w:t>Cifra de Vernam</w:t>
      </w:r>
      <w:bookmarkEnd w:id="59"/>
    </w:p>
    <w:p w14:paraId="076675D0" w14:textId="34076E78" w:rsidR="00AC3348" w:rsidRDefault="000B3E82" w:rsidP="004032D1">
      <w:pPr>
        <w:rPr>
          <w:lang w:eastAsia="pt-PT"/>
        </w:rPr>
      </w:pPr>
      <w:r>
        <w:rPr>
          <w:lang w:eastAsia="pt-PT"/>
        </w:rPr>
        <w:t xml:space="preserve">Em 1919, Gilbert Vernam propôs o Sistema de cifra </w:t>
      </w:r>
      <w:proofErr w:type="spellStart"/>
      <w:r>
        <w:rPr>
          <w:lang w:eastAsia="pt-PT"/>
        </w:rPr>
        <w:t>One</w:t>
      </w:r>
      <w:proofErr w:type="spellEnd"/>
      <w:r>
        <w:rPr>
          <w:lang w:eastAsia="pt-PT"/>
        </w:rPr>
        <w:t>-Time-</w:t>
      </w:r>
      <w:proofErr w:type="spellStart"/>
      <w:r>
        <w:rPr>
          <w:lang w:eastAsia="pt-PT"/>
        </w:rPr>
        <w:t>Pad</w:t>
      </w:r>
      <w:proofErr w:type="spellEnd"/>
      <w:r>
        <w:rPr>
          <w:lang w:eastAsia="pt-PT"/>
        </w:rPr>
        <w:t>, que consiste num</w:t>
      </w:r>
      <w:r w:rsidR="003C220E">
        <w:rPr>
          <w:lang w:eastAsia="pt-PT"/>
        </w:rPr>
        <w:t>a técnica de</w:t>
      </w:r>
      <w:r>
        <w:rPr>
          <w:lang w:eastAsia="pt-PT"/>
        </w:rPr>
        <w:t xml:space="preserve"> c</w:t>
      </w:r>
      <w:r w:rsidR="003C220E">
        <w:rPr>
          <w:lang w:eastAsia="pt-PT"/>
        </w:rPr>
        <w:t>riptografia simétrica que oferece segurança perfeita quando aplicada nas seguintes condições:</w:t>
      </w:r>
    </w:p>
    <w:p w14:paraId="3B6DCF36" w14:textId="694F58B7" w:rsidR="000B3E82" w:rsidRDefault="003C220E" w:rsidP="003C220E">
      <w:pPr>
        <w:pStyle w:val="PargrafodaLista"/>
        <w:numPr>
          <w:ilvl w:val="0"/>
          <w:numId w:val="45"/>
        </w:numPr>
        <w:rPr>
          <w:lang w:eastAsia="pt-PT"/>
        </w:rPr>
      </w:pPr>
      <w:r>
        <w:rPr>
          <w:lang w:eastAsia="pt-PT"/>
        </w:rPr>
        <w:t>A chave utilizada é do mesmo comprimento que o texto em claro (</w:t>
      </w:r>
      <w:proofErr w:type="spellStart"/>
      <w:r w:rsidRPr="003C220E">
        <w:rPr>
          <w:i/>
          <w:iCs/>
          <w:lang w:eastAsia="pt-PT"/>
        </w:rPr>
        <w:t>Plain</w:t>
      </w:r>
      <w:proofErr w:type="spellEnd"/>
      <w:r w:rsidRPr="003C220E">
        <w:rPr>
          <w:i/>
          <w:iCs/>
          <w:lang w:eastAsia="pt-PT"/>
        </w:rPr>
        <w:t xml:space="preserve"> </w:t>
      </w:r>
      <w:proofErr w:type="spellStart"/>
      <w:r w:rsidRPr="003C220E">
        <w:rPr>
          <w:i/>
          <w:iCs/>
          <w:lang w:eastAsia="pt-PT"/>
        </w:rPr>
        <w:t>Text</w:t>
      </w:r>
      <w:proofErr w:type="spellEnd"/>
      <w:r>
        <w:rPr>
          <w:lang w:eastAsia="pt-PT"/>
        </w:rPr>
        <w:t>)</w:t>
      </w:r>
    </w:p>
    <w:p w14:paraId="0CA26551" w14:textId="45A00B0E" w:rsidR="003C220E" w:rsidRDefault="003C220E" w:rsidP="003C220E">
      <w:pPr>
        <w:pStyle w:val="PargrafodaLista"/>
        <w:numPr>
          <w:ilvl w:val="0"/>
          <w:numId w:val="45"/>
        </w:numPr>
        <w:rPr>
          <w:lang w:eastAsia="pt-PT"/>
        </w:rPr>
      </w:pPr>
      <w:r>
        <w:rPr>
          <w:lang w:eastAsia="pt-PT"/>
        </w:rPr>
        <w:t>A chave não é reutilizada</w:t>
      </w:r>
    </w:p>
    <w:p w14:paraId="2D831798" w14:textId="12A450BD" w:rsidR="003C220E" w:rsidRDefault="003C220E" w:rsidP="003C220E">
      <w:pPr>
        <w:pStyle w:val="PargrafodaLista"/>
        <w:numPr>
          <w:ilvl w:val="0"/>
          <w:numId w:val="45"/>
        </w:numPr>
        <w:rPr>
          <w:lang w:eastAsia="pt-PT"/>
        </w:rPr>
      </w:pPr>
      <w:r>
        <w:rPr>
          <w:lang w:eastAsia="pt-PT"/>
        </w:rPr>
        <w:t>A chave:</w:t>
      </w:r>
    </w:p>
    <w:p w14:paraId="32B38598" w14:textId="26843143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Deve ser aleatória</w:t>
      </w:r>
    </w:p>
    <w:p w14:paraId="3A3D2587" w14:textId="7D7D5720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Deve ser pelo menos do comprimento do texto em claro (</w:t>
      </w:r>
      <w:proofErr w:type="spellStart"/>
      <w:r w:rsidRPr="003C220E">
        <w:rPr>
          <w:i/>
          <w:iCs/>
          <w:lang w:eastAsia="pt-PT"/>
        </w:rPr>
        <w:t>Plain</w:t>
      </w:r>
      <w:proofErr w:type="spellEnd"/>
      <w:r w:rsidRPr="003C220E">
        <w:rPr>
          <w:i/>
          <w:iCs/>
          <w:lang w:eastAsia="pt-PT"/>
        </w:rPr>
        <w:t xml:space="preserve"> </w:t>
      </w:r>
      <w:proofErr w:type="spellStart"/>
      <w:r w:rsidRPr="003C220E">
        <w:rPr>
          <w:i/>
          <w:iCs/>
          <w:lang w:eastAsia="pt-PT"/>
        </w:rPr>
        <w:t>Text</w:t>
      </w:r>
      <w:proofErr w:type="spellEnd"/>
      <w:r>
        <w:rPr>
          <w:lang w:eastAsia="pt-PT"/>
        </w:rPr>
        <w:t>)</w:t>
      </w:r>
    </w:p>
    <w:p w14:paraId="10524EC8" w14:textId="76DC6F65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Nunca deve ser reutilizada</w:t>
      </w:r>
    </w:p>
    <w:p w14:paraId="04655956" w14:textId="514DB3E6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Deve ser mantida secreta</w:t>
      </w:r>
    </w:p>
    <w:p w14:paraId="44550B84" w14:textId="77777777" w:rsidR="003C220E" w:rsidRDefault="003C220E" w:rsidP="003C220E">
      <w:pPr>
        <w:rPr>
          <w:lang w:eastAsia="pt-PT"/>
        </w:rPr>
      </w:pPr>
    </w:p>
    <w:p w14:paraId="43FA6EAB" w14:textId="669DD509" w:rsidR="00676404" w:rsidRDefault="003C220E" w:rsidP="003C220E">
      <w:pPr>
        <w:rPr>
          <w:lang w:eastAsia="pt-PT"/>
        </w:rPr>
      </w:pPr>
      <w:r>
        <w:rPr>
          <w:lang w:eastAsia="pt-PT"/>
        </w:rPr>
        <w:t xml:space="preserve">Na cifra de Vernam, o texto em claro é cifrado através da operação </w:t>
      </w:r>
      <w:r w:rsidRPr="003C220E">
        <w:rPr>
          <w:b/>
          <w:bCs/>
          <w:lang w:eastAsia="pt-PT"/>
        </w:rPr>
        <w:t>XOR</w:t>
      </w:r>
      <w:r>
        <w:rPr>
          <w:b/>
          <w:bCs/>
          <w:lang w:eastAsia="pt-PT"/>
        </w:rPr>
        <w:t xml:space="preserve"> </w:t>
      </w:r>
      <w:r>
        <w:rPr>
          <w:lang w:eastAsia="pt-PT"/>
        </w:rPr>
        <w:t>entre os símbolos deste e um conjunto de chaves secretas, aleatórias e distintas</w:t>
      </w:r>
      <w:r w:rsidR="00676404">
        <w:rPr>
          <w:lang w:eastAsia="pt-PT"/>
        </w:rPr>
        <w:t>.</w:t>
      </w:r>
      <w:r>
        <w:rPr>
          <w:lang w:eastAsia="pt-PT"/>
        </w:rPr>
        <w:t xml:space="preserve"> </w:t>
      </w:r>
      <w:r w:rsidR="00676404">
        <w:rPr>
          <w:lang w:eastAsia="pt-PT"/>
        </w:rPr>
        <w:t>Já</w:t>
      </w:r>
      <w:r>
        <w:rPr>
          <w:lang w:eastAsia="pt-PT"/>
        </w:rPr>
        <w:t xml:space="preserve"> a decifra é realizada recorrendo à mesma operação entre os símbolos do texto cifrado e </w:t>
      </w:r>
      <w:r w:rsidR="00676404">
        <w:rPr>
          <w:lang w:eastAsia="pt-PT"/>
        </w:rPr>
        <w:t>a</w:t>
      </w:r>
      <w:r w:rsidR="00AC2FC8">
        <w:rPr>
          <w:lang w:eastAsia="pt-PT"/>
        </w:rPr>
        <w:t>s</w:t>
      </w:r>
      <w:r w:rsidR="00676404">
        <w:rPr>
          <w:lang w:eastAsia="pt-PT"/>
        </w:rPr>
        <w:t xml:space="preserve"> chave</w:t>
      </w:r>
      <w:r w:rsidR="00AC2FC8">
        <w:rPr>
          <w:lang w:eastAsia="pt-PT"/>
        </w:rPr>
        <w:t>s correspondentes</w:t>
      </w:r>
      <w:r w:rsidR="00676404">
        <w:rPr>
          <w:lang w:eastAsia="pt-PT"/>
        </w:rPr>
        <w:t>, pertencente</w:t>
      </w:r>
      <w:r w:rsidR="00AC2FC8">
        <w:rPr>
          <w:lang w:eastAsia="pt-PT"/>
        </w:rPr>
        <w:t>s</w:t>
      </w:r>
      <w:r w:rsidR="00676404">
        <w:rPr>
          <w:lang w:eastAsia="pt-PT"/>
        </w:rPr>
        <w:t xml:space="preserve"> ao mesmo conjunto </w:t>
      </w:r>
      <w:r w:rsidR="00AC2FC8">
        <w:rPr>
          <w:lang w:eastAsia="pt-PT"/>
        </w:rPr>
        <w:t>usado na cifra</w:t>
      </w:r>
      <w:r w:rsidR="00676404">
        <w:rPr>
          <w:lang w:eastAsia="pt-PT"/>
        </w:rPr>
        <w:t>.</w:t>
      </w:r>
    </w:p>
    <w:p w14:paraId="01A4D14E" w14:textId="77777777" w:rsidR="00676404" w:rsidRDefault="00676404" w:rsidP="003C220E">
      <w:pPr>
        <w:rPr>
          <w:lang w:eastAsia="pt-PT"/>
        </w:rPr>
      </w:pPr>
    </w:p>
    <w:p w14:paraId="071CAEFA" w14:textId="5D188FA9" w:rsidR="003C220E" w:rsidRDefault="00676404" w:rsidP="00676404">
      <w:pPr>
        <w:pStyle w:val="Ttulo2"/>
        <w:rPr>
          <w:lang w:eastAsia="pt-PT"/>
        </w:rPr>
      </w:pPr>
      <w:bookmarkStart w:id="60" w:name="_Toc164614532"/>
      <w:r w:rsidRPr="00676404">
        <w:rPr>
          <w:lang w:eastAsia="pt-PT"/>
        </w:rPr>
        <w:t>Realização do Exercício</w:t>
      </w:r>
      <w:bookmarkEnd w:id="60"/>
      <w:r w:rsidR="003C220E" w:rsidRPr="00676404">
        <w:rPr>
          <w:lang w:eastAsia="pt-PT"/>
        </w:rPr>
        <w:t xml:space="preserve"> </w:t>
      </w:r>
    </w:p>
    <w:p w14:paraId="7061754D" w14:textId="77777777" w:rsidR="004C5D90" w:rsidRDefault="004C5D90" w:rsidP="00676404">
      <w:pPr>
        <w:rPr>
          <w:lang w:eastAsia="pt-PT"/>
        </w:rPr>
      </w:pPr>
      <w:r w:rsidRPr="004C5D90">
        <w:rPr>
          <w:lang w:eastAsia="pt-PT"/>
        </w:rPr>
        <w:t>Nesta secção, apresentaremos informações relevantes para a compreensão da solução proposta pelo nosso grupo para este exercício, bem como os resultados obtidos.</w:t>
      </w:r>
    </w:p>
    <w:p w14:paraId="3F7BB16F" w14:textId="1F9348ED" w:rsidR="00676404" w:rsidRDefault="00676404" w:rsidP="00676404">
      <w:pPr>
        <w:rPr>
          <w:lang w:eastAsia="pt-PT"/>
        </w:rPr>
      </w:pPr>
      <w:r>
        <w:rPr>
          <w:lang w:eastAsia="pt-PT"/>
        </w:rPr>
        <w:lastRenderedPageBreak/>
        <w:t xml:space="preserve">Na realização da nossa aplicação de cifra e decifra de uma imagem, recorreu-se à biblioteca </w:t>
      </w:r>
      <w:proofErr w:type="spellStart"/>
      <w:r w:rsidRPr="00676404">
        <w:rPr>
          <w:b/>
          <w:bCs/>
          <w:i/>
          <w:iCs/>
          <w:lang w:eastAsia="pt-PT"/>
        </w:rPr>
        <w:t>Pillow</w:t>
      </w:r>
      <w:proofErr w:type="spellEnd"/>
      <w:r>
        <w:rPr>
          <w:lang w:eastAsia="pt-PT"/>
        </w:rPr>
        <w:t xml:space="preserve"> da linguagem </w:t>
      </w:r>
      <w:proofErr w:type="spellStart"/>
      <w:r w:rsidRPr="00676404">
        <w:rPr>
          <w:b/>
          <w:bCs/>
          <w:i/>
          <w:iCs/>
          <w:lang w:eastAsia="pt-PT"/>
        </w:rPr>
        <w:t>Python</w:t>
      </w:r>
      <w:proofErr w:type="spellEnd"/>
      <w:r>
        <w:rPr>
          <w:lang w:eastAsia="pt-PT"/>
        </w:rPr>
        <w:t xml:space="preserve"> de forma a conseguir realizar operações de obtenção da informação de uma imagem e manipulação da mesma.</w:t>
      </w:r>
    </w:p>
    <w:p w14:paraId="01EE9CA8" w14:textId="06207C99" w:rsidR="00676404" w:rsidRDefault="00676404" w:rsidP="00676404">
      <w:pPr>
        <w:rPr>
          <w:lang w:eastAsia="pt-PT"/>
        </w:rPr>
      </w:pPr>
      <w:r>
        <w:rPr>
          <w:lang w:eastAsia="pt-PT"/>
        </w:rPr>
        <w:t xml:space="preserve">Neste exercício nem todas as condições para obter uma cifra que apresente segurança perfeita foram respeitadas, </w:t>
      </w:r>
      <w:r w:rsidR="004C5D90">
        <w:rPr>
          <w:lang w:eastAsia="pt-PT"/>
        </w:rPr>
        <w:t>isto porque,</w:t>
      </w:r>
      <w:r>
        <w:rPr>
          <w:lang w:eastAsia="pt-PT"/>
        </w:rPr>
        <w:t xml:space="preserve"> a geração do conjunto de chaves utilizadas na cifra da imagem é </w:t>
      </w:r>
      <w:r w:rsidR="004C5D90">
        <w:rPr>
          <w:lang w:eastAsia="pt-PT"/>
        </w:rPr>
        <w:t>aleatória</w:t>
      </w:r>
      <w:r>
        <w:rPr>
          <w:lang w:eastAsia="pt-PT"/>
        </w:rPr>
        <w:t>, o que não garante a unicidade destas.</w:t>
      </w:r>
    </w:p>
    <w:p w14:paraId="65A895B1" w14:textId="43314076" w:rsidR="004C5D90" w:rsidRDefault="00676404" w:rsidP="00676404">
      <w:pPr>
        <w:rPr>
          <w:lang w:eastAsia="pt-PT"/>
        </w:rPr>
      </w:pPr>
      <w:r>
        <w:rPr>
          <w:lang w:eastAsia="pt-PT"/>
        </w:rPr>
        <w:t>Por fi</w:t>
      </w:r>
      <w:r w:rsidR="004C5D90">
        <w:rPr>
          <w:lang w:eastAsia="pt-PT"/>
        </w:rPr>
        <w:t xml:space="preserve">m, todas as chaves utilizadas na cifra de cada pixel da imagem, ou de uma porção da imagem, foram guardadas nos pixels correspondentes num outro ficheiro de imagem nomeado </w:t>
      </w:r>
      <w:r w:rsidR="004C5D90" w:rsidRPr="004C5D90">
        <w:rPr>
          <w:b/>
          <w:bCs/>
          <w:lang w:eastAsia="pt-PT"/>
        </w:rPr>
        <w:t>cypherKeys.png</w:t>
      </w:r>
      <w:r w:rsidR="004C5D90">
        <w:rPr>
          <w:lang w:eastAsia="pt-PT"/>
        </w:rPr>
        <w:t>, apresentando este formato de forma a não existir perda de informação.</w:t>
      </w:r>
    </w:p>
    <w:p w14:paraId="5BFB922F" w14:textId="77777777" w:rsidR="004C5D90" w:rsidRDefault="004C5D90" w:rsidP="00676404">
      <w:pPr>
        <w:rPr>
          <w:lang w:eastAsia="pt-PT"/>
        </w:rPr>
      </w:pPr>
    </w:p>
    <w:p w14:paraId="46691A7D" w14:textId="464F4B8C" w:rsidR="004C5D90" w:rsidRDefault="004C5D90" w:rsidP="00676404">
      <w:pPr>
        <w:rPr>
          <w:lang w:eastAsia="pt-PT"/>
        </w:rPr>
      </w:pPr>
      <w:r>
        <w:rPr>
          <w:lang w:eastAsia="pt-PT"/>
        </w:rPr>
        <w:t xml:space="preserve">As figuras seguintes apresentam os resultados da cifra e decifra de uma imagem </w:t>
      </w:r>
      <w:r w:rsidRPr="004C5D90">
        <w:rPr>
          <w:b/>
          <w:bCs/>
          <w:lang w:eastAsia="pt-PT"/>
        </w:rPr>
        <w:t>monocromática</w:t>
      </w:r>
      <w:r>
        <w:rPr>
          <w:lang w:eastAsia="pt-PT"/>
        </w:rPr>
        <w:t xml:space="preserve"> com formato </w:t>
      </w:r>
      <w:proofErr w:type="spellStart"/>
      <w:r>
        <w:rPr>
          <w:b/>
          <w:bCs/>
          <w:i/>
          <w:iCs/>
          <w:lang w:eastAsia="pt-PT"/>
        </w:rPr>
        <w:t>bmp</w:t>
      </w:r>
      <w:proofErr w:type="spellEnd"/>
      <w:r>
        <w:rPr>
          <w:b/>
          <w:bCs/>
          <w:i/>
          <w:iCs/>
          <w:lang w:eastAsia="pt-PT"/>
        </w:rPr>
        <w:t xml:space="preserve"> </w:t>
      </w:r>
      <w:r>
        <w:rPr>
          <w:lang w:eastAsia="pt-PT"/>
        </w:rPr>
        <w:t xml:space="preserve">e de uma imagem </w:t>
      </w:r>
      <w:r w:rsidRPr="004C5D90">
        <w:rPr>
          <w:b/>
          <w:bCs/>
          <w:lang w:eastAsia="pt-PT"/>
        </w:rPr>
        <w:t>colorida</w:t>
      </w:r>
      <w:r>
        <w:rPr>
          <w:lang w:eastAsia="pt-PT"/>
        </w:rPr>
        <w:t xml:space="preserve"> com formato </w:t>
      </w:r>
      <w:proofErr w:type="spellStart"/>
      <w:r w:rsidRPr="004C5D90">
        <w:rPr>
          <w:b/>
          <w:bCs/>
          <w:i/>
          <w:iCs/>
          <w:lang w:eastAsia="pt-PT"/>
        </w:rPr>
        <w:t>jpg</w:t>
      </w:r>
      <w:proofErr w:type="spellEnd"/>
      <w:r>
        <w:rPr>
          <w:lang w:eastAsia="pt-PT"/>
        </w:rPr>
        <w:t>.</w:t>
      </w:r>
    </w:p>
    <w:p w14:paraId="13110E6A" w14:textId="38836EB4" w:rsidR="005F439C" w:rsidRDefault="005363EE" w:rsidP="005F439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53ACC4E" wp14:editId="08EBD313">
                <wp:simplePos x="0" y="0"/>
                <wp:positionH relativeFrom="column">
                  <wp:posOffset>3659505</wp:posOffset>
                </wp:positionH>
                <wp:positionV relativeFrom="paragraph">
                  <wp:posOffset>1788795</wp:posOffset>
                </wp:positionV>
                <wp:extent cx="17316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996749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CF6C88" w14:textId="564B9FB7" w:rsidR="005363EE" w:rsidRPr="006F3E6D" w:rsidRDefault="005363EE" w:rsidP="005363EE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Figura 26 – </w:t>
                            </w:r>
                            <w:proofErr w:type="spellStart"/>
                            <w:r>
                              <w:t>Deciphered</w:t>
                            </w:r>
                            <w:proofErr w:type="spellEnd"/>
                            <w:r>
                              <w:t xml:space="preserve"> lena.bmp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3ACC4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88.15pt;margin-top:140.85pt;width:136.3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" stroked="f">
                <v:textbox style="mso-fit-shape-to-text:t" inset="0,0,0,0">
                  <w:txbxContent>
                    <w:p w14:paraId="28CF6C88" w14:textId="564B9FB7" w:rsidR="005363EE" w:rsidRPr="006F3E6D" w:rsidRDefault="005363EE" w:rsidP="005363EE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 xml:space="preserve">Figura 26 – </w:t>
                      </w:r>
                      <w:proofErr w:type="spellStart"/>
                      <w:r>
                        <w:t>Deciphered</w:t>
                      </w:r>
                      <w:proofErr w:type="spellEnd"/>
                      <w:r>
                        <w:t xml:space="preserve"> lena.bmp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439C">
        <w:rPr>
          <w:noProof/>
          <w:lang w:eastAsia="pt-PT"/>
        </w:rPr>
        <w:drawing>
          <wp:anchor distT="0" distB="0" distL="114300" distR="114300" simplePos="0" relativeHeight="251680768" behindDoc="1" locked="0" layoutInCell="1" allowOverlap="1" wp14:anchorId="02403C8B" wp14:editId="7C9F0D1D">
            <wp:simplePos x="0" y="0"/>
            <wp:positionH relativeFrom="column">
              <wp:posOffset>3659505</wp:posOffset>
            </wp:positionH>
            <wp:positionV relativeFrom="paragraph">
              <wp:posOffset>0</wp:posOffset>
            </wp:positionV>
            <wp:extent cx="1731645" cy="1731645"/>
            <wp:effectExtent l="0" t="0" r="1905" b="1905"/>
            <wp:wrapTight wrapText="bothSides">
              <wp:wrapPolygon edited="0">
                <wp:start x="0" y="0"/>
                <wp:lineTo x="0" y="21386"/>
                <wp:lineTo x="21386" y="21386"/>
                <wp:lineTo x="21386" y="0"/>
                <wp:lineTo x="0" y="0"/>
              </wp:wrapPolygon>
            </wp:wrapTight>
            <wp:docPr id="125391552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173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06969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1D17E7F" wp14:editId="5E56FC6D">
                <wp:simplePos x="0" y="0"/>
                <wp:positionH relativeFrom="column">
                  <wp:posOffset>1905</wp:posOffset>
                </wp:positionH>
                <wp:positionV relativeFrom="paragraph">
                  <wp:posOffset>1793240</wp:posOffset>
                </wp:positionV>
                <wp:extent cx="17145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1764861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84FAC" w14:textId="224F3173" w:rsidR="00606969" w:rsidRPr="00BD37F1" w:rsidRDefault="00606969" w:rsidP="00606969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bookmarkStart w:id="61" w:name="_Toc164630254"/>
                            <w:r>
                              <w:t xml:space="preserve">Figura </w:t>
                            </w:r>
                            <w:r w:rsidR="005363EE">
                              <w:t>24</w:t>
                            </w:r>
                            <w:r>
                              <w:t xml:space="preserve"> – lena.bmp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17E7F" id="_x0000_s1027" type="#_x0000_t202" style="position:absolute;left:0;text-align:left;margin-left:.15pt;margin-top:141.2pt;width:135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" stroked="f">
                <v:textbox style="mso-fit-shape-to-text:t" inset="0,0,0,0">
                  <w:txbxContent>
                    <w:p w14:paraId="02C84FAC" w14:textId="224F3173" w:rsidR="00606969" w:rsidRPr="00BD37F1" w:rsidRDefault="00606969" w:rsidP="00606969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bookmarkStart w:id="62" w:name="_Toc164630254"/>
                      <w:r>
                        <w:t xml:space="preserve">Figura </w:t>
                      </w:r>
                      <w:r w:rsidR="005363EE">
                        <w:t>24</w:t>
                      </w:r>
                      <w:r>
                        <w:t xml:space="preserve"> – lena.bmp</w:t>
                      </w:r>
                      <w:bookmarkEnd w:id="62"/>
                    </w:p>
                  </w:txbxContent>
                </v:textbox>
                <w10:wrap type="tight"/>
              </v:shape>
            </w:pict>
          </mc:Fallback>
        </mc:AlternateContent>
      </w:r>
      <w:r w:rsidR="006B7D9B" w:rsidRPr="006B7D9B"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4584F2E7" wp14:editId="03512B6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1714500" cy="1736271"/>
            <wp:effectExtent l="0" t="0" r="0" b="0"/>
            <wp:wrapTight wrapText="bothSides">
              <wp:wrapPolygon edited="0">
                <wp:start x="0" y="0"/>
                <wp:lineTo x="0" y="21331"/>
                <wp:lineTo x="21360" y="21331"/>
                <wp:lineTo x="21360" y="0"/>
                <wp:lineTo x="0" y="0"/>
              </wp:wrapPolygon>
            </wp:wrapTight>
            <wp:docPr id="114617456" name="Imagem 1" descr="Uma imagem com acessório para a cabeça, vestuário, Cara humana, chapé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7456" name="Imagem 1" descr="Uma imagem com acessório para a cabeça, vestuário, Cara humana, chapéu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36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969"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51CFB67" wp14:editId="3E169BE1">
                <wp:simplePos x="0" y="0"/>
                <wp:positionH relativeFrom="column">
                  <wp:posOffset>1808480</wp:posOffset>
                </wp:positionH>
                <wp:positionV relativeFrom="paragraph">
                  <wp:posOffset>1795780</wp:posOffset>
                </wp:positionV>
                <wp:extent cx="17449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4190747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F17539" w14:textId="12A56932" w:rsidR="00606969" w:rsidRPr="00330B29" w:rsidRDefault="00606969" w:rsidP="00606969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bookmarkStart w:id="63" w:name="_Toc164630255"/>
                            <w:r>
                              <w:t xml:space="preserve">Figura </w:t>
                            </w:r>
                            <w:r w:rsidR="005363EE">
                              <w:t>25</w:t>
                            </w:r>
                            <w:r>
                              <w:t xml:space="preserve"> – </w:t>
                            </w:r>
                            <w:proofErr w:type="spellStart"/>
                            <w:r>
                              <w:t>Ciphered</w:t>
                            </w:r>
                            <w:proofErr w:type="spellEnd"/>
                            <w:r>
                              <w:t xml:space="preserve"> lena.bmp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CFB67" id="_x0000_s1028" type="#_x0000_t202" style="position:absolute;left:0;text-align:left;margin-left:142.4pt;margin-top:141.4pt;width:137.4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" stroked="f">
                <v:textbox style="mso-fit-shape-to-text:t" inset="0,0,0,0">
                  <w:txbxContent>
                    <w:p w14:paraId="25F17539" w14:textId="12A56932" w:rsidR="00606969" w:rsidRPr="00330B29" w:rsidRDefault="00606969" w:rsidP="00606969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bookmarkStart w:id="64" w:name="_Toc164630255"/>
                      <w:r>
                        <w:t xml:space="preserve">Figura </w:t>
                      </w:r>
                      <w:r w:rsidR="005363EE">
                        <w:t>25</w:t>
                      </w:r>
                      <w:r>
                        <w:t xml:space="preserve"> – </w:t>
                      </w:r>
                      <w:proofErr w:type="spellStart"/>
                      <w:r>
                        <w:t>Ciphered</w:t>
                      </w:r>
                      <w:proofErr w:type="spellEnd"/>
                      <w:r>
                        <w:t xml:space="preserve"> lena.bmp</w:t>
                      </w:r>
                      <w:bookmarkEnd w:id="64"/>
                    </w:p>
                  </w:txbxContent>
                </v:textbox>
                <w10:wrap type="tight"/>
              </v:shape>
            </w:pict>
          </mc:Fallback>
        </mc:AlternateContent>
      </w:r>
      <w:r w:rsidR="006B7D9B">
        <w:rPr>
          <w:noProof/>
          <w:lang w:eastAsia="pt-PT"/>
        </w:rPr>
        <w:drawing>
          <wp:anchor distT="0" distB="0" distL="114300" distR="114300" simplePos="0" relativeHeight="251666432" behindDoc="1" locked="0" layoutInCell="1" allowOverlap="1" wp14:anchorId="31E2FEED" wp14:editId="3441A02B">
            <wp:simplePos x="0" y="0"/>
            <wp:positionH relativeFrom="column">
              <wp:posOffset>1808480</wp:posOffset>
            </wp:positionH>
            <wp:positionV relativeFrom="paragraph">
              <wp:posOffset>1905</wp:posOffset>
            </wp:positionV>
            <wp:extent cx="1744980" cy="1736725"/>
            <wp:effectExtent l="0" t="0" r="7620" b="0"/>
            <wp:wrapTight wrapText="bothSides">
              <wp:wrapPolygon edited="0">
                <wp:start x="0" y="0"/>
                <wp:lineTo x="0" y="21324"/>
                <wp:lineTo x="21459" y="21324"/>
                <wp:lineTo x="21459" y="0"/>
                <wp:lineTo x="0" y="0"/>
              </wp:wrapPolygon>
            </wp:wrapTight>
            <wp:docPr id="149738487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"/>
                    <a:stretch/>
                  </pic:blipFill>
                  <pic:spPr bwMode="auto">
                    <a:xfrm>
                      <a:off x="0" y="0"/>
                      <a:ext cx="174498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3903A4" w14:textId="3E669159" w:rsidR="00687A66" w:rsidRDefault="00687A66" w:rsidP="00676404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283356E" wp14:editId="388D643E">
                <wp:simplePos x="0" y="0"/>
                <wp:positionH relativeFrom="column">
                  <wp:posOffset>1773555</wp:posOffset>
                </wp:positionH>
                <wp:positionV relativeFrom="paragraph">
                  <wp:posOffset>2022475</wp:posOffset>
                </wp:positionV>
                <wp:extent cx="1702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504899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2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2C1623" w14:textId="328D98AA" w:rsidR="00687A66" w:rsidRPr="00C21FCD" w:rsidRDefault="00687A66" w:rsidP="00687A66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Figura 28 – </w:t>
                            </w:r>
                            <w:proofErr w:type="spellStart"/>
                            <w:r>
                              <w:t>Ciphered</w:t>
                            </w:r>
                            <w:proofErr w:type="spellEnd"/>
                            <w:r>
                              <w:t xml:space="preserve"> barries.jpg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3356E" id="_x0000_s1029" type="#_x0000_t202" style="position:absolute;left:0;text-align:left;margin-left:139.65pt;margin-top:159.25pt;width:134.0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" stroked="f">
                <v:textbox style="mso-fit-shape-to-text:t" inset="0,0,0,0">
                  <w:txbxContent>
                    <w:p w14:paraId="012C1623" w14:textId="328D98AA" w:rsidR="00687A66" w:rsidRPr="00C21FCD" w:rsidRDefault="00687A66" w:rsidP="00687A66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 xml:space="preserve">Figura 28 – </w:t>
                      </w:r>
                      <w:proofErr w:type="spellStart"/>
                      <w:r>
                        <w:t>Ciphered</w:t>
                      </w:r>
                      <w:proofErr w:type="spellEnd"/>
                      <w:r>
                        <w:t xml:space="preserve"> barries.jpg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 wp14:anchorId="59E60C54" wp14:editId="74AE49B5">
            <wp:simplePos x="0" y="0"/>
            <wp:positionH relativeFrom="column">
              <wp:posOffset>1773555</wp:posOffset>
            </wp:positionH>
            <wp:positionV relativeFrom="paragraph">
              <wp:posOffset>269240</wp:posOffset>
            </wp:positionV>
            <wp:extent cx="1702435" cy="1696085"/>
            <wp:effectExtent l="0" t="0" r="0" b="0"/>
            <wp:wrapTight wrapText="bothSides">
              <wp:wrapPolygon edited="0">
                <wp:start x="0" y="0"/>
                <wp:lineTo x="0" y="21349"/>
                <wp:lineTo x="21270" y="21349"/>
                <wp:lineTo x="21270" y="0"/>
                <wp:lineTo x="0" y="0"/>
              </wp:wrapPolygon>
            </wp:wrapTight>
            <wp:docPr id="137787161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"/>
                    <a:stretch/>
                  </pic:blipFill>
                  <pic:spPr bwMode="auto">
                    <a:xfrm>
                      <a:off x="0" y="0"/>
                      <a:ext cx="1702435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E959DEE" wp14:editId="385C763C">
                <wp:simplePos x="0" y="0"/>
                <wp:positionH relativeFrom="column">
                  <wp:posOffset>3547110</wp:posOffset>
                </wp:positionH>
                <wp:positionV relativeFrom="paragraph">
                  <wp:posOffset>2024380</wp:posOffset>
                </wp:positionV>
                <wp:extent cx="17037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9320211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10BCF2" w14:textId="11CE2D80" w:rsidR="00687A66" w:rsidRPr="00CA137F" w:rsidRDefault="00687A66" w:rsidP="00687A66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Figura 29 – </w:t>
                            </w:r>
                            <w:proofErr w:type="spellStart"/>
                            <w:r>
                              <w:t>Deciphered</w:t>
                            </w:r>
                            <w:proofErr w:type="spellEnd"/>
                            <w:r>
                              <w:t xml:space="preserve"> barries.jpg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59DEE" id="_x0000_s1030" type="#_x0000_t202" style="position:absolute;left:0;text-align:left;margin-left:279.3pt;margin-top:159.4pt;width:134.1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" stroked="f">
                <v:textbox style="mso-fit-shape-to-text:t" inset="0,0,0,0">
                  <w:txbxContent>
                    <w:p w14:paraId="6510BCF2" w14:textId="11CE2D80" w:rsidR="00687A66" w:rsidRPr="00CA137F" w:rsidRDefault="00687A66" w:rsidP="00687A66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 xml:space="preserve">Figura 29 – </w:t>
                      </w:r>
                      <w:proofErr w:type="spellStart"/>
                      <w:r>
                        <w:t>Deciphered</w:t>
                      </w:r>
                      <w:proofErr w:type="spellEnd"/>
                      <w:r>
                        <w:t xml:space="preserve"> barries.jpg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87A66"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 wp14:anchorId="33C707B4" wp14:editId="18BF1294">
            <wp:simplePos x="0" y="0"/>
            <wp:positionH relativeFrom="column">
              <wp:posOffset>3547110</wp:posOffset>
            </wp:positionH>
            <wp:positionV relativeFrom="paragraph">
              <wp:posOffset>269240</wp:posOffset>
            </wp:positionV>
            <wp:extent cx="1703705" cy="1697990"/>
            <wp:effectExtent l="0" t="0" r="0" b="0"/>
            <wp:wrapTight wrapText="bothSides">
              <wp:wrapPolygon edited="0">
                <wp:start x="0" y="0"/>
                <wp:lineTo x="0" y="21325"/>
                <wp:lineTo x="21254" y="21325"/>
                <wp:lineTo x="21254" y="0"/>
                <wp:lineTo x="0" y="0"/>
              </wp:wrapPolygon>
            </wp:wrapTight>
            <wp:docPr id="1149531517" name="Imagem 1" descr="Uma imagem com fruta, Morangos, Morango silvestre, Louça de servi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31517" name="Imagem 1" descr="Uma imagem com fruta, Morangos, Morango silvestre, Louça de servir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7EE4C" w14:textId="0A3DF37A" w:rsidR="00687A66" w:rsidRPr="004C5D90" w:rsidRDefault="00687A66" w:rsidP="00676404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99603B1" wp14:editId="2AC47A86">
                <wp:simplePos x="0" y="0"/>
                <wp:positionH relativeFrom="column">
                  <wp:posOffset>0</wp:posOffset>
                </wp:positionH>
                <wp:positionV relativeFrom="paragraph">
                  <wp:posOffset>1739900</wp:posOffset>
                </wp:positionV>
                <wp:extent cx="1685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8408081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EA52E" w14:textId="7395D913" w:rsidR="00687A66" w:rsidRPr="007A5204" w:rsidRDefault="00687A66" w:rsidP="00687A66">
                            <w:pPr>
                              <w:pStyle w:val="Legenda"/>
                              <w:rPr>
                                <w:sz w:val="22"/>
                              </w:rPr>
                            </w:pPr>
                            <w:r>
                              <w:t>Figura 27 – barries.jpg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603B1" id="_x0000_s1031" type="#_x0000_t202" style="position:absolute;left:0;text-align:left;margin-left:0;margin-top:137pt;width:132.7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" stroked="f">
                <v:textbox style="mso-fit-shape-to-text:t" inset="0,0,0,0">
                  <w:txbxContent>
                    <w:p w14:paraId="3F4EA52E" w14:textId="7395D913" w:rsidR="00687A66" w:rsidRPr="007A5204" w:rsidRDefault="00687A66" w:rsidP="00687A66">
                      <w:pPr>
                        <w:pStyle w:val="Legenda"/>
                        <w:rPr>
                          <w:sz w:val="22"/>
                        </w:rPr>
                      </w:pPr>
                      <w:r>
                        <w:t>Figura 27 – barries.jpg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439C" w:rsidRPr="005F439C">
        <w:rPr>
          <w:noProof/>
          <w:lang w:eastAsia="pt-PT"/>
        </w:rPr>
        <w:drawing>
          <wp:anchor distT="0" distB="0" distL="114300" distR="114300" simplePos="0" relativeHeight="251664384" behindDoc="1" locked="0" layoutInCell="1" allowOverlap="1" wp14:anchorId="2BBB6F56" wp14:editId="46B2B9A9">
            <wp:simplePos x="0" y="0"/>
            <wp:positionH relativeFrom="column">
              <wp:posOffset>520</wp:posOffset>
            </wp:positionH>
            <wp:positionV relativeFrom="paragraph">
              <wp:posOffset>404</wp:posOffset>
            </wp:positionV>
            <wp:extent cx="1686317" cy="1683327"/>
            <wp:effectExtent l="0" t="0" r="0" b="0"/>
            <wp:wrapTight wrapText="bothSides">
              <wp:wrapPolygon edited="0">
                <wp:start x="0" y="0"/>
                <wp:lineTo x="0" y="21274"/>
                <wp:lineTo x="21234" y="21274"/>
                <wp:lineTo x="21234" y="0"/>
                <wp:lineTo x="0" y="0"/>
              </wp:wrapPolygon>
            </wp:wrapTight>
            <wp:docPr id="1032666756" name="Imagem 1" descr="Uma imagem com fruta, Morangos, Morango silvestre, Morango-silvest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66756" name="Imagem 1" descr="Uma imagem com fruta, Morangos, Morango silvestre, Morango-silvestre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86317" cy="1683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7D8A3" w14:textId="45F9B79D" w:rsidR="00EF1DF6" w:rsidRDefault="00EF1DF6" w:rsidP="008A33C4">
      <w:pPr>
        <w:pStyle w:val="Ttulo1"/>
        <w:shd w:val="clear" w:color="auto" w:fill="FFFFFF" w:themeFill="background1"/>
        <w:ind w:left="425" w:firstLine="0"/>
      </w:pPr>
      <w:bookmarkStart w:id="65" w:name="_Toc164520801"/>
      <w:bookmarkStart w:id="66" w:name="_Toc164614533"/>
      <w:r>
        <w:lastRenderedPageBreak/>
        <w:t>Exercício 6</w:t>
      </w:r>
      <w:bookmarkEnd w:id="65"/>
      <w:bookmarkEnd w:id="66"/>
    </w:p>
    <w:p w14:paraId="1C3933A9" w14:textId="241EDFA4" w:rsidR="00E40DE8" w:rsidRPr="00E40DE8" w:rsidRDefault="00E40DE8" w:rsidP="008A33C4">
      <w:pPr>
        <w:shd w:val="clear" w:color="auto" w:fill="FFFFFF" w:themeFill="background1"/>
      </w:pPr>
      <w:r w:rsidRPr="00E40DE8">
        <w:t xml:space="preserve">Neste exercício, abordaremos a simulação de transmissão de dados em </w:t>
      </w:r>
      <w:r w:rsidRPr="00E40DE8">
        <w:rPr>
          <w:b/>
          <w:bCs/>
        </w:rPr>
        <w:t xml:space="preserve">canais binários simétricos (BSC). </w:t>
      </w:r>
      <w:r w:rsidRPr="00E40DE8">
        <w:t xml:space="preserve">O BSC é um modelo utilizado para representar a transmissão de informações em sistemas de comunicação sujeitos a erros. </w:t>
      </w:r>
    </w:p>
    <w:p w14:paraId="77F8BB5F" w14:textId="77777777" w:rsidR="00E40DE8" w:rsidRPr="00E40DE8" w:rsidRDefault="00E40DE8" w:rsidP="008A33C4">
      <w:pPr>
        <w:shd w:val="clear" w:color="auto" w:fill="FFFFFF" w:themeFill="background1"/>
        <w:rPr>
          <w:lang w:eastAsia="pt-PT"/>
        </w:rPr>
      </w:pPr>
    </w:p>
    <w:p w14:paraId="41CADAA5" w14:textId="3F3A8055" w:rsidR="00FA677C" w:rsidRDefault="00FA677C" w:rsidP="008A33C4">
      <w:pPr>
        <w:pStyle w:val="Ttulo2"/>
        <w:shd w:val="clear" w:color="auto" w:fill="FFFFFF" w:themeFill="background1"/>
      </w:pPr>
      <w:bookmarkStart w:id="67" w:name="_Toc164614534"/>
      <w:proofErr w:type="spellStart"/>
      <w:r>
        <w:t>Binary</w:t>
      </w:r>
      <w:proofErr w:type="spellEnd"/>
      <w:r>
        <w:t xml:space="preserve"> </w:t>
      </w:r>
      <w:proofErr w:type="spellStart"/>
      <w:r>
        <w:t>Symmetric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(BSC)</w:t>
      </w:r>
      <w:bookmarkEnd w:id="67"/>
    </w:p>
    <w:p w14:paraId="0B0EC9B7" w14:textId="77777777" w:rsidR="00E40DE8" w:rsidRDefault="00E40DE8" w:rsidP="008A33C4">
      <w:pPr>
        <w:shd w:val="clear" w:color="auto" w:fill="FFFFFF" w:themeFill="background1"/>
      </w:pPr>
    </w:p>
    <w:p w14:paraId="6931C291" w14:textId="358499B2" w:rsidR="00E40DE8" w:rsidRPr="00E40DE8" w:rsidRDefault="00E40DE8" w:rsidP="008A33C4">
      <w:pPr>
        <w:shd w:val="clear" w:color="auto" w:fill="FFFFFF" w:themeFill="background1"/>
        <w:rPr>
          <w:i/>
          <w:iCs/>
        </w:rPr>
      </w:pPr>
      <w:r>
        <w:rPr>
          <w:i/>
          <w:iCs/>
        </w:rPr>
        <w:t>“</w:t>
      </w:r>
      <w:r w:rsidRPr="00E40DE8">
        <w:rPr>
          <w:i/>
          <w:iCs/>
        </w:rPr>
        <w:t>O BSC é um canal binário, ou seja, pode transmitir apenas um dos dois símbolos possíveis (normalmente 0 e 1). A transmissão não é perfeita e eventualmente o recetor recebe um bit com erro. Deve-se salientar que outros tipos de canal são capazes de transmitir mais de dois símbolos e até mesmo um número infinito de símbolos.</w:t>
      </w:r>
    </w:p>
    <w:p w14:paraId="7CAA84D2" w14:textId="637EC3C5" w:rsidR="00E40DE8" w:rsidRDefault="00E40DE8" w:rsidP="008A33C4">
      <w:pPr>
        <w:shd w:val="clear" w:color="auto" w:fill="FFFFFF" w:themeFill="background1"/>
        <w:rPr>
          <w:b/>
          <w:bCs/>
        </w:rPr>
      </w:pPr>
      <w:r w:rsidRPr="00E40DE8">
        <w:rPr>
          <w:i/>
          <w:iCs/>
        </w:rPr>
        <w:t>Este canal é frequentemente utilizado por ser um dos canais com ruído mais simples de ser analisado. Muitos problemas em teoria de comunicação podem ser simplificados para o BSC. Por outro lado, a capacidade de transmissão eficaz através do BSC pode originar soluções para canais de maior complexidade.</w:t>
      </w:r>
      <w:r>
        <w:rPr>
          <w:i/>
          <w:iCs/>
        </w:rPr>
        <w:t xml:space="preserve">” </w:t>
      </w:r>
      <w:hyperlink w:anchor="_Bibliografia_1" w:history="1">
        <w:r w:rsidR="00D62177" w:rsidRPr="00D62177">
          <w:rPr>
            <w:rStyle w:val="Hiperligao"/>
            <w:b/>
            <w:bCs/>
          </w:rPr>
          <w:t>[1]</w:t>
        </w:r>
      </w:hyperlink>
    </w:p>
    <w:p w14:paraId="23FE4B44" w14:textId="1C65C607" w:rsidR="00E40DE8" w:rsidRDefault="009312EE" w:rsidP="008A33C4">
      <w:pPr>
        <w:shd w:val="clear" w:color="auto" w:fill="FFFFFF" w:themeFill="background1"/>
        <w:rPr>
          <w:rFonts w:ascii="Roboto" w:hAnsi="Roboto"/>
          <w:b/>
          <w:bCs/>
          <w:color w:val="111111"/>
          <w:shd w:val="clear" w:color="auto" w:fill="FFFFFF" w:themeFill="background1"/>
        </w:rPr>
      </w:pPr>
      <w:r w:rsidRPr="009312EE">
        <w:rPr>
          <w:rFonts w:ascii="Roboto" w:hAnsi="Roboto"/>
          <w:color w:val="111111"/>
          <w:shd w:val="clear" w:color="auto" w:fill="FFFFFF" w:themeFill="background1"/>
        </w:rPr>
        <w:t>Para a implementação de um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canal binário simétrico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>, utilizamos um gerador de símbolos aleatórios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 que desenvolvemos para o </w:t>
      </w:r>
      <w:hyperlink w:anchor="_4.1_Implementação_Genérica" w:history="1">
        <w:r w:rsidR="00CC34EC" w:rsidRPr="00CC34EC">
          <w:rPr>
            <w:rStyle w:val="Hiperligao"/>
            <w:rFonts w:ascii="Roboto" w:hAnsi="Roboto"/>
            <w:shd w:val="clear" w:color="auto" w:fill="FFFFFF" w:themeFill="background1"/>
          </w:rPr>
          <w:t>Exercício 4</w:t>
        </w:r>
      </w:hyperlink>
      <w:r w:rsidRPr="009312EE">
        <w:rPr>
          <w:rFonts w:ascii="Roboto" w:hAnsi="Roboto"/>
          <w:color w:val="111111"/>
          <w:shd w:val="clear" w:color="auto" w:fill="FFFFFF" w:themeFill="background1"/>
        </w:rPr>
        <w:t>. Consoante o bit recebido, aplic</w:t>
      </w:r>
      <w:r w:rsidR="00CC34EC">
        <w:rPr>
          <w:rFonts w:ascii="Roboto" w:hAnsi="Roboto"/>
          <w:color w:val="111111"/>
          <w:shd w:val="clear" w:color="auto" w:fill="FFFFFF" w:themeFill="background1"/>
        </w:rPr>
        <w:t>a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>mos uma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Função de Massa de Probabilidade (FMP)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 a esse símbolo. Por exemplo, se o bit </w:t>
      </w:r>
      <w:r w:rsidR="00CC34EC">
        <w:rPr>
          <w:rFonts w:ascii="Roboto" w:hAnsi="Roboto"/>
          <w:color w:val="111111"/>
          <w:shd w:val="clear" w:color="auto" w:fill="FFFFFF" w:themeFill="background1"/>
        </w:rPr>
        <w:t>lido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 for ‘0’, utilizamos uma FMP em que a probabilidade de sair ‘0’ é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1 - p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, </w:t>
      </w:r>
      <w:r w:rsidR="0017794A" w:rsidRPr="009312EE">
        <w:rPr>
          <w:rFonts w:ascii="Roboto" w:hAnsi="Roboto"/>
          <w:color w:val="111111"/>
          <w:shd w:val="clear" w:color="auto" w:fill="FFFFFF" w:themeFill="background1"/>
        </w:rPr>
        <w:t>e</w:t>
      </w:r>
      <w:r w:rsidR="0017794A">
        <w:rPr>
          <w:rFonts w:ascii="Roboto" w:hAnsi="Roboto"/>
          <w:color w:val="111111"/>
          <w:shd w:val="clear" w:color="auto" w:fill="FFFFFF" w:themeFill="background1"/>
        </w:rPr>
        <w:t xml:space="preserve"> 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>a probabilidade de sair ‘1’ é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p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. No caso em que o bit </w:t>
      </w:r>
      <w:r w:rsidR="00CC34EC">
        <w:rPr>
          <w:rFonts w:ascii="Roboto" w:hAnsi="Roboto"/>
          <w:color w:val="111111"/>
          <w:shd w:val="clear" w:color="auto" w:fill="FFFFFF" w:themeFill="background1"/>
        </w:rPr>
        <w:t>lido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 </w:t>
      </w:r>
      <w:r w:rsidR="0017794A">
        <w:rPr>
          <w:rFonts w:ascii="Roboto" w:hAnsi="Roboto"/>
          <w:color w:val="111111"/>
          <w:shd w:val="clear" w:color="auto" w:fill="FFFFFF" w:themeFill="background1"/>
        </w:rPr>
        <w:t>é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 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‘1’, aplicamos a FMP inversa. Esta abordagem permite 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simular o que acontece num canal binário sujeito a erros, em que o </w:t>
      </w:r>
      <w:r w:rsidR="00CC34EC" w:rsidRPr="00CC34EC">
        <w:rPr>
          <w:rFonts w:ascii="Roboto" w:hAnsi="Roboto"/>
          <w:b/>
          <w:bCs/>
          <w:color w:val="111111"/>
          <w:shd w:val="clear" w:color="auto" w:fill="FFFFFF" w:themeFill="background1"/>
        </w:rPr>
        <w:t>p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 representa o </w:t>
      </w:r>
      <w:r w:rsidR="00CC34EC" w:rsidRPr="00CC34EC">
        <w:rPr>
          <w:rFonts w:ascii="Roboto" w:hAnsi="Roboto"/>
          <w:b/>
          <w:bCs/>
          <w:color w:val="111111"/>
          <w:shd w:val="clear" w:color="auto" w:fill="FFFFFF" w:themeFill="background1"/>
        </w:rPr>
        <w:t>BER (Bit error rate)</w:t>
      </w:r>
      <w:r w:rsidR="00CC34EC">
        <w:rPr>
          <w:rFonts w:ascii="Roboto" w:hAnsi="Roboto"/>
          <w:b/>
          <w:bCs/>
          <w:color w:val="111111"/>
          <w:shd w:val="clear" w:color="auto" w:fill="FFFFFF" w:themeFill="background1"/>
        </w:rPr>
        <w:t>.</w:t>
      </w:r>
    </w:p>
    <w:p w14:paraId="5F40EC13" w14:textId="13FF1859" w:rsidR="00CC34EC" w:rsidRDefault="00CC34EC" w:rsidP="008A33C4">
      <w:pPr>
        <w:shd w:val="clear" w:color="auto" w:fill="FFFFFF" w:themeFill="background1"/>
        <w:rPr>
          <w:rFonts w:ascii="Roboto" w:hAnsi="Roboto"/>
          <w:b/>
          <w:bCs/>
          <w:color w:val="111111"/>
          <w:shd w:val="clear" w:color="auto" w:fill="FFFFFF" w:themeFill="background1"/>
        </w:rPr>
      </w:pPr>
    </w:p>
    <w:p w14:paraId="30691EDD" w14:textId="4518FD96" w:rsidR="00CC34EC" w:rsidRDefault="00CC34EC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7F7F7"/>
        </w:rPr>
      </w:pPr>
      <w:r w:rsidRPr="00CC34EC">
        <w:rPr>
          <w:rFonts w:ascii="Roboto" w:hAnsi="Roboto"/>
          <w:color w:val="111111"/>
          <w:shd w:val="clear" w:color="auto" w:fill="FFFFFF" w:themeFill="background1"/>
        </w:rPr>
        <w:t>Na </w:t>
      </w:r>
      <w:r w:rsidRPr="00CC34EC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30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, apresentamos os resultados experimentais obtidos após a execução do nosso programa em três iterações. Utiliz</w:t>
      </w:r>
      <w:r>
        <w:rPr>
          <w:rFonts w:ascii="Roboto" w:hAnsi="Roboto"/>
          <w:color w:val="111111"/>
          <w:shd w:val="clear" w:color="auto" w:fill="FFFFFF" w:themeFill="background1"/>
        </w:rPr>
        <w:t>á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mos uma </w:t>
      </w:r>
      <w:r w:rsidRPr="00CC34EC">
        <w:rPr>
          <w:rStyle w:val="Forte"/>
          <w:rFonts w:ascii="Roboto" w:hAnsi="Roboto"/>
          <w:color w:val="111111"/>
          <w:shd w:val="clear" w:color="auto" w:fill="FFFFFF" w:themeFill="background1"/>
        </w:rPr>
        <w:t>probabilidade de erro elevada (50%)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 para facilitar a simulação da troca de bits. Por meio desse exemplo, podemos observar que ocorreu a alteração de alguns bits entre o número binário inicial e o resultado após a passagem pelo </w:t>
      </w:r>
      <w:r w:rsidRPr="00CC34EC">
        <w:rPr>
          <w:rStyle w:val="Forte"/>
          <w:rFonts w:ascii="Roboto" w:hAnsi="Roboto"/>
          <w:color w:val="111111"/>
          <w:shd w:val="clear" w:color="auto" w:fill="FFFFFF" w:themeFill="background1"/>
        </w:rPr>
        <w:t>Canal Binário Simétrico (BSC)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. Essa representação reflete o que acontece na realidade durante a comunicação digital.</w:t>
      </w:r>
    </w:p>
    <w:p w14:paraId="25D2AE6E" w14:textId="77777777" w:rsidR="00687A66" w:rsidRDefault="00CC34EC" w:rsidP="00687A66">
      <w:pPr>
        <w:keepNext/>
        <w:shd w:val="clear" w:color="auto" w:fill="FFFFFF" w:themeFill="background1"/>
        <w:jc w:val="center"/>
      </w:pPr>
      <w:r w:rsidRPr="00CC34EC">
        <w:rPr>
          <w:noProof/>
        </w:rPr>
        <w:drawing>
          <wp:inline distT="0" distB="0" distL="0" distR="0" wp14:anchorId="0F63F4E6" wp14:editId="08B6D900">
            <wp:extent cx="2994920" cy="1508891"/>
            <wp:effectExtent l="0" t="0" r="0" b="0"/>
            <wp:docPr id="55753711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37116" name="Imagem 1" descr="Uma imagem com texto, captura de ecrã, Tipo de letra, númer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A04D" w14:textId="0DC3F579" w:rsidR="00CC34EC" w:rsidRDefault="00687A66" w:rsidP="00687A66">
      <w:pPr>
        <w:pStyle w:val="Legenda"/>
      </w:pPr>
      <w:r>
        <w:t xml:space="preserve">Figura 30 - </w:t>
      </w:r>
      <w:r w:rsidRPr="00687A66">
        <w:t>Resultados experimentais da transmissão de</w:t>
      </w:r>
      <w:r w:rsidR="0017794A">
        <w:t xml:space="preserve"> uma</w:t>
      </w:r>
      <w:r w:rsidRPr="00687A66">
        <w:t xml:space="preserve"> </w:t>
      </w:r>
      <w:r w:rsidR="0017794A" w:rsidRPr="00687A66">
        <w:t>sequência</w:t>
      </w:r>
      <w:r w:rsidRPr="00687A66">
        <w:t xml:space="preserve"> binária por BSC</w:t>
      </w:r>
    </w:p>
    <w:p w14:paraId="0B2EB08D" w14:textId="77777777" w:rsidR="00E331FC" w:rsidRPr="00E331FC" w:rsidRDefault="00E331FC" w:rsidP="008A33C4">
      <w:pPr>
        <w:shd w:val="clear" w:color="auto" w:fill="FFFFFF" w:themeFill="background1"/>
      </w:pPr>
    </w:p>
    <w:p w14:paraId="6735503D" w14:textId="209B60C8" w:rsidR="00FA677C" w:rsidRDefault="00DC2E00" w:rsidP="008A33C4">
      <w:pPr>
        <w:pStyle w:val="Ttulo2"/>
        <w:shd w:val="clear" w:color="auto" w:fill="FFFFFF" w:themeFill="background1"/>
      </w:pPr>
      <w:bookmarkStart w:id="68" w:name="_Toc164614535"/>
      <w:r>
        <w:lastRenderedPageBreak/>
        <w:t>Outros Exemplos</w:t>
      </w:r>
      <w:r w:rsidR="004032D1">
        <w:t xml:space="preserve"> de</w:t>
      </w:r>
      <w:r>
        <w:t xml:space="preserve"> </w:t>
      </w:r>
      <w:r w:rsidR="00FA677C">
        <w:t>Transmiss</w:t>
      </w:r>
      <w:r>
        <w:t>ão</w:t>
      </w:r>
      <w:r w:rsidR="00FA677C">
        <w:t xml:space="preserve"> de Sequ</w:t>
      </w:r>
      <w:r w:rsidR="004032D1">
        <w:t>ê</w:t>
      </w:r>
      <w:r w:rsidR="00FA677C">
        <w:t>ncia</w:t>
      </w:r>
      <w:r>
        <w:t>s</w:t>
      </w:r>
      <w:r w:rsidR="00FA677C">
        <w:t xml:space="preserve"> de Bits</w:t>
      </w:r>
      <w:bookmarkEnd w:id="68"/>
    </w:p>
    <w:p w14:paraId="5ECC0F3B" w14:textId="77777777" w:rsidR="00DC2E00" w:rsidRDefault="00DC2E00" w:rsidP="008A33C4">
      <w:pPr>
        <w:shd w:val="clear" w:color="auto" w:fill="FFFFFF" w:themeFill="background1"/>
      </w:pPr>
    </w:p>
    <w:p w14:paraId="081AF232" w14:textId="5F72C5C2" w:rsidR="00DC2E00" w:rsidRDefault="00DC2E00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7F7F7"/>
        </w:rPr>
      </w:pPr>
      <w:r w:rsidRPr="00DC2E00">
        <w:rPr>
          <w:rFonts w:ascii="Roboto" w:hAnsi="Roboto"/>
          <w:color w:val="111111"/>
          <w:shd w:val="clear" w:color="auto" w:fill="FFFFFF" w:themeFill="background1"/>
        </w:rPr>
        <w:t>Na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31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 são apresentados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três exemplos de transmissões sequenciais de bits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 com um número de bits de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1024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10240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 e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102400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 respetivamente. A partir dos resultados experimentais, podemos inferir que o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BER (Bit Error Rate)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 xml:space="preserve"> original passado à função é muito semelhante ao </w:t>
      </w:r>
      <w:r w:rsidRPr="00E331FC">
        <w:rPr>
          <w:rFonts w:ascii="Roboto" w:hAnsi="Roboto"/>
          <w:b/>
          <w:bCs/>
          <w:color w:val="111111"/>
          <w:shd w:val="clear" w:color="auto" w:fill="FFFFFF" w:themeFill="background1"/>
        </w:rPr>
        <w:t>BER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 xml:space="preserve"> resultante da passagem de cada sequência de bits </w:t>
      </w:r>
      <w:r w:rsidRPr="00E331FC">
        <w:rPr>
          <w:rFonts w:ascii="Roboto" w:hAnsi="Roboto"/>
          <w:color w:val="111111"/>
          <w:shd w:val="clear" w:color="auto" w:fill="FFFFFF" w:themeFill="background1"/>
        </w:rPr>
        <w:t>pelo canal. Essa aproximação é mais notável na terceira iteração, em que o número de bits é maior e reflete de forma mais precisa essa troca de bits.</w:t>
      </w:r>
      <w:r w:rsidR="00E331FC" w:rsidRPr="00E331FC">
        <w:rPr>
          <w:rFonts w:ascii="Roboto" w:hAnsi="Roboto"/>
          <w:color w:val="111111"/>
          <w:shd w:val="clear" w:color="auto" w:fill="FFFFFF" w:themeFill="background1"/>
        </w:rPr>
        <w:t xml:space="preserve"> A análise dos resultados experimentais demonstra como a troca de bits afeta a transmissão de dados e como o </w:t>
      </w:r>
      <w:r w:rsidR="00E331FC" w:rsidRPr="00E331FC">
        <w:rPr>
          <w:rStyle w:val="Forte"/>
          <w:rFonts w:ascii="Roboto" w:hAnsi="Roboto"/>
          <w:color w:val="111111"/>
          <w:shd w:val="clear" w:color="auto" w:fill="FFFFFF" w:themeFill="background1"/>
        </w:rPr>
        <w:t>BER (Taxa de Erro de Bits)</w:t>
      </w:r>
      <w:r w:rsidR="00E331FC" w:rsidRPr="00E331FC">
        <w:rPr>
          <w:rFonts w:ascii="Roboto" w:hAnsi="Roboto"/>
          <w:color w:val="111111"/>
          <w:shd w:val="clear" w:color="auto" w:fill="FFFFFF" w:themeFill="background1"/>
        </w:rPr>
        <w:t> se comporta nesse contexto. </w:t>
      </w:r>
    </w:p>
    <w:p w14:paraId="2E2AD0D4" w14:textId="77777777" w:rsidR="00DC2E00" w:rsidRDefault="00DC2E00" w:rsidP="008A33C4">
      <w:pPr>
        <w:shd w:val="clear" w:color="auto" w:fill="FFFFFF" w:themeFill="background1"/>
      </w:pPr>
    </w:p>
    <w:p w14:paraId="5909892B" w14:textId="77777777" w:rsidR="00687A66" w:rsidRDefault="00E331FC" w:rsidP="00687A66">
      <w:pPr>
        <w:keepNext/>
        <w:shd w:val="clear" w:color="auto" w:fill="FFFFFF" w:themeFill="background1"/>
        <w:jc w:val="center"/>
      </w:pPr>
      <w:r w:rsidRPr="00E331FC">
        <w:rPr>
          <w:noProof/>
        </w:rPr>
        <w:drawing>
          <wp:inline distT="0" distB="0" distL="0" distR="0" wp14:anchorId="13DCD5A2" wp14:editId="381A8CC2">
            <wp:extent cx="2895851" cy="1143099"/>
            <wp:effectExtent l="0" t="0" r="0" b="0"/>
            <wp:docPr id="207912592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5921" name="Imagem 1" descr="Uma imagem com texto, captura de ecrã, Tipo de letr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CF3E" w14:textId="12582192" w:rsidR="00E331FC" w:rsidRDefault="00687A66" w:rsidP="00687A66">
      <w:pPr>
        <w:pStyle w:val="Legenda"/>
      </w:pPr>
      <w:r>
        <w:t xml:space="preserve">Figura 31 - </w:t>
      </w:r>
      <w:r w:rsidRPr="00687A66">
        <w:t>Outros resultados experimentais da transmissão sequencial por BSC</w:t>
      </w:r>
    </w:p>
    <w:p w14:paraId="4DE15052" w14:textId="77777777" w:rsidR="00E331FC" w:rsidRDefault="00E331FC" w:rsidP="008A33C4">
      <w:pPr>
        <w:pStyle w:val="Legenda"/>
        <w:shd w:val="clear" w:color="auto" w:fill="FFFFFF" w:themeFill="background1"/>
        <w:jc w:val="left"/>
      </w:pPr>
    </w:p>
    <w:p w14:paraId="547307CD" w14:textId="49906BF7" w:rsidR="00FA677C" w:rsidRDefault="00FA677C" w:rsidP="008A33C4">
      <w:pPr>
        <w:pStyle w:val="Ttulo2"/>
        <w:shd w:val="clear" w:color="auto" w:fill="FFFFFF" w:themeFill="background1"/>
      </w:pPr>
      <w:bookmarkStart w:id="69" w:name="_Toc164614536"/>
      <w:r>
        <w:t>Transmissões de ficheiros</w:t>
      </w:r>
      <w:bookmarkEnd w:id="69"/>
    </w:p>
    <w:p w14:paraId="143D7EA4" w14:textId="77777777" w:rsidR="008A33C4" w:rsidRDefault="008A33C4" w:rsidP="008A33C4">
      <w:pPr>
        <w:shd w:val="clear" w:color="auto" w:fill="FFFFFF" w:themeFill="background1"/>
      </w:pPr>
    </w:p>
    <w:p w14:paraId="6A9D49B4" w14:textId="0DE93657" w:rsidR="008A33C4" w:rsidRDefault="008A33C4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7F7F7"/>
        </w:rPr>
      </w:pPr>
      <w:r w:rsidRPr="008A33C4">
        <w:rPr>
          <w:rFonts w:ascii="Roboto" w:hAnsi="Roboto"/>
          <w:color w:val="111111"/>
          <w:shd w:val="clear" w:color="auto" w:fill="FFFFFF" w:themeFill="background1"/>
        </w:rPr>
        <w:t>Na transmissão de ficheiros, observamos algo relativamente semelhante ao que ocorre nas transmissões de sequências binárias. O valor do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>BER (Bit Error Rate)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 para ficheiros com muitos bits é muito próximo ao BER original. No exemplo da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32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, verificamos que, para um BER de 10%, tivemos um total de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>10736 erros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, o que ainda é um valor significativo e não corresponde à realidade da comunicação digital. Se observarmos excertos do ficheiro inicial (conforme a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33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) e compararmos com o ficheiro gerado após a passagem pelo BSC (conforme a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34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), podemos verificar uma dificuldade significativa na leitura do texto devido às várias trocas de bits.</w:t>
      </w:r>
    </w:p>
    <w:p w14:paraId="20101DD6" w14:textId="77777777" w:rsidR="00687A66" w:rsidRDefault="008A33C4" w:rsidP="00687A66">
      <w:pPr>
        <w:keepNext/>
        <w:shd w:val="clear" w:color="auto" w:fill="FFFFFF" w:themeFill="background1"/>
        <w:jc w:val="center"/>
      </w:pPr>
      <w:r w:rsidRPr="008A33C4">
        <w:rPr>
          <w:noProof/>
        </w:rPr>
        <w:drawing>
          <wp:inline distT="0" distB="0" distL="0" distR="0" wp14:anchorId="7017B986" wp14:editId="34AA09B9">
            <wp:extent cx="2926334" cy="1074513"/>
            <wp:effectExtent l="0" t="0" r="7620" b="0"/>
            <wp:docPr id="103914332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43320" name="Imagem 1" descr="Uma imagem com texto, captura de ecrã, Tipo de letra, númer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7AA6" w14:textId="10BC3A94" w:rsidR="008A33C4" w:rsidRDefault="00687A66" w:rsidP="00687A66">
      <w:pPr>
        <w:pStyle w:val="Legenda"/>
      </w:pPr>
      <w:r>
        <w:t xml:space="preserve">Figura 32 - </w:t>
      </w:r>
      <w:r w:rsidRPr="00687A66">
        <w:t>Resultados experimentais da transmissão de ficheiros por BSC</w:t>
      </w:r>
    </w:p>
    <w:p w14:paraId="6704D165" w14:textId="77777777" w:rsidR="008A33C4" w:rsidRDefault="008A33C4" w:rsidP="008A33C4"/>
    <w:p w14:paraId="1D686752" w14:textId="77777777" w:rsidR="00687A66" w:rsidRDefault="008A33C4" w:rsidP="00687A66">
      <w:pPr>
        <w:keepNext/>
        <w:jc w:val="center"/>
      </w:pPr>
      <w:r w:rsidRPr="008A33C4">
        <w:rPr>
          <w:noProof/>
        </w:rPr>
        <w:lastRenderedPageBreak/>
        <w:drawing>
          <wp:inline distT="0" distB="0" distL="0" distR="0" wp14:anchorId="2F8B6893" wp14:editId="446AC852">
            <wp:extent cx="4922947" cy="1204064"/>
            <wp:effectExtent l="0" t="0" r="0" b="0"/>
            <wp:docPr id="145523587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35877" name="Imagem 1" descr="Uma imagem com texto, captura de ecrã, Tipo de letra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4B24" w14:textId="5914C23E" w:rsidR="008A33C4" w:rsidRDefault="00687A66" w:rsidP="00687A66">
      <w:pPr>
        <w:pStyle w:val="Legenda"/>
      </w:pPr>
      <w:r>
        <w:t xml:space="preserve">Figura 33 - </w:t>
      </w:r>
      <w:r w:rsidRPr="00687A66">
        <w:t>Texto antes da transmissão por BSC</w:t>
      </w:r>
    </w:p>
    <w:p w14:paraId="329CEA0E" w14:textId="77777777" w:rsidR="008A33C4" w:rsidRPr="008A33C4" w:rsidRDefault="008A33C4" w:rsidP="008A33C4"/>
    <w:p w14:paraId="39F7BF4D" w14:textId="77777777" w:rsidR="00687A66" w:rsidRDefault="008A33C4" w:rsidP="00687A66">
      <w:pPr>
        <w:keepNext/>
        <w:jc w:val="center"/>
      </w:pPr>
      <w:r w:rsidRPr="008A33C4">
        <w:rPr>
          <w:noProof/>
        </w:rPr>
        <w:drawing>
          <wp:inline distT="0" distB="0" distL="0" distR="0" wp14:anchorId="7E05D46D" wp14:editId="40B34652">
            <wp:extent cx="4976291" cy="1242168"/>
            <wp:effectExtent l="0" t="0" r="0" b="0"/>
            <wp:docPr id="464026457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26457" name="Imagem 1" descr="Uma imagem com texto, Tipo de letra, captura de ecrã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59F5" w14:textId="7E1A4A63" w:rsidR="008A33C4" w:rsidRPr="008A33C4" w:rsidRDefault="00687A66" w:rsidP="00687A66">
      <w:pPr>
        <w:pStyle w:val="Legenda"/>
      </w:pPr>
      <w:bookmarkStart w:id="70" w:name="_Toc164630256"/>
      <w:r>
        <w:t xml:space="preserve">Figura </w:t>
      </w:r>
      <w:r w:rsidR="00606969">
        <w:t>34</w:t>
      </w:r>
      <w:r>
        <w:t xml:space="preserve"> - </w:t>
      </w:r>
      <w:r w:rsidRPr="00687A66">
        <w:t>Texto depois da transmissão por BSC</w:t>
      </w:r>
      <w:bookmarkEnd w:id="70"/>
    </w:p>
    <w:p w14:paraId="1ECA198B" w14:textId="77777777" w:rsidR="00BE1C9D" w:rsidRDefault="00BE1C9D" w:rsidP="008A33C4">
      <w:pPr>
        <w:shd w:val="clear" w:color="auto" w:fill="FFFFFF" w:themeFill="background1"/>
        <w:ind w:firstLine="567"/>
      </w:pPr>
    </w:p>
    <w:p w14:paraId="07583CFF" w14:textId="7E35B860" w:rsidR="00750BEE" w:rsidRDefault="00750BEE" w:rsidP="00014640">
      <w:pPr>
        <w:spacing w:after="200"/>
        <w:jc w:val="left"/>
      </w:pPr>
      <w:bookmarkStart w:id="71" w:name="_Bibliografia"/>
      <w:bookmarkEnd w:id="71"/>
    </w:p>
    <w:bookmarkStart w:id="72" w:name="_Bibliografia_1" w:displacedByCustomXml="next"/>
    <w:bookmarkEnd w:id="72" w:displacedByCustomXml="next"/>
    <w:bookmarkStart w:id="73" w:name="_Toc16461453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4"/>
          <w:lang w:eastAsia="zh-CN"/>
        </w:rPr>
        <w:id w:val="2021581331"/>
        <w:docPartObj>
          <w:docPartGallery w:val="Bibliographies"/>
          <w:docPartUnique/>
        </w:docPartObj>
      </w:sdtPr>
      <w:sdtContent>
        <w:p w14:paraId="6E0210CD" w14:textId="0F9402E4" w:rsidR="00D62177" w:rsidRDefault="00D62177" w:rsidP="008A33C4">
          <w:pPr>
            <w:pStyle w:val="Ttulo1"/>
            <w:shd w:val="clear" w:color="auto" w:fill="FFFFFF" w:themeFill="background1"/>
          </w:pPr>
          <w:r>
            <w:t>Bibliografia</w:t>
          </w:r>
          <w:bookmarkEnd w:id="73"/>
        </w:p>
        <w:sdt>
          <w:sdtPr>
            <w:id w:val="111145805"/>
            <w:bibliography/>
          </w:sdtPr>
          <w:sdtContent>
            <w:p w14:paraId="5AB92BDB" w14:textId="77777777" w:rsidR="00D62177" w:rsidRDefault="00D62177" w:rsidP="008A33C4">
              <w:pPr>
                <w:shd w:val="clear" w:color="auto" w:fill="FFFFFF" w:themeFill="background1"/>
                <w:rPr>
                  <w:noProof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6"/>
                <w:gridCol w:w="8188"/>
              </w:tblGrid>
              <w:tr w:rsidR="00D62177" w14:paraId="7D319E8F" w14:textId="77777777">
                <w:trPr>
                  <w:divId w:val="1909459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65599D" w14:textId="1DE7A532" w:rsidR="00D62177" w:rsidRDefault="00D62177" w:rsidP="008A33C4">
                    <w:pPr>
                      <w:pStyle w:val="Bibliografia"/>
                      <w:shd w:val="clear" w:color="auto" w:fill="FFFFFF" w:themeFill="background1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2BCBAD" w14:textId="77777777" w:rsidR="00D62177" w:rsidRDefault="00D62177" w:rsidP="008A33C4">
                    <w:pPr>
                      <w:pStyle w:val="Bibliografia"/>
                      <w:shd w:val="clear" w:color="auto" w:fill="FFFFFF" w:themeFill="background1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“https://pt.wikipedia.org/wiki/Canal_binário_simétrico,” [Online]. </w:t>
                    </w:r>
                  </w:p>
                </w:tc>
              </w:tr>
            </w:tbl>
            <w:p w14:paraId="739CD7BF" w14:textId="77777777" w:rsidR="00D62177" w:rsidRDefault="00D62177" w:rsidP="008A33C4">
              <w:pPr>
                <w:shd w:val="clear" w:color="auto" w:fill="FFFFFF" w:themeFill="background1"/>
                <w:divId w:val="1909459855"/>
                <w:rPr>
                  <w:rFonts w:eastAsia="Times New Roman"/>
                  <w:noProof/>
                </w:rPr>
              </w:pPr>
            </w:p>
            <w:p w14:paraId="604B6A1A" w14:textId="067347BE" w:rsidR="00D62177" w:rsidRDefault="00D62177" w:rsidP="008A33C4">
              <w:pPr>
                <w:shd w:val="clear" w:color="auto" w:fill="FFFFFF" w:themeFill="background1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D8CC4A9" w14:textId="77777777" w:rsidR="00D62177" w:rsidRPr="00D62177" w:rsidRDefault="00D62177" w:rsidP="008A33C4">
      <w:pPr>
        <w:shd w:val="clear" w:color="auto" w:fill="FFFFFF" w:themeFill="background1"/>
        <w:rPr>
          <w:lang w:eastAsia="pt-PT"/>
        </w:rPr>
      </w:pPr>
    </w:p>
    <w:p w14:paraId="46837D7D" w14:textId="77777777" w:rsidR="00E40DE8" w:rsidRPr="00E40DE8" w:rsidRDefault="00E40DE8" w:rsidP="008A33C4">
      <w:pPr>
        <w:shd w:val="clear" w:color="auto" w:fill="FFFFFF" w:themeFill="background1"/>
        <w:rPr>
          <w:lang w:eastAsia="pt-PT"/>
        </w:rPr>
      </w:pPr>
    </w:p>
    <w:p w14:paraId="4F0955B1" w14:textId="77777777" w:rsidR="00750BEE" w:rsidRPr="00750BEE" w:rsidRDefault="00750BEE" w:rsidP="008A33C4">
      <w:pPr>
        <w:shd w:val="clear" w:color="auto" w:fill="FFFFFF" w:themeFill="background1"/>
      </w:pPr>
    </w:p>
    <w:p w14:paraId="1753B42A" w14:textId="77777777" w:rsidR="004D4D48" w:rsidRPr="006065F8" w:rsidRDefault="004D4D48" w:rsidP="008A33C4">
      <w:pPr>
        <w:pStyle w:val="NormalWeb"/>
        <w:shd w:val="clear" w:color="auto" w:fill="FFFFFF" w:themeFill="background1"/>
        <w:rPr>
          <w:rFonts w:ascii="Calibri" w:hAnsi="Calibri"/>
          <w:u w:val="single"/>
        </w:rPr>
      </w:pPr>
    </w:p>
    <w:p w14:paraId="72A7535D" w14:textId="3D76F2F7" w:rsidR="00A95392" w:rsidRPr="00184925" w:rsidRDefault="00FF1CAC" w:rsidP="008A33C4">
      <w:pPr>
        <w:pStyle w:val="NormalWeb"/>
        <w:shd w:val="clear" w:color="auto" w:fill="FFFFFF" w:themeFill="background1"/>
      </w:pPr>
      <w:r w:rsidRPr="00184925">
        <w:rPr>
          <w:rFonts w:ascii="Calibri" w:hAnsi="Calibri"/>
        </w:rPr>
        <w:fldChar w:fldCharType="begin"/>
      </w:r>
      <w:r w:rsidRPr="00184925">
        <w:rPr>
          <w:rFonts w:ascii="Calibri" w:hAnsi="Calibri"/>
        </w:rPr>
        <w:instrText xml:space="preserve"> ADDIN EN.REFLIST </w:instrText>
      </w:r>
      <w:r w:rsidRPr="00184925">
        <w:rPr>
          <w:rFonts w:ascii="Calibri" w:hAnsi="Calibri"/>
        </w:rPr>
        <w:fldChar w:fldCharType="end"/>
      </w:r>
    </w:p>
    <w:sectPr w:rsidR="00A95392" w:rsidRPr="00184925" w:rsidSect="009E7140">
      <w:footerReference w:type="default" r:id="rId5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BB101" w14:textId="77777777" w:rsidR="009E7140" w:rsidRDefault="009E7140" w:rsidP="00DE7218">
      <w:pPr>
        <w:spacing w:after="0" w:line="240" w:lineRule="auto"/>
      </w:pPr>
      <w:r>
        <w:separator/>
      </w:r>
    </w:p>
  </w:endnote>
  <w:endnote w:type="continuationSeparator" w:id="0">
    <w:p w14:paraId="3AAC63CA" w14:textId="77777777" w:rsidR="009E7140" w:rsidRDefault="009E7140" w:rsidP="00DE7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20BCC" w14:textId="77777777" w:rsidR="003809DC" w:rsidRDefault="003809DC" w:rsidP="009C7359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CD75E1C" w14:textId="77777777" w:rsidR="003809DC" w:rsidRDefault="003809DC" w:rsidP="00513BF3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B90FB" w14:textId="44AB409D" w:rsidR="003809DC" w:rsidRDefault="003809DC" w:rsidP="00DE7218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8"/>
        <w:szCs w:val="18"/>
      </w:rPr>
      <w:id w:val="-1958100077"/>
      <w:docPartObj>
        <w:docPartGallery w:val="Page Numbers (Bottom of Page)"/>
        <w:docPartUnique/>
      </w:docPartObj>
    </w:sdtPr>
    <w:sdtContent>
      <w:p w14:paraId="2E044A7D" w14:textId="33E030B2" w:rsidR="003809DC" w:rsidRPr="00B2443B" w:rsidRDefault="003809DC">
        <w:pPr>
          <w:pStyle w:val="Rodap"/>
          <w:jc w:val="right"/>
          <w:rPr>
            <w:sz w:val="18"/>
            <w:szCs w:val="18"/>
          </w:rPr>
        </w:pPr>
        <w:r w:rsidRPr="00B2443B">
          <w:rPr>
            <w:sz w:val="18"/>
            <w:szCs w:val="18"/>
          </w:rPr>
          <w:tab/>
        </w:r>
        <w:r w:rsidRPr="00B2443B">
          <w:rPr>
            <w:sz w:val="18"/>
            <w:szCs w:val="18"/>
          </w:rPr>
          <w:fldChar w:fldCharType="begin"/>
        </w:r>
        <w:r w:rsidRPr="00B2443B">
          <w:rPr>
            <w:sz w:val="18"/>
            <w:szCs w:val="18"/>
          </w:rPr>
          <w:instrText xml:space="preserve"> PAGE   \* MERGEFORMAT </w:instrText>
        </w:r>
        <w:r w:rsidRPr="00B2443B">
          <w:rPr>
            <w:sz w:val="18"/>
            <w:szCs w:val="18"/>
          </w:rPr>
          <w:fldChar w:fldCharType="separate"/>
        </w:r>
        <w:r w:rsidR="006676FA">
          <w:rPr>
            <w:sz w:val="18"/>
            <w:szCs w:val="18"/>
          </w:rPr>
          <w:t>iv</w:t>
        </w:r>
        <w:r w:rsidRPr="00B2443B">
          <w:rPr>
            <w:sz w:val="18"/>
            <w:szCs w:val="18"/>
          </w:rPr>
          <w:fldChar w:fldCharType="end"/>
        </w:r>
      </w:p>
    </w:sdtContent>
  </w:sdt>
  <w:p w14:paraId="75AA7992" w14:textId="77777777" w:rsidR="003809DC" w:rsidRDefault="003809DC" w:rsidP="00DE7218">
    <w:pPr>
      <w:pStyle w:val="Rodap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9177847"/>
      <w:docPartObj>
        <w:docPartGallery w:val="Page Numbers (Bottom of Page)"/>
        <w:docPartUnique/>
      </w:docPartObj>
    </w:sdtPr>
    <w:sdtContent>
      <w:p w14:paraId="7FAC2601" w14:textId="298444F5" w:rsidR="003809DC" w:rsidRDefault="00E45F25" w:rsidP="00E45F25">
        <w:pPr>
          <w:pStyle w:val="Rodap"/>
          <w:jc w:val="right"/>
        </w:pPr>
        <w:r w:rsidRPr="00E45F25">
          <w:rPr>
            <w:sz w:val="16"/>
            <w:szCs w:val="16"/>
          </w:rPr>
          <w:fldChar w:fldCharType="begin"/>
        </w:r>
        <w:r w:rsidRPr="00E45F25">
          <w:rPr>
            <w:sz w:val="16"/>
            <w:szCs w:val="16"/>
          </w:rPr>
          <w:instrText>PAGE   \* MERGEFORMAT</w:instrText>
        </w:r>
        <w:r w:rsidRPr="00E45F25">
          <w:rPr>
            <w:sz w:val="16"/>
            <w:szCs w:val="16"/>
          </w:rPr>
          <w:fldChar w:fldCharType="separate"/>
        </w:r>
        <w:r w:rsidRPr="00E45F25">
          <w:rPr>
            <w:sz w:val="16"/>
            <w:szCs w:val="16"/>
          </w:rPr>
          <w:t>2</w:t>
        </w:r>
        <w:r w:rsidRPr="00E45F25">
          <w:rPr>
            <w:sz w:val="16"/>
            <w:szCs w:val="16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14A1D" w14:textId="77777777" w:rsidR="003809DC" w:rsidRPr="00513BF3" w:rsidRDefault="003809DC" w:rsidP="009C7359">
    <w:pPr>
      <w:pStyle w:val="Rodap"/>
      <w:framePr w:wrap="around" w:vAnchor="text" w:hAnchor="margin" w:xAlign="right" w:y="1"/>
      <w:rPr>
        <w:rStyle w:val="Nmerodepgina"/>
        <w:sz w:val="16"/>
        <w:szCs w:val="16"/>
      </w:rPr>
    </w:pPr>
    <w:r w:rsidRPr="00513BF3">
      <w:rPr>
        <w:rStyle w:val="Nmerodepgina"/>
        <w:sz w:val="16"/>
        <w:szCs w:val="16"/>
      </w:rPr>
      <w:fldChar w:fldCharType="begin"/>
    </w:r>
    <w:r w:rsidRPr="00513BF3">
      <w:rPr>
        <w:rStyle w:val="Nmerodepgina"/>
        <w:sz w:val="16"/>
        <w:szCs w:val="16"/>
      </w:rPr>
      <w:instrText xml:space="preserve">PAGE  </w:instrText>
    </w:r>
    <w:r w:rsidRPr="00513BF3">
      <w:rPr>
        <w:rStyle w:val="Nmerodepgina"/>
        <w:sz w:val="16"/>
        <w:szCs w:val="16"/>
      </w:rPr>
      <w:fldChar w:fldCharType="separate"/>
    </w:r>
    <w:r w:rsidR="006676FA">
      <w:rPr>
        <w:rStyle w:val="Nmerodepgina"/>
        <w:sz w:val="16"/>
        <w:szCs w:val="16"/>
      </w:rPr>
      <w:t>4</w:t>
    </w:r>
    <w:r w:rsidRPr="00513BF3">
      <w:rPr>
        <w:rStyle w:val="Nmerodepgina"/>
        <w:sz w:val="16"/>
        <w:szCs w:val="16"/>
      </w:rPr>
      <w:fldChar w:fldCharType="end"/>
    </w:r>
  </w:p>
  <w:p w14:paraId="0CC3A987" w14:textId="236E43AE" w:rsidR="003809DC" w:rsidRPr="00513BF3" w:rsidRDefault="003809DC" w:rsidP="00F30602">
    <w:pPr>
      <w:pStyle w:val="Rodap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A08BA" w14:textId="77777777" w:rsidR="009E7140" w:rsidRDefault="009E7140" w:rsidP="00DE7218">
      <w:pPr>
        <w:spacing w:after="0" w:line="240" w:lineRule="auto"/>
      </w:pPr>
      <w:r>
        <w:separator/>
      </w:r>
    </w:p>
  </w:footnote>
  <w:footnote w:type="continuationSeparator" w:id="0">
    <w:p w14:paraId="2E14CFEC" w14:textId="77777777" w:rsidR="009E7140" w:rsidRDefault="009E7140" w:rsidP="00DE72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4231D" w14:textId="77777777" w:rsidR="003809DC" w:rsidRDefault="003809D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32B2920"/>
    <w:multiLevelType w:val="hybridMultilevel"/>
    <w:tmpl w:val="B33A3104"/>
    <w:lvl w:ilvl="0" w:tplc="08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E31E41"/>
    <w:multiLevelType w:val="multilevel"/>
    <w:tmpl w:val="A5623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9E1044"/>
    <w:multiLevelType w:val="hybridMultilevel"/>
    <w:tmpl w:val="79285E3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6545D"/>
    <w:multiLevelType w:val="hybridMultilevel"/>
    <w:tmpl w:val="71A2B64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303FA8"/>
    <w:multiLevelType w:val="hybridMultilevel"/>
    <w:tmpl w:val="8E4ED21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D55549"/>
    <w:multiLevelType w:val="hybridMultilevel"/>
    <w:tmpl w:val="4824F8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110D70"/>
    <w:multiLevelType w:val="multilevel"/>
    <w:tmpl w:val="6076E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524D71"/>
    <w:multiLevelType w:val="multilevel"/>
    <w:tmpl w:val="39AC09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19" w:hanging="8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6" w:hanging="85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3" w:hanging="85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1" w15:restartNumberingAfterBreak="0">
    <w:nsid w:val="2264208C"/>
    <w:multiLevelType w:val="hybridMultilevel"/>
    <w:tmpl w:val="A87411D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B037E0"/>
    <w:multiLevelType w:val="multilevel"/>
    <w:tmpl w:val="8DE03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1F7AA5"/>
    <w:multiLevelType w:val="multilevel"/>
    <w:tmpl w:val="A9E07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D87BDD"/>
    <w:multiLevelType w:val="hybridMultilevel"/>
    <w:tmpl w:val="23D8808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CB4400E"/>
    <w:multiLevelType w:val="multilevel"/>
    <w:tmpl w:val="4C62A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C674DE"/>
    <w:multiLevelType w:val="hybridMultilevel"/>
    <w:tmpl w:val="74A2E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690B95"/>
    <w:multiLevelType w:val="hybridMultilevel"/>
    <w:tmpl w:val="17382B14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5506EB7"/>
    <w:multiLevelType w:val="hybridMultilevel"/>
    <w:tmpl w:val="71D229A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59669A2"/>
    <w:multiLevelType w:val="hybridMultilevel"/>
    <w:tmpl w:val="C67612FE"/>
    <w:lvl w:ilvl="0" w:tplc="09CAE9E0">
      <w:start w:val="1"/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theme="majorBidi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370F0033"/>
    <w:multiLevelType w:val="hybridMultilevel"/>
    <w:tmpl w:val="824075B2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8E86750"/>
    <w:multiLevelType w:val="hybridMultilevel"/>
    <w:tmpl w:val="6420A086"/>
    <w:lvl w:ilvl="0" w:tplc="0816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2" w15:restartNumberingAfterBreak="0">
    <w:nsid w:val="3A534E22"/>
    <w:multiLevelType w:val="hybridMultilevel"/>
    <w:tmpl w:val="84042CF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1140E6"/>
    <w:multiLevelType w:val="multilevel"/>
    <w:tmpl w:val="DB7EF31E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CAB2847"/>
    <w:multiLevelType w:val="multilevel"/>
    <w:tmpl w:val="AD72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5C20B1"/>
    <w:multiLevelType w:val="hybridMultilevel"/>
    <w:tmpl w:val="BD76E26E"/>
    <w:lvl w:ilvl="0" w:tplc="0816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B6C20BD"/>
    <w:multiLevelType w:val="hybridMultilevel"/>
    <w:tmpl w:val="551A3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C01D05"/>
    <w:multiLevelType w:val="hybridMultilevel"/>
    <w:tmpl w:val="DD602E0C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9293711"/>
    <w:multiLevelType w:val="hybridMultilevel"/>
    <w:tmpl w:val="A0BCD63A"/>
    <w:lvl w:ilvl="0" w:tplc="08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9" w15:restartNumberingAfterBreak="0">
    <w:nsid w:val="59E168C3"/>
    <w:multiLevelType w:val="multilevel"/>
    <w:tmpl w:val="B0508742"/>
    <w:lvl w:ilvl="0">
      <w:start w:val="1"/>
      <w:numFmt w:val="bullet"/>
      <w:lvlText w:val="o"/>
      <w:lvlJc w:val="left"/>
      <w:pPr>
        <w:tabs>
          <w:tab w:val="num" w:pos="1429"/>
        </w:tabs>
        <w:ind w:left="1429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E35BD0"/>
    <w:multiLevelType w:val="hybridMultilevel"/>
    <w:tmpl w:val="01D8F34E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CD771DB"/>
    <w:multiLevelType w:val="hybridMultilevel"/>
    <w:tmpl w:val="5F7CA6A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7B4C14"/>
    <w:multiLevelType w:val="multilevel"/>
    <w:tmpl w:val="A4EA1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1F36735"/>
    <w:multiLevelType w:val="multilevel"/>
    <w:tmpl w:val="34703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F70A8B"/>
    <w:multiLevelType w:val="hybridMultilevel"/>
    <w:tmpl w:val="30C8F82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2DE2AD0"/>
    <w:multiLevelType w:val="hybridMultilevel"/>
    <w:tmpl w:val="92FAEBA0"/>
    <w:lvl w:ilvl="0" w:tplc="D4F45656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65B46A1B"/>
    <w:multiLevelType w:val="hybridMultilevel"/>
    <w:tmpl w:val="D60622B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636925"/>
    <w:multiLevelType w:val="hybridMultilevel"/>
    <w:tmpl w:val="F4FA9E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D31B3C"/>
    <w:multiLevelType w:val="hybridMultilevel"/>
    <w:tmpl w:val="D6F4E2B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C263D5"/>
    <w:multiLevelType w:val="hybridMultilevel"/>
    <w:tmpl w:val="555E727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5F75F23"/>
    <w:multiLevelType w:val="hybridMultilevel"/>
    <w:tmpl w:val="06B48A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C2404E"/>
    <w:multiLevelType w:val="hybridMultilevel"/>
    <w:tmpl w:val="519C630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CB6175"/>
    <w:multiLevelType w:val="multilevel"/>
    <w:tmpl w:val="34B08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A2D5AB4"/>
    <w:multiLevelType w:val="hybridMultilevel"/>
    <w:tmpl w:val="92EAC13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7E18A7"/>
    <w:multiLevelType w:val="hybridMultilevel"/>
    <w:tmpl w:val="9F04D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C825A0"/>
    <w:multiLevelType w:val="hybridMultilevel"/>
    <w:tmpl w:val="4CD282E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F955E17"/>
    <w:multiLevelType w:val="multilevel"/>
    <w:tmpl w:val="5F082A50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asciiTheme="majorHAnsi" w:eastAsiaTheme="majorEastAsia" w:hAnsiTheme="majorHAnsi" w:cstheme="majorBidi" w:hint="default"/>
        <w:color w:val="000000" w:themeColor="text1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8460646">
    <w:abstractNumId w:val="10"/>
  </w:num>
  <w:num w:numId="2" w16cid:durableId="1676346547">
    <w:abstractNumId w:val="0"/>
  </w:num>
  <w:num w:numId="3" w16cid:durableId="570577889">
    <w:abstractNumId w:val="44"/>
  </w:num>
  <w:num w:numId="4" w16cid:durableId="72900811">
    <w:abstractNumId w:val="1"/>
  </w:num>
  <w:num w:numId="5" w16cid:durableId="1802457629">
    <w:abstractNumId w:val="2"/>
  </w:num>
  <w:num w:numId="6" w16cid:durableId="1002245607">
    <w:abstractNumId w:val="16"/>
  </w:num>
  <w:num w:numId="7" w16cid:durableId="1336152887">
    <w:abstractNumId w:val="26"/>
  </w:num>
  <w:num w:numId="8" w16cid:durableId="1072890844">
    <w:abstractNumId w:val="21"/>
  </w:num>
  <w:num w:numId="9" w16cid:durableId="1340086345">
    <w:abstractNumId w:val="30"/>
  </w:num>
  <w:num w:numId="10" w16cid:durableId="577179519">
    <w:abstractNumId w:val="14"/>
  </w:num>
  <w:num w:numId="11" w16cid:durableId="1682976595">
    <w:abstractNumId w:val="17"/>
  </w:num>
  <w:num w:numId="12" w16cid:durableId="1919291306">
    <w:abstractNumId w:val="6"/>
  </w:num>
  <w:num w:numId="13" w16cid:durableId="927075605">
    <w:abstractNumId w:val="7"/>
  </w:num>
  <w:num w:numId="14" w16cid:durableId="1940402883">
    <w:abstractNumId w:val="11"/>
  </w:num>
  <w:num w:numId="15" w16cid:durableId="2017808157">
    <w:abstractNumId w:val="25"/>
  </w:num>
  <w:num w:numId="16" w16cid:durableId="1046223114">
    <w:abstractNumId w:val="27"/>
  </w:num>
  <w:num w:numId="17" w16cid:durableId="1459035079">
    <w:abstractNumId w:val="37"/>
  </w:num>
  <w:num w:numId="18" w16cid:durableId="1854494722">
    <w:abstractNumId w:val="8"/>
  </w:num>
  <w:num w:numId="19" w16cid:durableId="224724082">
    <w:abstractNumId w:val="18"/>
  </w:num>
  <w:num w:numId="20" w16cid:durableId="914511975">
    <w:abstractNumId w:val="40"/>
  </w:num>
  <w:num w:numId="21" w16cid:durableId="1829200511">
    <w:abstractNumId w:val="46"/>
  </w:num>
  <w:num w:numId="22" w16cid:durableId="2106262133">
    <w:abstractNumId w:val="15"/>
  </w:num>
  <w:num w:numId="23" w16cid:durableId="1023945903">
    <w:abstractNumId w:val="13"/>
  </w:num>
  <w:num w:numId="24" w16cid:durableId="1263417936">
    <w:abstractNumId w:val="29"/>
  </w:num>
  <w:num w:numId="25" w16cid:durableId="1210191145">
    <w:abstractNumId w:val="32"/>
  </w:num>
  <w:num w:numId="26" w16cid:durableId="1875463528">
    <w:abstractNumId w:val="33"/>
  </w:num>
  <w:num w:numId="27" w16cid:durableId="727264156">
    <w:abstractNumId w:val="23"/>
  </w:num>
  <w:num w:numId="28" w16cid:durableId="466438008">
    <w:abstractNumId w:val="4"/>
  </w:num>
  <w:num w:numId="29" w16cid:durableId="774710927">
    <w:abstractNumId w:val="45"/>
  </w:num>
  <w:num w:numId="30" w16cid:durableId="508712633">
    <w:abstractNumId w:val="12"/>
  </w:num>
  <w:num w:numId="31" w16cid:durableId="250621853">
    <w:abstractNumId w:val="9"/>
  </w:num>
  <w:num w:numId="32" w16cid:durableId="1557273885">
    <w:abstractNumId w:val="42"/>
  </w:num>
  <w:num w:numId="33" w16cid:durableId="424612940">
    <w:abstractNumId w:val="35"/>
  </w:num>
  <w:num w:numId="34" w16cid:durableId="1541088539">
    <w:abstractNumId w:val="19"/>
  </w:num>
  <w:num w:numId="35" w16cid:durableId="878394110">
    <w:abstractNumId w:val="36"/>
  </w:num>
  <w:num w:numId="36" w16cid:durableId="96173102">
    <w:abstractNumId w:val="24"/>
  </w:num>
  <w:num w:numId="37" w16cid:durableId="1837530334">
    <w:abstractNumId w:val="20"/>
  </w:num>
  <w:num w:numId="38" w16cid:durableId="1200584377">
    <w:abstractNumId w:val="34"/>
  </w:num>
  <w:num w:numId="39" w16cid:durableId="1422994853">
    <w:abstractNumId w:val="31"/>
  </w:num>
  <w:num w:numId="40" w16cid:durableId="1439638253">
    <w:abstractNumId w:val="5"/>
  </w:num>
  <w:num w:numId="41" w16cid:durableId="615066973">
    <w:abstractNumId w:val="41"/>
  </w:num>
  <w:num w:numId="42" w16cid:durableId="335885761">
    <w:abstractNumId w:val="3"/>
  </w:num>
  <w:num w:numId="43" w16cid:durableId="1035815055">
    <w:abstractNumId w:val="43"/>
  </w:num>
  <w:num w:numId="44" w16cid:durableId="1342584774">
    <w:abstractNumId w:val="38"/>
  </w:num>
  <w:num w:numId="45" w16cid:durableId="1978679438">
    <w:abstractNumId w:val="22"/>
  </w:num>
  <w:num w:numId="46" w16cid:durableId="1175992932">
    <w:abstractNumId w:val="28"/>
  </w:num>
  <w:num w:numId="47" w16cid:durableId="29290831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rchives Gen Psyc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0fxzwvsnv920kees0apvde8repwd2wfpeee&quot;&gt;programacao&lt;record-ids&gt;&lt;item&gt;1&lt;/item&gt;&lt;item&gt;2&lt;/item&gt;&lt;item&gt;3&lt;/item&gt;&lt;/record-ids&gt;&lt;/item&gt;&lt;/Libraries&gt;"/>
  </w:docVars>
  <w:rsids>
    <w:rsidRoot w:val="00C66087"/>
    <w:rsid w:val="00011990"/>
    <w:rsid w:val="000143A8"/>
    <w:rsid w:val="00014640"/>
    <w:rsid w:val="000154CA"/>
    <w:rsid w:val="0002675B"/>
    <w:rsid w:val="00040481"/>
    <w:rsid w:val="00047366"/>
    <w:rsid w:val="00047AA6"/>
    <w:rsid w:val="00052DFD"/>
    <w:rsid w:val="000607A5"/>
    <w:rsid w:val="0006256C"/>
    <w:rsid w:val="00063EE4"/>
    <w:rsid w:val="00065BCA"/>
    <w:rsid w:val="0007098F"/>
    <w:rsid w:val="00077D1D"/>
    <w:rsid w:val="00080559"/>
    <w:rsid w:val="00087BCC"/>
    <w:rsid w:val="000A4486"/>
    <w:rsid w:val="000A6D4A"/>
    <w:rsid w:val="000B3E82"/>
    <w:rsid w:val="000B7F88"/>
    <w:rsid w:val="000C519A"/>
    <w:rsid w:val="000E54C1"/>
    <w:rsid w:val="00104B61"/>
    <w:rsid w:val="001112B8"/>
    <w:rsid w:val="00133565"/>
    <w:rsid w:val="00135800"/>
    <w:rsid w:val="00140823"/>
    <w:rsid w:val="0016412E"/>
    <w:rsid w:val="00167B22"/>
    <w:rsid w:val="0017794A"/>
    <w:rsid w:val="00177A39"/>
    <w:rsid w:val="00182CDD"/>
    <w:rsid w:val="00184925"/>
    <w:rsid w:val="001851A6"/>
    <w:rsid w:val="0019106B"/>
    <w:rsid w:val="001913DD"/>
    <w:rsid w:val="00193671"/>
    <w:rsid w:val="001A083A"/>
    <w:rsid w:val="001A33B7"/>
    <w:rsid w:val="001B7809"/>
    <w:rsid w:val="001C1A3F"/>
    <w:rsid w:val="001E4D98"/>
    <w:rsid w:val="001E6E01"/>
    <w:rsid w:val="00201AE6"/>
    <w:rsid w:val="002040F7"/>
    <w:rsid w:val="00223A96"/>
    <w:rsid w:val="00227711"/>
    <w:rsid w:val="00234802"/>
    <w:rsid w:val="00242C7C"/>
    <w:rsid w:val="0026274A"/>
    <w:rsid w:val="00265216"/>
    <w:rsid w:val="0027622E"/>
    <w:rsid w:val="00282BA1"/>
    <w:rsid w:val="00296399"/>
    <w:rsid w:val="002A1C15"/>
    <w:rsid w:val="002A5B3D"/>
    <w:rsid w:val="002C23C6"/>
    <w:rsid w:val="002C683D"/>
    <w:rsid w:val="002F647C"/>
    <w:rsid w:val="0031211F"/>
    <w:rsid w:val="00320B15"/>
    <w:rsid w:val="00330CFF"/>
    <w:rsid w:val="0033228B"/>
    <w:rsid w:val="00333385"/>
    <w:rsid w:val="0033346F"/>
    <w:rsid w:val="003504C1"/>
    <w:rsid w:val="003718AF"/>
    <w:rsid w:val="003809DC"/>
    <w:rsid w:val="003840B8"/>
    <w:rsid w:val="00387EF1"/>
    <w:rsid w:val="003B19A9"/>
    <w:rsid w:val="003C220E"/>
    <w:rsid w:val="003F4F45"/>
    <w:rsid w:val="003F52B6"/>
    <w:rsid w:val="004032D1"/>
    <w:rsid w:val="00414080"/>
    <w:rsid w:val="00417B5E"/>
    <w:rsid w:val="0042248F"/>
    <w:rsid w:val="0044229D"/>
    <w:rsid w:val="00453DE0"/>
    <w:rsid w:val="00455BF0"/>
    <w:rsid w:val="004A11C0"/>
    <w:rsid w:val="004C4792"/>
    <w:rsid w:val="004C5D90"/>
    <w:rsid w:val="004D4D48"/>
    <w:rsid w:val="004F24BB"/>
    <w:rsid w:val="00513BF3"/>
    <w:rsid w:val="00522218"/>
    <w:rsid w:val="00523D1F"/>
    <w:rsid w:val="00524298"/>
    <w:rsid w:val="0052640B"/>
    <w:rsid w:val="00526C13"/>
    <w:rsid w:val="00527C39"/>
    <w:rsid w:val="005363EE"/>
    <w:rsid w:val="00546F21"/>
    <w:rsid w:val="00551911"/>
    <w:rsid w:val="00556BF4"/>
    <w:rsid w:val="0055758E"/>
    <w:rsid w:val="00562679"/>
    <w:rsid w:val="00571310"/>
    <w:rsid w:val="00571B42"/>
    <w:rsid w:val="005802F9"/>
    <w:rsid w:val="005A6130"/>
    <w:rsid w:val="005B210C"/>
    <w:rsid w:val="005B31AC"/>
    <w:rsid w:val="005B6BA4"/>
    <w:rsid w:val="005C0A10"/>
    <w:rsid w:val="005C1409"/>
    <w:rsid w:val="005D6DD7"/>
    <w:rsid w:val="005D7119"/>
    <w:rsid w:val="005E4845"/>
    <w:rsid w:val="005E6364"/>
    <w:rsid w:val="005F439C"/>
    <w:rsid w:val="005F659B"/>
    <w:rsid w:val="00600075"/>
    <w:rsid w:val="00605D16"/>
    <w:rsid w:val="006065F8"/>
    <w:rsid w:val="00606969"/>
    <w:rsid w:val="00647248"/>
    <w:rsid w:val="00656F4C"/>
    <w:rsid w:val="00663F37"/>
    <w:rsid w:val="006676FA"/>
    <w:rsid w:val="00676404"/>
    <w:rsid w:val="00677844"/>
    <w:rsid w:val="0068130C"/>
    <w:rsid w:val="00686694"/>
    <w:rsid w:val="00687A66"/>
    <w:rsid w:val="006B1B43"/>
    <w:rsid w:val="006B7D9B"/>
    <w:rsid w:val="006E268B"/>
    <w:rsid w:val="006F7A2C"/>
    <w:rsid w:val="00716AB6"/>
    <w:rsid w:val="0072020A"/>
    <w:rsid w:val="00721261"/>
    <w:rsid w:val="00750BEE"/>
    <w:rsid w:val="00754523"/>
    <w:rsid w:val="0076732F"/>
    <w:rsid w:val="00771857"/>
    <w:rsid w:val="00780DE5"/>
    <w:rsid w:val="00796E59"/>
    <w:rsid w:val="007A68EA"/>
    <w:rsid w:val="007C73DA"/>
    <w:rsid w:val="008144E8"/>
    <w:rsid w:val="00815F5E"/>
    <w:rsid w:val="008247E1"/>
    <w:rsid w:val="008324A5"/>
    <w:rsid w:val="00833DD7"/>
    <w:rsid w:val="00842B48"/>
    <w:rsid w:val="00845D44"/>
    <w:rsid w:val="00851424"/>
    <w:rsid w:val="0085205A"/>
    <w:rsid w:val="008520FD"/>
    <w:rsid w:val="00880023"/>
    <w:rsid w:val="008810B7"/>
    <w:rsid w:val="008818D4"/>
    <w:rsid w:val="00884848"/>
    <w:rsid w:val="008933A8"/>
    <w:rsid w:val="00893C16"/>
    <w:rsid w:val="008A33C4"/>
    <w:rsid w:val="008B0AB7"/>
    <w:rsid w:val="008B27C3"/>
    <w:rsid w:val="008B3591"/>
    <w:rsid w:val="008B4FCC"/>
    <w:rsid w:val="008D2072"/>
    <w:rsid w:val="008D3D25"/>
    <w:rsid w:val="008D5BF4"/>
    <w:rsid w:val="008E4EB4"/>
    <w:rsid w:val="00911BBD"/>
    <w:rsid w:val="00912AA0"/>
    <w:rsid w:val="0092003C"/>
    <w:rsid w:val="009217AA"/>
    <w:rsid w:val="0093079B"/>
    <w:rsid w:val="009312EE"/>
    <w:rsid w:val="009420FA"/>
    <w:rsid w:val="00946068"/>
    <w:rsid w:val="009461DA"/>
    <w:rsid w:val="009654B3"/>
    <w:rsid w:val="00967744"/>
    <w:rsid w:val="00971496"/>
    <w:rsid w:val="00971801"/>
    <w:rsid w:val="009734D2"/>
    <w:rsid w:val="009774E1"/>
    <w:rsid w:val="0099655C"/>
    <w:rsid w:val="00997EA2"/>
    <w:rsid w:val="009A59D6"/>
    <w:rsid w:val="009B6798"/>
    <w:rsid w:val="009C7359"/>
    <w:rsid w:val="009E6BC4"/>
    <w:rsid w:val="009E7140"/>
    <w:rsid w:val="00A03C69"/>
    <w:rsid w:val="00A03EC8"/>
    <w:rsid w:val="00A053A5"/>
    <w:rsid w:val="00A127B0"/>
    <w:rsid w:val="00A21C83"/>
    <w:rsid w:val="00A23ACA"/>
    <w:rsid w:val="00A23BE6"/>
    <w:rsid w:val="00A260A2"/>
    <w:rsid w:val="00A43238"/>
    <w:rsid w:val="00A4355E"/>
    <w:rsid w:val="00A4453F"/>
    <w:rsid w:val="00A47846"/>
    <w:rsid w:val="00A654DD"/>
    <w:rsid w:val="00A67C6C"/>
    <w:rsid w:val="00A7628B"/>
    <w:rsid w:val="00A810D5"/>
    <w:rsid w:val="00A8151B"/>
    <w:rsid w:val="00A95392"/>
    <w:rsid w:val="00AC2FC8"/>
    <w:rsid w:val="00AC3348"/>
    <w:rsid w:val="00AE1655"/>
    <w:rsid w:val="00AE5B36"/>
    <w:rsid w:val="00AE665C"/>
    <w:rsid w:val="00B010EB"/>
    <w:rsid w:val="00B07BE1"/>
    <w:rsid w:val="00B12681"/>
    <w:rsid w:val="00B153F5"/>
    <w:rsid w:val="00B2443B"/>
    <w:rsid w:val="00B311AC"/>
    <w:rsid w:val="00B3536A"/>
    <w:rsid w:val="00B43523"/>
    <w:rsid w:val="00B512C7"/>
    <w:rsid w:val="00B5539C"/>
    <w:rsid w:val="00B61F71"/>
    <w:rsid w:val="00B7032C"/>
    <w:rsid w:val="00B76C3E"/>
    <w:rsid w:val="00B8071D"/>
    <w:rsid w:val="00B829FF"/>
    <w:rsid w:val="00B82FA5"/>
    <w:rsid w:val="00B91481"/>
    <w:rsid w:val="00B935E0"/>
    <w:rsid w:val="00B94A68"/>
    <w:rsid w:val="00BA1862"/>
    <w:rsid w:val="00BD0DFA"/>
    <w:rsid w:val="00BE1C9D"/>
    <w:rsid w:val="00BE1CE7"/>
    <w:rsid w:val="00BE27A6"/>
    <w:rsid w:val="00C057C4"/>
    <w:rsid w:val="00C216E5"/>
    <w:rsid w:val="00C25BF5"/>
    <w:rsid w:val="00C3412E"/>
    <w:rsid w:val="00C40B9E"/>
    <w:rsid w:val="00C52E63"/>
    <w:rsid w:val="00C63A45"/>
    <w:rsid w:val="00C66087"/>
    <w:rsid w:val="00C71A6E"/>
    <w:rsid w:val="00C733BE"/>
    <w:rsid w:val="00C74287"/>
    <w:rsid w:val="00CA78CA"/>
    <w:rsid w:val="00CB292D"/>
    <w:rsid w:val="00CB66E6"/>
    <w:rsid w:val="00CC34EC"/>
    <w:rsid w:val="00CC7DBD"/>
    <w:rsid w:val="00CE3EDA"/>
    <w:rsid w:val="00D17C6B"/>
    <w:rsid w:val="00D2236E"/>
    <w:rsid w:val="00D260E6"/>
    <w:rsid w:val="00D41F95"/>
    <w:rsid w:val="00D438E3"/>
    <w:rsid w:val="00D47128"/>
    <w:rsid w:val="00D52D19"/>
    <w:rsid w:val="00D574F0"/>
    <w:rsid w:val="00D62177"/>
    <w:rsid w:val="00D8099B"/>
    <w:rsid w:val="00D9137A"/>
    <w:rsid w:val="00D96286"/>
    <w:rsid w:val="00DA3F76"/>
    <w:rsid w:val="00DA7974"/>
    <w:rsid w:val="00DB5EE7"/>
    <w:rsid w:val="00DC2E00"/>
    <w:rsid w:val="00DE7218"/>
    <w:rsid w:val="00DF0AFC"/>
    <w:rsid w:val="00DF426B"/>
    <w:rsid w:val="00E11BD9"/>
    <w:rsid w:val="00E13085"/>
    <w:rsid w:val="00E1444E"/>
    <w:rsid w:val="00E331FC"/>
    <w:rsid w:val="00E40DE8"/>
    <w:rsid w:val="00E45F25"/>
    <w:rsid w:val="00E4764C"/>
    <w:rsid w:val="00E56A8C"/>
    <w:rsid w:val="00E56C2E"/>
    <w:rsid w:val="00E65E3A"/>
    <w:rsid w:val="00E67BBF"/>
    <w:rsid w:val="00E73476"/>
    <w:rsid w:val="00E76164"/>
    <w:rsid w:val="00E85C83"/>
    <w:rsid w:val="00E87F2E"/>
    <w:rsid w:val="00EB4F10"/>
    <w:rsid w:val="00EB6DBE"/>
    <w:rsid w:val="00EC4D1F"/>
    <w:rsid w:val="00EE0BBE"/>
    <w:rsid w:val="00EE64C6"/>
    <w:rsid w:val="00EF1DF6"/>
    <w:rsid w:val="00F00CAF"/>
    <w:rsid w:val="00F05495"/>
    <w:rsid w:val="00F20BA2"/>
    <w:rsid w:val="00F30602"/>
    <w:rsid w:val="00F62312"/>
    <w:rsid w:val="00F6783C"/>
    <w:rsid w:val="00F8075F"/>
    <w:rsid w:val="00F81D14"/>
    <w:rsid w:val="00F87E1F"/>
    <w:rsid w:val="00FA0DF4"/>
    <w:rsid w:val="00FA3352"/>
    <w:rsid w:val="00FA677C"/>
    <w:rsid w:val="00FB0AD1"/>
    <w:rsid w:val="00FB4304"/>
    <w:rsid w:val="00FB6FC1"/>
    <w:rsid w:val="00FC175A"/>
    <w:rsid w:val="00FE4DD9"/>
    <w:rsid w:val="00FF1CAC"/>
    <w:rsid w:val="00FF311C"/>
    <w:rsid w:val="00FF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6F22049"/>
  <w15:docId w15:val="{2F99AE5E-6BA1-E844-9098-CB78EFA7B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F5E"/>
    <w:pPr>
      <w:spacing w:after="120"/>
      <w:jc w:val="both"/>
    </w:pPr>
    <w:rPr>
      <w:szCs w:val="24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FA677C"/>
    <w:pPr>
      <w:keepNext/>
      <w:keepLines/>
      <w:spacing w:before="360" w:after="600"/>
      <w:ind w:firstLine="36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E0B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E0B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809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C73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733BE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721261"/>
    <w:pPr>
      <w:spacing w:before="240" w:after="480"/>
      <w:jc w:val="left"/>
    </w:pPr>
    <w:rPr>
      <w:rFonts w:asciiTheme="majorHAnsi" w:hAnsiTheme="majorHAnsi"/>
      <w:b/>
      <w:sz w:val="28"/>
      <w:szCs w:val="28"/>
      <w:lang w:val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21261"/>
    <w:rPr>
      <w:rFonts w:asciiTheme="majorHAnsi" w:hAnsiTheme="majorHAnsi"/>
      <w:b/>
      <w:noProof/>
      <w:sz w:val="28"/>
      <w:szCs w:val="28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E7218"/>
  </w:style>
  <w:style w:type="paragraph" w:styleId="Rodap">
    <w:name w:val="footer"/>
    <w:basedOn w:val="Normal"/>
    <w:link w:val="Rodap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E7218"/>
  </w:style>
  <w:style w:type="character" w:customStyle="1" w:styleId="Ttulo1Carter">
    <w:name w:val="Título 1 Caráter"/>
    <w:basedOn w:val="Tipodeletrapredefinidodopargrafo"/>
    <w:link w:val="Ttulo1"/>
    <w:uiPriority w:val="9"/>
    <w:rsid w:val="00FA677C"/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customStyle="1" w:styleId="Texto">
    <w:name w:val="Texto"/>
    <w:basedOn w:val="Normal"/>
    <w:link w:val="TextoCarcter"/>
    <w:autoRedefine/>
    <w:qFormat/>
    <w:rsid w:val="00A810D5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unhideWhenUsed/>
    <w:rsid w:val="00A95392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character" w:customStyle="1" w:styleId="TextoCarcter">
    <w:name w:val="Texto Carácter"/>
    <w:basedOn w:val="Tipodeletrapredefinidodopargrafo"/>
    <w:link w:val="Texto"/>
    <w:rsid w:val="00A810D5"/>
    <w:rPr>
      <w:b/>
      <w:noProof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A95392"/>
  </w:style>
  <w:style w:type="table" w:styleId="TabelacomGrelha">
    <w:name w:val="Table Grid"/>
    <w:basedOn w:val="Tabelanormal"/>
    <w:uiPriority w:val="59"/>
    <w:rsid w:val="00063E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E331FC"/>
    <w:pPr>
      <w:spacing w:line="240" w:lineRule="auto"/>
      <w:jc w:val="center"/>
    </w:pPr>
    <w:rPr>
      <w:b/>
      <w:color w:val="000000" w:themeColor="text1"/>
      <w:sz w:val="20"/>
      <w:szCs w:val="22"/>
    </w:rPr>
  </w:style>
  <w:style w:type="character" w:styleId="TextodoMarcadordePosio">
    <w:name w:val="Placeholder Text"/>
    <w:basedOn w:val="Tipodeletrapredefinidodopargrafo"/>
    <w:uiPriority w:val="99"/>
    <w:semiHidden/>
    <w:rsid w:val="00D52D19"/>
    <w:rPr>
      <w:color w:val="808080"/>
    </w:rPr>
  </w:style>
  <w:style w:type="paragraph" w:customStyle="1" w:styleId="Expresso">
    <w:name w:val="Expressão"/>
    <w:basedOn w:val="Texto"/>
    <w:link w:val="ExpressoChar"/>
    <w:autoRedefine/>
    <w:qFormat/>
    <w:rsid w:val="00047366"/>
    <w:pPr>
      <w:tabs>
        <w:tab w:val="right" w:pos="1440"/>
        <w:tab w:val="right" w:pos="8505"/>
      </w:tabs>
      <w:jc w:val="center"/>
    </w:pPr>
  </w:style>
  <w:style w:type="paragraph" w:customStyle="1" w:styleId="Figura">
    <w:name w:val="Figura"/>
    <w:basedOn w:val="Texto"/>
    <w:link w:val="FiguraCarcter"/>
    <w:qFormat/>
    <w:rsid w:val="00E1444E"/>
    <w:pPr>
      <w:keepNext/>
      <w:jc w:val="center"/>
    </w:pPr>
  </w:style>
  <w:style w:type="character" w:customStyle="1" w:styleId="ExpressoChar">
    <w:name w:val="Expressão Char"/>
    <w:basedOn w:val="TextoCarcter"/>
    <w:link w:val="Expresso"/>
    <w:rsid w:val="00047366"/>
    <w:rPr>
      <w:b/>
      <w:noProof/>
      <w:sz w:val="24"/>
      <w:szCs w:val="24"/>
    </w:rPr>
  </w:style>
  <w:style w:type="paragraph" w:customStyle="1" w:styleId="Tabela">
    <w:name w:val="Tabela"/>
    <w:basedOn w:val="Texto"/>
    <w:link w:val="TabelaCarcter"/>
    <w:qFormat/>
    <w:rsid w:val="0019106B"/>
    <w:pPr>
      <w:jc w:val="center"/>
    </w:pPr>
    <w:rPr>
      <w:bCs/>
      <w:szCs w:val="22"/>
    </w:rPr>
  </w:style>
  <w:style w:type="character" w:customStyle="1" w:styleId="FiguraCarcter">
    <w:name w:val="Figura Carácter"/>
    <w:basedOn w:val="TextoCarcter"/>
    <w:link w:val="Figura"/>
    <w:rsid w:val="00E1444E"/>
    <w:rPr>
      <w:b/>
      <w:noProof/>
      <w:sz w:val="24"/>
      <w:szCs w:val="24"/>
    </w:rPr>
  </w:style>
  <w:style w:type="paragraph" w:customStyle="1" w:styleId="Programa">
    <w:name w:val="Programa"/>
    <w:basedOn w:val="Normal"/>
    <w:link w:val="ProgramaCarcter"/>
    <w:qFormat/>
    <w:rsid w:val="000154CA"/>
    <w:pPr>
      <w:spacing w:after="0" w:line="324" w:lineRule="auto"/>
      <w:ind w:firstLine="284"/>
    </w:pPr>
    <w:rPr>
      <w:rFonts w:ascii="Courier New" w:hAnsi="Courier New" w:cs="Courier New"/>
      <w:sz w:val="16"/>
      <w:szCs w:val="16"/>
    </w:rPr>
  </w:style>
  <w:style w:type="character" w:customStyle="1" w:styleId="TabelaCarcter">
    <w:name w:val="Tabela Carácter"/>
    <w:basedOn w:val="TextoCarcter"/>
    <w:link w:val="Tabela"/>
    <w:rsid w:val="0019106B"/>
    <w:rPr>
      <w:b/>
      <w:bCs/>
      <w:noProof/>
      <w:sz w:val="24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07098F"/>
    <w:pPr>
      <w:spacing w:after="100"/>
    </w:pPr>
  </w:style>
  <w:style w:type="character" w:customStyle="1" w:styleId="ProgramaCarcter">
    <w:name w:val="Programa Carácter"/>
    <w:basedOn w:val="Tipodeletrapredefinidodopargrafo"/>
    <w:link w:val="Programa"/>
    <w:rsid w:val="000154CA"/>
    <w:rPr>
      <w:rFonts w:ascii="Courier New" w:hAnsi="Courier New" w:cs="Courier New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07098F"/>
    <w:rPr>
      <w:color w:val="0000FF" w:themeColor="hyperlink"/>
      <w:u w:val="single"/>
    </w:rPr>
  </w:style>
  <w:style w:type="paragraph" w:customStyle="1" w:styleId="Ttulondice">
    <w:name w:val="Título Índice"/>
    <w:basedOn w:val="Normal"/>
    <w:link w:val="TtulondiceCarcter"/>
    <w:qFormat/>
    <w:rsid w:val="0019106B"/>
    <w:pPr>
      <w:spacing w:before="480" w:after="600"/>
    </w:pPr>
    <w:rPr>
      <w:rFonts w:asciiTheme="majorHAnsi" w:hAnsiTheme="majorHAnsi"/>
      <w:b/>
      <w:bCs/>
      <w:sz w:val="32"/>
      <w:szCs w:val="32"/>
    </w:rPr>
  </w:style>
  <w:style w:type="character" w:customStyle="1" w:styleId="TtulondiceCarcter">
    <w:name w:val="Título Índice Carácter"/>
    <w:basedOn w:val="Ttulo1Carter"/>
    <w:link w:val="Ttulondice"/>
    <w:rsid w:val="0019106B"/>
    <w:rPr>
      <w:rFonts w:asciiTheme="majorHAnsi" w:eastAsiaTheme="majorEastAsia" w:hAnsiTheme="majorHAnsi" w:cstheme="majorBidi"/>
      <w:b/>
      <w:bCs/>
      <w:noProof/>
      <w:color w:val="000000" w:themeColor="text1"/>
      <w:sz w:val="32"/>
      <w:szCs w:val="32"/>
      <w:lang w:eastAsia="pt-PT"/>
    </w:rPr>
  </w:style>
  <w:style w:type="paragraph" w:styleId="Textodenotaderodap">
    <w:name w:val="footnote text"/>
    <w:basedOn w:val="Normal"/>
    <w:link w:val="TextodenotaderodapCarter"/>
    <w:uiPriority w:val="99"/>
    <w:unhideWhenUsed/>
    <w:rsid w:val="00FA0DF4"/>
    <w:pPr>
      <w:spacing w:after="0" w:line="240" w:lineRule="auto"/>
    </w:pPr>
    <w:rPr>
      <w:sz w:val="16"/>
      <w:szCs w:val="16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FA0DF4"/>
    <w:rPr>
      <w:sz w:val="16"/>
      <w:szCs w:val="16"/>
    </w:rPr>
  </w:style>
  <w:style w:type="character" w:styleId="Refdenotaderodap">
    <w:name w:val="footnote reference"/>
    <w:basedOn w:val="Tipodeletrapredefinidodopargrafo"/>
    <w:uiPriority w:val="99"/>
    <w:unhideWhenUsed/>
    <w:rsid w:val="005D7119"/>
    <w:rPr>
      <w:vertAlign w:val="superscript"/>
    </w:rPr>
  </w:style>
  <w:style w:type="character" w:styleId="Nmerodepgina">
    <w:name w:val="page number"/>
    <w:basedOn w:val="Tipodeletrapredefinidodopargrafo"/>
    <w:uiPriority w:val="99"/>
    <w:semiHidden/>
    <w:unhideWhenUsed/>
    <w:rsid w:val="00B2443B"/>
  </w:style>
  <w:style w:type="paragraph" w:customStyle="1" w:styleId="EndNoteBibliographyTitle">
    <w:name w:val="EndNote Bibliography Title"/>
    <w:basedOn w:val="Normal"/>
    <w:rsid w:val="00FF1CAC"/>
    <w:pPr>
      <w:spacing w:after="0"/>
      <w:jc w:val="center"/>
    </w:pPr>
    <w:rPr>
      <w:rFonts w:ascii="Times New Roman" w:hAnsi="Times New Roman" w:cs="Times New Roman"/>
    </w:rPr>
  </w:style>
  <w:style w:type="paragraph" w:customStyle="1" w:styleId="EndNoteBibliography">
    <w:name w:val="EndNote Bibliography"/>
    <w:basedOn w:val="Normal"/>
    <w:rsid w:val="00FF1CAC"/>
    <w:pPr>
      <w:spacing w:line="240" w:lineRule="auto"/>
    </w:pPr>
    <w:rPr>
      <w:rFonts w:ascii="Times New Roman" w:hAnsi="Times New Roman" w:cs="Times New Roman"/>
    </w:rPr>
  </w:style>
  <w:style w:type="paragraph" w:styleId="ndicedeilustraes">
    <w:name w:val="table of figures"/>
    <w:basedOn w:val="Normal"/>
    <w:next w:val="Normal"/>
    <w:uiPriority w:val="99"/>
    <w:unhideWhenUsed/>
    <w:rsid w:val="00FB4304"/>
    <w:pPr>
      <w:ind w:left="440" w:hanging="440"/>
    </w:pPr>
  </w:style>
  <w:style w:type="paragraph" w:styleId="PargrafodaLista">
    <w:name w:val="List Paragraph"/>
    <w:basedOn w:val="Normal"/>
    <w:uiPriority w:val="34"/>
    <w:qFormat/>
    <w:rsid w:val="00721261"/>
    <w:pPr>
      <w:ind w:left="720"/>
      <w:contextualSpacing/>
    </w:pPr>
  </w:style>
  <w:style w:type="paragraph" w:styleId="ndiceremissivo1">
    <w:name w:val="index 1"/>
    <w:basedOn w:val="Normal"/>
    <w:next w:val="Normal"/>
    <w:autoRedefine/>
    <w:uiPriority w:val="99"/>
    <w:unhideWhenUsed/>
    <w:rsid w:val="0019106B"/>
    <w:pPr>
      <w:ind w:left="240" w:hanging="240"/>
    </w:pPr>
  </w:style>
  <w:style w:type="paragraph" w:styleId="ndiceremissivo2">
    <w:name w:val="index 2"/>
    <w:basedOn w:val="Normal"/>
    <w:next w:val="Normal"/>
    <w:autoRedefine/>
    <w:uiPriority w:val="99"/>
    <w:unhideWhenUsed/>
    <w:rsid w:val="0019106B"/>
    <w:pPr>
      <w:ind w:left="480" w:hanging="240"/>
    </w:pPr>
  </w:style>
  <w:style w:type="paragraph" w:styleId="ndiceremissivo3">
    <w:name w:val="index 3"/>
    <w:basedOn w:val="Normal"/>
    <w:next w:val="Normal"/>
    <w:autoRedefine/>
    <w:uiPriority w:val="99"/>
    <w:unhideWhenUsed/>
    <w:rsid w:val="0019106B"/>
    <w:pPr>
      <w:ind w:left="720" w:hanging="240"/>
    </w:pPr>
  </w:style>
  <w:style w:type="paragraph" w:styleId="ndiceremissivo4">
    <w:name w:val="index 4"/>
    <w:basedOn w:val="Normal"/>
    <w:next w:val="Normal"/>
    <w:autoRedefine/>
    <w:uiPriority w:val="99"/>
    <w:unhideWhenUsed/>
    <w:rsid w:val="0019106B"/>
    <w:pPr>
      <w:ind w:left="960" w:hanging="240"/>
    </w:pPr>
  </w:style>
  <w:style w:type="paragraph" w:styleId="ndiceremissivo5">
    <w:name w:val="index 5"/>
    <w:basedOn w:val="Normal"/>
    <w:next w:val="Normal"/>
    <w:autoRedefine/>
    <w:uiPriority w:val="99"/>
    <w:unhideWhenUsed/>
    <w:rsid w:val="0019106B"/>
    <w:pPr>
      <w:ind w:left="1200" w:hanging="240"/>
    </w:pPr>
  </w:style>
  <w:style w:type="paragraph" w:styleId="ndiceremissivo6">
    <w:name w:val="index 6"/>
    <w:basedOn w:val="Normal"/>
    <w:next w:val="Normal"/>
    <w:autoRedefine/>
    <w:uiPriority w:val="99"/>
    <w:unhideWhenUsed/>
    <w:rsid w:val="0019106B"/>
    <w:pPr>
      <w:ind w:left="1440" w:hanging="240"/>
    </w:pPr>
  </w:style>
  <w:style w:type="paragraph" w:styleId="ndiceremissivo7">
    <w:name w:val="index 7"/>
    <w:basedOn w:val="Normal"/>
    <w:next w:val="Normal"/>
    <w:autoRedefine/>
    <w:uiPriority w:val="99"/>
    <w:unhideWhenUsed/>
    <w:rsid w:val="0019106B"/>
    <w:pPr>
      <w:ind w:left="1680" w:hanging="240"/>
    </w:pPr>
  </w:style>
  <w:style w:type="paragraph" w:styleId="ndiceremissivo8">
    <w:name w:val="index 8"/>
    <w:basedOn w:val="Normal"/>
    <w:next w:val="Normal"/>
    <w:autoRedefine/>
    <w:uiPriority w:val="99"/>
    <w:unhideWhenUsed/>
    <w:rsid w:val="0019106B"/>
    <w:pPr>
      <w:ind w:left="1920" w:hanging="240"/>
    </w:pPr>
  </w:style>
  <w:style w:type="paragraph" w:styleId="ndiceremissivo9">
    <w:name w:val="index 9"/>
    <w:basedOn w:val="Normal"/>
    <w:next w:val="Normal"/>
    <w:autoRedefine/>
    <w:uiPriority w:val="99"/>
    <w:unhideWhenUsed/>
    <w:rsid w:val="0019106B"/>
    <w:pPr>
      <w:ind w:left="2160" w:hanging="240"/>
    </w:pPr>
  </w:style>
  <w:style w:type="paragraph" w:styleId="Cabealhodendiceremissivo">
    <w:name w:val="index heading"/>
    <w:basedOn w:val="Normal"/>
    <w:next w:val="ndiceremissivo1"/>
    <w:uiPriority w:val="99"/>
    <w:unhideWhenUsed/>
    <w:rsid w:val="0019106B"/>
  </w:style>
  <w:style w:type="paragraph" w:styleId="Subttulo">
    <w:name w:val="Subtitle"/>
    <w:basedOn w:val="Normal"/>
    <w:next w:val="Normal"/>
    <w:link w:val="SubttuloCarter"/>
    <w:uiPriority w:val="11"/>
    <w:qFormat/>
    <w:rsid w:val="006F7A2C"/>
    <w:pPr>
      <w:numPr>
        <w:ilvl w:val="1"/>
      </w:numPr>
      <w:spacing w:after="160"/>
    </w:pPr>
    <w:rPr>
      <w:color w:val="5A5A5A" w:themeColor="text1" w:themeTint="A5"/>
      <w:spacing w:val="15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F7A2C"/>
    <w:rPr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6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8099B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E665C"/>
    <w:rPr>
      <w:b/>
      <w:bCs/>
    </w:rPr>
  </w:style>
  <w:style w:type="character" w:styleId="nfase">
    <w:name w:val="Emphasis"/>
    <w:basedOn w:val="Tipodeletrapredefinidodopargrafo"/>
    <w:uiPriority w:val="20"/>
    <w:qFormat/>
    <w:rsid w:val="00133565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EF1DF6"/>
    <w:pPr>
      <w:spacing w:before="240" w:after="0" w:line="259" w:lineRule="auto"/>
      <w:ind w:firstLine="0"/>
      <w:jc w:val="left"/>
      <w:outlineLvl w:val="9"/>
    </w:pPr>
    <w:rPr>
      <w:b w:val="0"/>
      <w:bCs w:val="0"/>
      <w:color w:val="365F91" w:themeColor="accent1" w:themeShade="BF"/>
    </w:rPr>
  </w:style>
  <w:style w:type="paragraph" w:styleId="ndice2">
    <w:name w:val="toc 2"/>
    <w:basedOn w:val="Normal"/>
    <w:next w:val="Normal"/>
    <w:autoRedefine/>
    <w:uiPriority w:val="39"/>
    <w:unhideWhenUsed/>
    <w:rsid w:val="00EE0BBE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E0BBE"/>
    <w:pPr>
      <w:spacing w:after="100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E40DE8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40DE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9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26393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17271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4661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84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874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1725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4284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37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2">
      <a:majorFont>
        <a:latin typeface="Calibri"/>
        <a:ea typeface=""/>
        <a:cs typeface=""/>
      </a:majorFont>
      <a:minorFont>
        <a:latin typeface="Robot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MarcadorPosição1</b:Tag>
    <b:SourceType>InternetSite</b:SourceType>
    <b:Guid>{FE1B0EE3-75B0-48A8-B8CA-C4FA471B5632}</b:Guid>
    <b:Title>https://pt.wikipedia.org/wiki/Canal_binário_simétrico</b:Title>
    <b:RefOrder>1</b:RefOrder>
  </b:Source>
</b:Sources>
</file>

<file path=customXml/itemProps1.xml><?xml version="1.0" encoding="utf-8"?>
<ds:datastoreItem xmlns:ds="http://schemas.openxmlformats.org/officeDocument/2006/customXml" ds:itemID="{2CFA4753-21C6-4F57-B867-763B5F28E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26</Pages>
  <Words>5241</Words>
  <Characters>28303</Characters>
  <Application>Microsoft Office Word</Application>
  <DocSecurity>0</DocSecurity>
  <Lines>235</Lines>
  <Paragraphs>66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Fábio Silva;Bruno Raposo</dc:creator>
  <cp:lastModifiedBy>Bruno Raposo</cp:lastModifiedBy>
  <cp:revision>24</cp:revision>
  <cp:lastPrinted>2017-03-15T11:40:00Z</cp:lastPrinted>
  <dcterms:created xsi:type="dcterms:W3CDTF">2024-04-20T12:57:00Z</dcterms:created>
  <dcterms:modified xsi:type="dcterms:W3CDTF">2024-04-21T21:26:00Z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vsilva@deetc.isel.ipl.pt@www.mendeley.com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(author-date)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